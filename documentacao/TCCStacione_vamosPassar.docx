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777B" w:rsidRPr="00A73581" w:rsidRDefault="00C90D1F" w:rsidP="00852875">
      <w:pPr>
        <w:jc w:val="center"/>
        <w:rPr>
          <w:rFonts w:ascii="Arial" w:hAnsi="Arial" w:cs="Arial"/>
          <w:sz w:val="28"/>
          <w:szCs w:val="28"/>
        </w:rPr>
      </w:pPr>
      <w:r>
        <w:rPr>
          <w:noProof/>
        </w:rPr>
        <w:drawing>
          <wp:inline distT="0" distB="0" distL="0" distR="0">
            <wp:extent cx="2095500" cy="1581150"/>
            <wp:effectExtent l="0" t="0" r="0" b="0"/>
            <wp:docPr id="1" name="Imagem 1" descr="logo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1581150"/>
                    </a:xfrm>
                    <a:prstGeom prst="rect">
                      <a:avLst/>
                    </a:prstGeom>
                    <a:noFill/>
                    <a:ln>
                      <a:noFill/>
                    </a:ln>
                  </pic:spPr>
                </pic:pic>
              </a:graphicData>
            </a:graphic>
          </wp:inline>
        </w:drawing>
      </w:r>
    </w:p>
    <w:p w:rsidR="00C9777B" w:rsidRPr="00C9777B" w:rsidRDefault="00C9777B" w:rsidP="00C9777B">
      <w:pPr>
        <w:jc w:val="center"/>
        <w:rPr>
          <w:rFonts w:ascii="Arial" w:hAnsi="Arial" w:cs="Arial"/>
          <w:b/>
          <w:sz w:val="32"/>
          <w:szCs w:val="28"/>
        </w:rPr>
      </w:pPr>
      <w:r w:rsidRPr="00C9777B">
        <w:rPr>
          <w:rFonts w:ascii="Arial" w:hAnsi="Arial" w:cs="Arial"/>
          <w:b/>
          <w:sz w:val="32"/>
          <w:szCs w:val="28"/>
        </w:rPr>
        <w:t>FACULDADE FORTIUM</w:t>
      </w:r>
    </w:p>
    <w:p w:rsidR="00C9777B" w:rsidRPr="00C9777B" w:rsidRDefault="00C9777B" w:rsidP="00C9777B">
      <w:pPr>
        <w:jc w:val="center"/>
        <w:rPr>
          <w:rFonts w:ascii="Arial" w:hAnsi="Arial" w:cs="Arial"/>
          <w:b/>
          <w:sz w:val="32"/>
          <w:szCs w:val="28"/>
        </w:rPr>
      </w:pPr>
      <w:r w:rsidRPr="00C9777B">
        <w:rPr>
          <w:rFonts w:ascii="Arial" w:hAnsi="Arial" w:cs="Arial"/>
          <w:b/>
          <w:sz w:val="32"/>
          <w:szCs w:val="28"/>
        </w:rPr>
        <w:t>Sistemas de Informação</w:t>
      </w: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5209EE" w:rsidRDefault="005209EE" w:rsidP="00C9777B">
      <w:pPr>
        <w:jc w:val="center"/>
        <w:rPr>
          <w:rFonts w:ascii="Arial" w:hAnsi="Arial" w:cs="Arial"/>
          <w:sz w:val="28"/>
          <w:szCs w:val="28"/>
        </w:rPr>
      </w:pPr>
      <w:r>
        <w:rPr>
          <w:rFonts w:ascii="Arial" w:hAnsi="Arial" w:cs="Arial"/>
          <w:sz w:val="28"/>
          <w:szCs w:val="28"/>
        </w:rPr>
        <w:t>GABRIEL CABRAL DE ALMEIDA</w:t>
      </w:r>
    </w:p>
    <w:p w:rsidR="005209EE" w:rsidRDefault="005209EE" w:rsidP="00C9777B">
      <w:pPr>
        <w:jc w:val="center"/>
        <w:rPr>
          <w:rFonts w:ascii="Arial" w:hAnsi="Arial" w:cs="Arial"/>
          <w:sz w:val="28"/>
          <w:szCs w:val="28"/>
        </w:rPr>
      </w:pPr>
      <w:r>
        <w:rPr>
          <w:rFonts w:ascii="Arial" w:hAnsi="Arial" w:cs="Arial"/>
          <w:sz w:val="28"/>
          <w:szCs w:val="28"/>
        </w:rPr>
        <w:t>WAGNER DE ARAÚJO ALVES</w:t>
      </w: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1A3442" w:rsidRDefault="001A3442" w:rsidP="00C9777B">
      <w:pPr>
        <w:jc w:val="center"/>
        <w:rPr>
          <w:rFonts w:ascii="Arial" w:hAnsi="Arial" w:cs="Arial"/>
          <w:sz w:val="28"/>
          <w:szCs w:val="28"/>
        </w:rPr>
      </w:pPr>
      <w:r w:rsidRPr="001A3442">
        <w:rPr>
          <w:rFonts w:ascii="Arial" w:hAnsi="Arial" w:cs="Arial"/>
          <w:sz w:val="28"/>
          <w:szCs w:val="28"/>
        </w:rPr>
        <w:t>SISTEMA DE GERENCIAMENTO DE ESTACIONAMENTO - STACIONE</w:t>
      </w: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jc w:val="center"/>
        <w:rPr>
          <w:rFonts w:ascii="Arial" w:hAnsi="Arial" w:cs="Arial"/>
          <w:sz w:val="28"/>
          <w:szCs w:val="28"/>
        </w:rPr>
      </w:pPr>
      <w:r w:rsidRPr="00A73581">
        <w:rPr>
          <w:rFonts w:ascii="Arial" w:hAnsi="Arial" w:cs="Arial"/>
          <w:sz w:val="28"/>
          <w:szCs w:val="28"/>
        </w:rPr>
        <w:t>Brasília - DF</w:t>
      </w:r>
    </w:p>
    <w:p w:rsidR="00C9777B" w:rsidRPr="00A73581" w:rsidRDefault="0041439F" w:rsidP="00C9777B">
      <w:pPr>
        <w:jc w:val="center"/>
        <w:rPr>
          <w:rFonts w:ascii="Arial" w:hAnsi="Arial" w:cs="Arial"/>
          <w:sz w:val="28"/>
          <w:szCs w:val="28"/>
        </w:rPr>
      </w:pPr>
      <w:r>
        <w:rPr>
          <w:rFonts w:ascii="Arial" w:hAnsi="Arial" w:cs="Arial"/>
          <w:sz w:val="28"/>
          <w:szCs w:val="28"/>
        </w:rPr>
        <w:t>2015</w:t>
      </w:r>
    </w:p>
    <w:p w:rsidR="00C9777B" w:rsidRDefault="000F54E0" w:rsidP="00C9777B">
      <w:pPr>
        <w:jc w:val="center"/>
        <w:rPr>
          <w:rFonts w:ascii="Arial" w:hAnsi="Arial" w:cs="Arial"/>
          <w:sz w:val="28"/>
          <w:szCs w:val="28"/>
        </w:rPr>
      </w:pPr>
      <w:r w:rsidRPr="00A047D5">
        <w:rPr>
          <w:rFonts w:ascii="Times New Roman" w:hAnsi="Times New Roman"/>
          <w:sz w:val="24"/>
          <w:szCs w:val="24"/>
        </w:rPr>
        <w:br w:type="page"/>
      </w:r>
      <w:r w:rsidR="005B5E3B">
        <w:rPr>
          <w:rFonts w:ascii="Arial" w:hAnsi="Arial" w:cs="Arial"/>
          <w:sz w:val="28"/>
          <w:szCs w:val="28"/>
        </w:rPr>
        <w:lastRenderedPageBreak/>
        <w:t>GABRIEL CABRAL DE ALMEIDA</w:t>
      </w:r>
    </w:p>
    <w:p w:rsidR="0019627F" w:rsidRPr="00A73581" w:rsidRDefault="0019627F" w:rsidP="00C9777B">
      <w:pPr>
        <w:jc w:val="center"/>
        <w:rPr>
          <w:rFonts w:ascii="Arial" w:hAnsi="Arial" w:cs="Arial"/>
          <w:sz w:val="28"/>
          <w:szCs w:val="28"/>
        </w:rPr>
      </w:pPr>
      <w:r>
        <w:rPr>
          <w:rFonts w:ascii="Arial" w:hAnsi="Arial" w:cs="Arial"/>
          <w:sz w:val="28"/>
          <w:szCs w:val="28"/>
        </w:rPr>
        <w:t>WAGNER DE ARAÚJO ALVES</w:t>
      </w: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sz w:val="28"/>
          <w:szCs w:val="28"/>
        </w:rPr>
      </w:pPr>
    </w:p>
    <w:p w:rsidR="00264920" w:rsidRPr="001A3442" w:rsidRDefault="00264920" w:rsidP="00264920">
      <w:pPr>
        <w:jc w:val="center"/>
        <w:rPr>
          <w:rFonts w:ascii="Arial" w:hAnsi="Arial" w:cs="Arial"/>
          <w:sz w:val="28"/>
          <w:szCs w:val="28"/>
        </w:rPr>
      </w:pPr>
      <w:r w:rsidRPr="001A3442">
        <w:rPr>
          <w:rFonts w:ascii="Arial" w:hAnsi="Arial" w:cs="Arial"/>
          <w:sz w:val="28"/>
          <w:szCs w:val="28"/>
        </w:rPr>
        <w:t>SISTEMA DE GERENCIAMENTO DE ESTACIONAMENTO - STACIONE</w:t>
      </w:r>
    </w:p>
    <w:p w:rsidR="00C9777B" w:rsidRPr="00A73581" w:rsidRDefault="00C9777B" w:rsidP="00C9777B">
      <w:pPr>
        <w:rPr>
          <w:rFonts w:ascii="Arial" w:hAnsi="Arial" w:cs="Arial"/>
          <w:sz w:val="28"/>
          <w:szCs w:val="28"/>
        </w:rPr>
      </w:pPr>
    </w:p>
    <w:p w:rsidR="00C9777B" w:rsidRPr="00A73581" w:rsidRDefault="00C9777B" w:rsidP="00C9777B">
      <w:pPr>
        <w:rPr>
          <w:rFonts w:ascii="Arial" w:hAnsi="Arial" w:cs="Arial"/>
        </w:rPr>
      </w:pPr>
    </w:p>
    <w:p w:rsidR="00C9777B" w:rsidRPr="00A73581" w:rsidRDefault="00C9777B" w:rsidP="00C9777B">
      <w:pPr>
        <w:rPr>
          <w:rFonts w:ascii="Arial" w:hAnsi="Arial" w:cs="Arial"/>
        </w:rPr>
      </w:pPr>
    </w:p>
    <w:p w:rsidR="00C9777B" w:rsidRPr="00A73581" w:rsidRDefault="00C9777B" w:rsidP="00C9777B">
      <w:pPr>
        <w:rPr>
          <w:rFonts w:ascii="Arial" w:hAnsi="Arial" w:cs="Arial"/>
        </w:rPr>
      </w:pPr>
    </w:p>
    <w:p w:rsidR="00C9777B" w:rsidRPr="00C9777B" w:rsidRDefault="00C9777B" w:rsidP="00C9777B">
      <w:pPr>
        <w:jc w:val="both"/>
        <w:rPr>
          <w:rFonts w:ascii="Arial" w:hAnsi="Arial" w:cs="Arial"/>
          <w:sz w:val="24"/>
        </w:rPr>
      </w:pPr>
    </w:p>
    <w:p w:rsidR="00C9777B" w:rsidRPr="00C9777B" w:rsidRDefault="00C9777B" w:rsidP="00C9777B">
      <w:pPr>
        <w:ind w:left="4248"/>
        <w:jc w:val="both"/>
        <w:rPr>
          <w:rFonts w:ascii="Arial" w:hAnsi="Arial" w:cs="Arial"/>
          <w:sz w:val="24"/>
        </w:rPr>
      </w:pPr>
      <w:r w:rsidRPr="00C9777B">
        <w:rPr>
          <w:rFonts w:ascii="Arial" w:hAnsi="Arial" w:cs="Arial"/>
          <w:sz w:val="24"/>
        </w:rPr>
        <w:t>Trabalho de Conclusão de Curso apresentada à Faculdade Fortium como requisito parcial para obtenção do grau</w:t>
      </w:r>
      <w:r w:rsidR="00A051A6">
        <w:rPr>
          <w:rFonts w:ascii="Arial" w:hAnsi="Arial" w:cs="Arial"/>
          <w:sz w:val="24"/>
        </w:rPr>
        <w:t xml:space="preserve"> </w:t>
      </w:r>
      <w:r w:rsidRPr="00C9777B">
        <w:rPr>
          <w:rFonts w:ascii="Arial" w:hAnsi="Arial" w:cs="Arial"/>
          <w:sz w:val="24"/>
        </w:rPr>
        <w:t>de Bacharel em Sistemas de Informação.</w:t>
      </w:r>
    </w:p>
    <w:p w:rsidR="00C9777B" w:rsidRPr="00C9777B" w:rsidRDefault="00C9777B" w:rsidP="00C9777B">
      <w:pPr>
        <w:jc w:val="both"/>
        <w:rPr>
          <w:rFonts w:ascii="Arial" w:hAnsi="Arial" w:cs="Arial"/>
          <w:sz w:val="24"/>
        </w:rPr>
      </w:pPr>
    </w:p>
    <w:p w:rsidR="00C9777B" w:rsidRPr="000B0868" w:rsidRDefault="008952C2" w:rsidP="00F06716">
      <w:pPr>
        <w:ind w:left="4248"/>
        <w:jc w:val="both"/>
        <w:rPr>
          <w:rFonts w:ascii="Arial" w:hAnsi="Arial" w:cs="Arial"/>
          <w:sz w:val="24"/>
          <w:szCs w:val="24"/>
        </w:rPr>
      </w:pPr>
      <w:r w:rsidRPr="000B0868">
        <w:rPr>
          <w:rFonts w:ascii="Arial" w:hAnsi="Arial" w:cs="Arial"/>
          <w:sz w:val="24"/>
          <w:szCs w:val="24"/>
        </w:rPr>
        <w:t>Orientador: Prof. Sé</w:t>
      </w:r>
      <w:r w:rsidR="00C9777B" w:rsidRPr="000B0868">
        <w:rPr>
          <w:rFonts w:ascii="Arial" w:hAnsi="Arial" w:cs="Arial"/>
          <w:sz w:val="24"/>
          <w:szCs w:val="24"/>
        </w:rPr>
        <w:t>rgio Rodrigues Lima</w:t>
      </w:r>
    </w:p>
    <w:p w:rsidR="00C9777B" w:rsidRPr="00A73581" w:rsidRDefault="00C9777B" w:rsidP="00C9777B">
      <w:pPr>
        <w:jc w:val="both"/>
        <w:rPr>
          <w:rFonts w:ascii="Arial" w:hAnsi="Arial" w:cs="Arial"/>
        </w:rPr>
      </w:pPr>
    </w:p>
    <w:p w:rsidR="00C9777B" w:rsidRPr="00A73581" w:rsidRDefault="00C9777B" w:rsidP="00C9777B">
      <w:pPr>
        <w:rPr>
          <w:rFonts w:ascii="Arial" w:hAnsi="Arial" w:cs="Arial"/>
        </w:rPr>
      </w:pPr>
    </w:p>
    <w:p w:rsidR="00C9777B" w:rsidRPr="00A73581" w:rsidRDefault="00C9777B" w:rsidP="00C9777B">
      <w:pPr>
        <w:rPr>
          <w:rFonts w:ascii="Arial" w:hAnsi="Arial" w:cs="Arial"/>
        </w:rPr>
      </w:pPr>
    </w:p>
    <w:p w:rsidR="00C9777B" w:rsidRPr="00A73581" w:rsidRDefault="00C9777B" w:rsidP="00C9777B">
      <w:pPr>
        <w:rPr>
          <w:rFonts w:ascii="Arial" w:hAnsi="Arial" w:cs="Arial"/>
        </w:rPr>
      </w:pPr>
    </w:p>
    <w:p w:rsidR="00C9777B" w:rsidRPr="00A73581" w:rsidRDefault="00C9777B" w:rsidP="00C9777B">
      <w:pPr>
        <w:jc w:val="center"/>
        <w:rPr>
          <w:rFonts w:ascii="Arial" w:hAnsi="Arial" w:cs="Arial"/>
        </w:rPr>
      </w:pPr>
    </w:p>
    <w:p w:rsidR="00C9777B" w:rsidRPr="00A73581" w:rsidRDefault="00C9777B" w:rsidP="00C9777B">
      <w:pPr>
        <w:jc w:val="center"/>
        <w:rPr>
          <w:rFonts w:ascii="Arial" w:hAnsi="Arial" w:cs="Arial"/>
          <w:sz w:val="28"/>
          <w:szCs w:val="28"/>
        </w:rPr>
      </w:pPr>
      <w:r w:rsidRPr="00A73581">
        <w:rPr>
          <w:rFonts w:ascii="Arial" w:hAnsi="Arial" w:cs="Arial"/>
          <w:sz w:val="28"/>
          <w:szCs w:val="28"/>
        </w:rPr>
        <w:t>Brasília – DF</w:t>
      </w:r>
    </w:p>
    <w:p w:rsidR="00C9777B" w:rsidRPr="00A73581" w:rsidRDefault="00730556" w:rsidP="00C9777B">
      <w:pPr>
        <w:jc w:val="center"/>
        <w:rPr>
          <w:rFonts w:ascii="Arial" w:hAnsi="Arial" w:cs="Arial"/>
          <w:sz w:val="28"/>
          <w:szCs w:val="28"/>
        </w:rPr>
      </w:pPr>
      <w:r>
        <w:rPr>
          <w:rFonts w:ascii="Arial" w:hAnsi="Arial" w:cs="Arial"/>
          <w:sz w:val="28"/>
          <w:szCs w:val="28"/>
        </w:rPr>
        <w:t>2015</w:t>
      </w:r>
    </w:p>
    <w:p w:rsidR="00730AB4" w:rsidRPr="00A047D5" w:rsidRDefault="00730AB4" w:rsidP="00730AB4">
      <w:pPr>
        <w:autoSpaceDE w:val="0"/>
        <w:autoSpaceDN w:val="0"/>
        <w:adjustRightInd w:val="0"/>
        <w:spacing w:after="0" w:line="240" w:lineRule="auto"/>
        <w:rPr>
          <w:rFonts w:ascii="Times New Roman" w:hAnsi="Times New Roman"/>
          <w:sz w:val="24"/>
          <w:szCs w:val="24"/>
        </w:rPr>
      </w:pPr>
    </w:p>
    <w:p w:rsidR="0019627F" w:rsidRDefault="0019627F" w:rsidP="002914D7">
      <w:pPr>
        <w:spacing w:line="360" w:lineRule="auto"/>
        <w:jc w:val="center"/>
        <w:rPr>
          <w:rFonts w:ascii="Arial" w:hAnsi="Arial" w:cs="Arial"/>
          <w:sz w:val="28"/>
          <w:szCs w:val="28"/>
        </w:rPr>
      </w:pPr>
      <w:r>
        <w:rPr>
          <w:rFonts w:ascii="Arial" w:hAnsi="Arial" w:cs="Arial"/>
          <w:sz w:val="28"/>
          <w:szCs w:val="28"/>
        </w:rPr>
        <w:lastRenderedPageBreak/>
        <w:t>GABRIEL CABRAL DE ALMEIDA</w:t>
      </w:r>
    </w:p>
    <w:p w:rsidR="002914D7" w:rsidRPr="00A73581" w:rsidRDefault="001142CD" w:rsidP="002914D7">
      <w:pPr>
        <w:spacing w:line="360" w:lineRule="auto"/>
        <w:jc w:val="center"/>
        <w:rPr>
          <w:rFonts w:ascii="Arial" w:hAnsi="Arial" w:cs="Arial"/>
          <w:sz w:val="28"/>
          <w:szCs w:val="28"/>
        </w:rPr>
      </w:pPr>
      <w:r>
        <w:rPr>
          <w:rFonts w:ascii="Arial" w:hAnsi="Arial" w:cs="Arial"/>
          <w:sz w:val="28"/>
          <w:szCs w:val="28"/>
        </w:rPr>
        <w:t>WAGNER DE ARAÚJO ALVES</w:t>
      </w:r>
    </w:p>
    <w:p w:rsidR="00264920" w:rsidRPr="001A3442" w:rsidRDefault="00264920" w:rsidP="00264920">
      <w:pPr>
        <w:jc w:val="center"/>
        <w:rPr>
          <w:rFonts w:ascii="Arial" w:hAnsi="Arial" w:cs="Arial"/>
          <w:sz w:val="28"/>
          <w:szCs w:val="28"/>
        </w:rPr>
      </w:pPr>
      <w:r w:rsidRPr="001A3442">
        <w:rPr>
          <w:rFonts w:ascii="Arial" w:hAnsi="Arial" w:cs="Arial"/>
          <w:sz w:val="28"/>
          <w:szCs w:val="28"/>
        </w:rPr>
        <w:t>SISTEMA DE GERENCIAMENTO DE ESTACIONAMENTO - STACIONE</w:t>
      </w:r>
    </w:p>
    <w:p w:rsidR="002914D7" w:rsidRPr="00A73581" w:rsidRDefault="002914D7" w:rsidP="002914D7">
      <w:pPr>
        <w:spacing w:line="360" w:lineRule="auto"/>
        <w:jc w:val="center"/>
        <w:rPr>
          <w:rFonts w:ascii="Arial" w:hAnsi="Arial" w:cs="Arial"/>
          <w:sz w:val="28"/>
          <w:szCs w:val="28"/>
        </w:rPr>
      </w:pPr>
    </w:p>
    <w:p w:rsidR="002914D7" w:rsidRPr="00A73581" w:rsidRDefault="002914D7" w:rsidP="002914D7">
      <w:pPr>
        <w:spacing w:line="360" w:lineRule="auto"/>
        <w:jc w:val="center"/>
        <w:rPr>
          <w:rFonts w:ascii="Arial" w:hAnsi="Arial" w:cs="Arial"/>
          <w:b/>
          <w:sz w:val="28"/>
          <w:szCs w:val="28"/>
        </w:rPr>
      </w:pPr>
    </w:p>
    <w:p w:rsidR="002914D7" w:rsidRPr="00C9777B" w:rsidRDefault="002914D7" w:rsidP="002914D7">
      <w:pPr>
        <w:ind w:left="4248"/>
        <w:jc w:val="both"/>
        <w:rPr>
          <w:rFonts w:ascii="Arial" w:hAnsi="Arial" w:cs="Arial"/>
          <w:sz w:val="24"/>
        </w:rPr>
      </w:pPr>
      <w:r w:rsidRPr="00C9777B">
        <w:rPr>
          <w:rFonts w:ascii="Arial" w:hAnsi="Arial" w:cs="Arial"/>
          <w:sz w:val="24"/>
        </w:rPr>
        <w:t>Trabalho de Conclusão de Curso apresentad</w:t>
      </w:r>
      <w:r w:rsidR="00ED5EFB">
        <w:rPr>
          <w:rFonts w:ascii="Arial" w:hAnsi="Arial" w:cs="Arial"/>
          <w:sz w:val="24"/>
        </w:rPr>
        <w:t>o</w:t>
      </w:r>
      <w:r w:rsidRPr="00C9777B">
        <w:rPr>
          <w:rFonts w:ascii="Arial" w:hAnsi="Arial" w:cs="Arial"/>
          <w:sz w:val="24"/>
        </w:rPr>
        <w:t xml:space="preserve"> à Faculdade Fortium como requisito parcial para obtenção do grau</w:t>
      </w:r>
      <w:r>
        <w:rPr>
          <w:rFonts w:ascii="Arial" w:hAnsi="Arial" w:cs="Arial"/>
          <w:sz w:val="24"/>
        </w:rPr>
        <w:t xml:space="preserve"> </w:t>
      </w:r>
      <w:r w:rsidRPr="00C9777B">
        <w:rPr>
          <w:rFonts w:ascii="Arial" w:hAnsi="Arial" w:cs="Arial"/>
          <w:sz w:val="24"/>
        </w:rPr>
        <w:t>de Bacharel em Sistemas de Informação.</w:t>
      </w:r>
    </w:p>
    <w:p w:rsidR="002914D7" w:rsidRPr="00C9777B" w:rsidRDefault="002914D7" w:rsidP="002914D7">
      <w:pPr>
        <w:jc w:val="both"/>
        <w:rPr>
          <w:rFonts w:ascii="Arial" w:hAnsi="Arial" w:cs="Arial"/>
          <w:sz w:val="24"/>
        </w:rPr>
      </w:pPr>
    </w:p>
    <w:p w:rsidR="002914D7" w:rsidRPr="00C9777B" w:rsidRDefault="0038586D" w:rsidP="00ED5EFB">
      <w:pPr>
        <w:ind w:left="4248"/>
        <w:jc w:val="both"/>
        <w:rPr>
          <w:rFonts w:ascii="Arial" w:hAnsi="Arial" w:cs="Arial"/>
          <w:sz w:val="24"/>
        </w:rPr>
      </w:pPr>
      <w:r>
        <w:rPr>
          <w:rFonts w:ascii="Arial" w:hAnsi="Arial" w:cs="Arial"/>
          <w:sz w:val="24"/>
        </w:rPr>
        <w:t>Orientador: Prof. Sé</w:t>
      </w:r>
      <w:r w:rsidR="002914D7" w:rsidRPr="00C9777B">
        <w:rPr>
          <w:rFonts w:ascii="Arial" w:hAnsi="Arial" w:cs="Arial"/>
          <w:sz w:val="24"/>
        </w:rPr>
        <w:t>rgio Rodrigues Lima</w:t>
      </w:r>
    </w:p>
    <w:p w:rsidR="002914D7" w:rsidRPr="00A73581" w:rsidRDefault="002914D7" w:rsidP="002914D7">
      <w:pPr>
        <w:spacing w:line="360" w:lineRule="auto"/>
        <w:jc w:val="center"/>
        <w:rPr>
          <w:rFonts w:ascii="Arial" w:hAnsi="Arial" w:cs="Arial"/>
          <w:b/>
          <w:sz w:val="28"/>
          <w:szCs w:val="28"/>
        </w:rPr>
      </w:pPr>
    </w:p>
    <w:p w:rsidR="002914D7" w:rsidRPr="00A73581" w:rsidRDefault="002914D7" w:rsidP="002914D7">
      <w:pPr>
        <w:spacing w:line="360" w:lineRule="auto"/>
        <w:jc w:val="center"/>
        <w:rPr>
          <w:rFonts w:ascii="Arial" w:hAnsi="Arial" w:cs="Arial"/>
          <w:b/>
          <w:sz w:val="28"/>
          <w:szCs w:val="28"/>
        </w:rPr>
      </w:pPr>
    </w:p>
    <w:p w:rsidR="002914D7" w:rsidRPr="00A73581" w:rsidRDefault="002914D7" w:rsidP="002914D7">
      <w:pPr>
        <w:pBdr>
          <w:bottom w:val="single" w:sz="12" w:space="1" w:color="auto"/>
        </w:pBdr>
        <w:spacing w:line="360" w:lineRule="auto"/>
        <w:jc w:val="center"/>
        <w:rPr>
          <w:rFonts w:ascii="Arial" w:hAnsi="Arial" w:cs="Arial"/>
          <w:b/>
          <w:sz w:val="28"/>
          <w:szCs w:val="28"/>
        </w:rPr>
      </w:pPr>
    </w:p>
    <w:p w:rsidR="002914D7" w:rsidRPr="00A73581" w:rsidRDefault="0038586D" w:rsidP="002914D7">
      <w:pPr>
        <w:spacing w:line="360" w:lineRule="auto"/>
        <w:jc w:val="center"/>
        <w:rPr>
          <w:rFonts w:ascii="Arial" w:hAnsi="Arial" w:cs="Arial"/>
        </w:rPr>
      </w:pPr>
      <w:r>
        <w:rPr>
          <w:rFonts w:ascii="Arial" w:hAnsi="Arial" w:cs="Arial"/>
        </w:rPr>
        <w:t>Sé</w:t>
      </w:r>
      <w:r w:rsidR="002914D7" w:rsidRPr="00A73581">
        <w:rPr>
          <w:rFonts w:ascii="Arial" w:hAnsi="Arial" w:cs="Arial"/>
        </w:rPr>
        <w:t>rgio</w:t>
      </w:r>
      <w:r>
        <w:rPr>
          <w:rFonts w:ascii="Arial" w:hAnsi="Arial" w:cs="Arial"/>
        </w:rPr>
        <w:t xml:space="preserve"> Rodrigues</w:t>
      </w:r>
      <w:r w:rsidR="000C68B7">
        <w:rPr>
          <w:rFonts w:ascii="Arial" w:hAnsi="Arial" w:cs="Arial"/>
        </w:rPr>
        <w:t xml:space="preserve"> Lima</w:t>
      </w:r>
    </w:p>
    <w:p w:rsidR="002914D7" w:rsidRPr="00A73581" w:rsidRDefault="002914D7" w:rsidP="002914D7">
      <w:pPr>
        <w:pBdr>
          <w:bottom w:val="single" w:sz="12" w:space="1" w:color="auto"/>
        </w:pBdr>
        <w:tabs>
          <w:tab w:val="left" w:pos="7518"/>
        </w:tabs>
        <w:spacing w:line="360" w:lineRule="auto"/>
        <w:rPr>
          <w:rFonts w:ascii="Arial" w:hAnsi="Arial" w:cs="Arial"/>
          <w:b/>
          <w:sz w:val="28"/>
          <w:szCs w:val="28"/>
        </w:rPr>
      </w:pPr>
    </w:p>
    <w:p w:rsidR="002914D7" w:rsidRPr="00A73581" w:rsidRDefault="002914D7" w:rsidP="002914D7">
      <w:pPr>
        <w:spacing w:line="360" w:lineRule="auto"/>
        <w:jc w:val="center"/>
        <w:rPr>
          <w:rFonts w:ascii="Arial" w:hAnsi="Arial" w:cs="Arial"/>
        </w:rPr>
      </w:pPr>
      <w:r>
        <w:rPr>
          <w:rFonts w:ascii="Arial" w:hAnsi="Arial" w:cs="Arial"/>
        </w:rPr>
        <w:t>Professor 1</w:t>
      </w:r>
    </w:p>
    <w:p w:rsidR="002914D7" w:rsidRPr="00A73581" w:rsidRDefault="002914D7" w:rsidP="002914D7">
      <w:pPr>
        <w:pBdr>
          <w:bottom w:val="single" w:sz="12" w:space="1" w:color="auto"/>
        </w:pBdr>
        <w:tabs>
          <w:tab w:val="left" w:pos="7518"/>
        </w:tabs>
        <w:spacing w:line="360" w:lineRule="auto"/>
        <w:rPr>
          <w:rFonts w:ascii="Arial" w:hAnsi="Arial" w:cs="Arial"/>
          <w:b/>
          <w:sz w:val="28"/>
          <w:szCs w:val="28"/>
        </w:rPr>
      </w:pPr>
    </w:p>
    <w:p w:rsidR="002914D7" w:rsidRPr="00A73581" w:rsidRDefault="002914D7" w:rsidP="002914D7">
      <w:pPr>
        <w:spacing w:line="360" w:lineRule="auto"/>
        <w:jc w:val="center"/>
        <w:rPr>
          <w:rFonts w:ascii="Arial" w:hAnsi="Arial" w:cs="Arial"/>
        </w:rPr>
      </w:pPr>
      <w:r>
        <w:rPr>
          <w:rFonts w:ascii="Arial" w:hAnsi="Arial" w:cs="Arial"/>
        </w:rPr>
        <w:t>Professor 2</w:t>
      </w:r>
    </w:p>
    <w:p w:rsidR="002914D7" w:rsidRPr="00A73581" w:rsidRDefault="002914D7" w:rsidP="002914D7">
      <w:pPr>
        <w:tabs>
          <w:tab w:val="left" w:pos="7518"/>
        </w:tabs>
        <w:spacing w:line="360" w:lineRule="auto"/>
        <w:jc w:val="center"/>
        <w:rPr>
          <w:rFonts w:ascii="Arial" w:hAnsi="Arial" w:cs="Arial"/>
          <w:sz w:val="28"/>
          <w:szCs w:val="28"/>
        </w:rPr>
      </w:pPr>
      <w:r w:rsidRPr="00A73581">
        <w:rPr>
          <w:rFonts w:ascii="Arial" w:hAnsi="Arial" w:cs="Arial"/>
          <w:sz w:val="28"/>
          <w:szCs w:val="28"/>
        </w:rPr>
        <w:t>Brasília – DF</w:t>
      </w:r>
    </w:p>
    <w:p w:rsidR="002914D7" w:rsidRPr="00A73581" w:rsidRDefault="00730556" w:rsidP="002914D7">
      <w:pPr>
        <w:tabs>
          <w:tab w:val="left" w:pos="7518"/>
        </w:tabs>
        <w:spacing w:line="360" w:lineRule="auto"/>
        <w:jc w:val="center"/>
        <w:rPr>
          <w:rFonts w:ascii="Arial" w:hAnsi="Arial" w:cs="Arial"/>
          <w:sz w:val="28"/>
          <w:szCs w:val="28"/>
        </w:rPr>
      </w:pPr>
      <w:r>
        <w:rPr>
          <w:rFonts w:ascii="Arial" w:hAnsi="Arial" w:cs="Arial"/>
          <w:sz w:val="28"/>
          <w:szCs w:val="28"/>
        </w:rPr>
        <w:t>2015</w:t>
      </w:r>
    </w:p>
    <w:p w:rsidR="002D2F3D" w:rsidRDefault="002D2F3D"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A87ECF">
      <w:pPr>
        <w:autoSpaceDE w:val="0"/>
        <w:autoSpaceDN w:val="0"/>
        <w:adjustRightInd w:val="0"/>
        <w:spacing w:after="0" w:line="240" w:lineRule="auto"/>
        <w:jc w:val="center"/>
        <w:rPr>
          <w:rFonts w:ascii="Times New Roman" w:hAnsi="Times New Roman"/>
          <w:sz w:val="24"/>
          <w:szCs w:val="24"/>
        </w:rPr>
      </w:pPr>
    </w:p>
    <w:p w:rsidR="00A87ECF" w:rsidRDefault="00A87ECF" w:rsidP="00D16AF7">
      <w:pPr>
        <w:autoSpaceDE w:val="0"/>
        <w:autoSpaceDN w:val="0"/>
        <w:adjustRightInd w:val="0"/>
        <w:spacing w:after="0" w:line="360" w:lineRule="auto"/>
        <w:ind w:left="4536"/>
        <w:jc w:val="both"/>
        <w:rPr>
          <w:rFonts w:ascii="Times New Roman" w:hAnsi="Times New Roman"/>
          <w:sz w:val="24"/>
          <w:szCs w:val="24"/>
        </w:rPr>
      </w:pPr>
      <w:r>
        <w:rPr>
          <w:rFonts w:ascii="Times New Roman" w:hAnsi="Times New Roman"/>
          <w:sz w:val="24"/>
          <w:szCs w:val="24"/>
        </w:rPr>
        <w:t>Dedicamos este projeto primeiramente a Deus, pois a ele toda honra e toda glória; as mães, pelo esforço e apoio em todos os momentos; as esposas que foram nossos braços direito, pela compreensão e dedicação com nossos filhos; aos colegas de classe, que sabem o quanto é difícil conciliar estudo e trabalho; aos professores e a todos que de alguma forma contribuíram para este projeto.</w:t>
      </w:r>
    </w:p>
    <w:p w:rsidR="00A87ECF" w:rsidRDefault="00A87ECF" w:rsidP="00D16AF7">
      <w:pPr>
        <w:autoSpaceDE w:val="0"/>
        <w:autoSpaceDN w:val="0"/>
        <w:adjustRightInd w:val="0"/>
        <w:spacing w:after="0" w:line="360" w:lineRule="auto"/>
        <w:ind w:left="4536"/>
        <w:jc w:val="both"/>
        <w:rPr>
          <w:rFonts w:ascii="Times New Roman" w:hAnsi="Times New Roman"/>
          <w:sz w:val="24"/>
          <w:szCs w:val="24"/>
        </w:rPr>
      </w:pPr>
    </w:p>
    <w:p w:rsidR="00A87ECF" w:rsidRDefault="00A87ECF" w:rsidP="00D16AF7">
      <w:pPr>
        <w:autoSpaceDE w:val="0"/>
        <w:autoSpaceDN w:val="0"/>
        <w:adjustRightInd w:val="0"/>
        <w:spacing w:after="0" w:line="360" w:lineRule="auto"/>
        <w:ind w:left="4535" w:firstLine="708"/>
        <w:jc w:val="right"/>
        <w:rPr>
          <w:rFonts w:ascii="Times New Roman" w:hAnsi="Times New Roman"/>
          <w:sz w:val="24"/>
          <w:szCs w:val="24"/>
        </w:rPr>
      </w:pPr>
      <w:r>
        <w:rPr>
          <w:rFonts w:ascii="Times New Roman" w:hAnsi="Times New Roman"/>
          <w:sz w:val="24"/>
          <w:szCs w:val="24"/>
        </w:rPr>
        <w:t>Gabriel Cabral de Almeida e Wagner de Araújo Alves</w:t>
      </w:r>
    </w:p>
    <w:p w:rsidR="009179A5" w:rsidRPr="009179A5" w:rsidRDefault="000F54E0" w:rsidP="00B47356">
      <w:pPr>
        <w:spacing w:after="0" w:line="360" w:lineRule="auto"/>
        <w:jc w:val="center"/>
        <w:rPr>
          <w:rFonts w:ascii="Times New Roman" w:hAnsi="Times New Roman"/>
          <w:sz w:val="24"/>
          <w:szCs w:val="24"/>
        </w:rPr>
      </w:pPr>
      <w:r w:rsidRPr="00A047D5">
        <w:rPr>
          <w:rFonts w:ascii="Times New Roman" w:hAnsi="Times New Roman"/>
          <w:sz w:val="24"/>
          <w:szCs w:val="24"/>
        </w:rPr>
        <w:br w:type="page"/>
      </w:r>
      <w:r w:rsidR="009179A5" w:rsidRPr="009179A5">
        <w:rPr>
          <w:rFonts w:ascii="Times New Roman" w:hAnsi="Times New Roman"/>
          <w:b/>
          <w:sz w:val="24"/>
          <w:szCs w:val="24"/>
        </w:rPr>
        <w:lastRenderedPageBreak/>
        <w:t>AGRADECIMENTOS</w:t>
      </w:r>
    </w:p>
    <w:p w:rsidR="0030271F" w:rsidRPr="00A047D5" w:rsidRDefault="0030271F" w:rsidP="00B47356">
      <w:pPr>
        <w:autoSpaceDE w:val="0"/>
        <w:autoSpaceDN w:val="0"/>
        <w:adjustRightInd w:val="0"/>
        <w:spacing w:after="0" w:line="360" w:lineRule="auto"/>
        <w:rPr>
          <w:rFonts w:ascii="Times New Roman" w:hAnsi="Times New Roman"/>
          <w:sz w:val="24"/>
          <w:szCs w:val="24"/>
        </w:rPr>
      </w:pPr>
    </w:p>
    <w:p w:rsidR="00F75697" w:rsidRDefault="0089750E" w:rsidP="00B47356">
      <w:pPr>
        <w:autoSpaceDE w:val="0"/>
        <w:autoSpaceDN w:val="0"/>
        <w:adjustRightInd w:val="0"/>
        <w:spacing w:after="0" w:line="360" w:lineRule="auto"/>
        <w:jc w:val="both"/>
        <w:rPr>
          <w:rFonts w:ascii="Times New Roman" w:hAnsi="Times New Roman"/>
          <w:sz w:val="24"/>
          <w:szCs w:val="24"/>
        </w:rPr>
      </w:pPr>
      <w:r w:rsidRPr="0089750E">
        <w:rPr>
          <w:rFonts w:ascii="Times New Roman" w:hAnsi="Times New Roman"/>
          <w:sz w:val="24"/>
          <w:szCs w:val="24"/>
        </w:rPr>
        <w:t xml:space="preserve">Agradeço а todos </w:t>
      </w:r>
      <w:r w:rsidR="000744F7" w:rsidRPr="0089750E">
        <w:rPr>
          <w:rFonts w:ascii="Times New Roman" w:hAnsi="Times New Roman"/>
          <w:sz w:val="24"/>
          <w:szCs w:val="24"/>
        </w:rPr>
        <w:t>os</w:t>
      </w:r>
      <w:r w:rsidRPr="0089750E">
        <w:rPr>
          <w:rFonts w:ascii="Times New Roman" w:hAnsi="Times New Roman"/>
          <w:sz w:val="24"/>
          <w:szCs w:val="24"/>
        </w:rPr>
        <w:t xml:space="preserve"> professores por nos proporcionar о conhecimento </w:t>
      </w:r>
      <w:r w:rsidR="000744F7" w:rsidRPr="0089750E">
        <w:rPr>
          <w:rFonts w:ascii="Times New Roman" w:hAnsi="Times New Roman"/>
          <w:sz w:val="24"/>
          <w:szCs w:val="24"/>
        </w:rPr>
        <w:t>não</w:t>
      </w:r>
      <w:r w:rsidRPr="0089750E">
        <w:rPr>
          <w:rFonts w:ascii="Times New Roman" w:hAnsi="Times New Roman"/>
          <w:sz w:val="24"/>
          <w:szCs w:val="24"/>
        </w:rPr>
        <w:t xml:space="preserve"> apenas racional, </w:t>
      </w:r>
      <w:r w:rsidR="000744F7" w:rsidRPr="0089750E">
        <w:rPr>
          <w:rFonts w:ascii="Times New Roman" w:hAnsi="Times New Roman"/>
          <w:sz w:val="24"/>
          <w:szCs w:val="24"/>
        </w:rPr>
        <w:t>mas</w:t>
      </w:r>
      <w:r w:rsidRPr="0089750E">
        <w:rPr>
          <w:rFonts w:ascii="Times New Roman" w:hAnsi="Times New Roman"/>
          <w:sz w:val="24"/>
          <w:szCs w:val="24"/>
        </w:rPr>
        <w:t xml:space="preserve"> а manifestação </w:t>
      </w:r>
      <w:r w:rsidR="000B0868" w:rsidRPr="0089750E">
        <w:rPr>
          <w:rFonts w:ascii="Times New Roman" w:hAnsi="Times New Roman"/>
          <w:sz w:val="24"/>
          <w:szCs w:val="24"/>
        </w:rPr>
        <w:t>do caráter</w:t>
      </w:r>
      <w:r w:rsidRPr="0089750E">
        <w:rPr>
          <w:rFonts w:ascii="Times New Roman" w:hAnsi="Times New Roman"/>
          <w:sz w:val="24"/>
          <w:szCs w:val="24"/>
        </w:rPr>
        <w:t xml:space="preserve"> е afetividade </w:t>
      </w:r>
      <w:r w:rsidR="000744F7" w:rsidRPr="0089750E">
        <w:rPr>
          <w:rFonts w:ascii="Times New Roman" w:hAnsi="Times New Roman"/>
          <w:sz w:val="24"/>
          <w:szCs w:val="24"/>
        </w:rPr>
        <w:t>da</w:t>
      </w:r>
      <w:r w:rsidRPr="0089750E">
        <w:rPr>
          <w:rFonts w:ascii="Times New Roman" w:hAnsi="Times New Roman"/>
          <w:sz w:val="24"/>
          <w:szCs w:val="24"/>
        </w:rPr>
        <w:t xml:space="preserve"> educação </w:t>
      </w:r>
      <w:r w:rsidR="000744F7" w:rsidRPr="0089750E">
        <w:rPr>
          <w:rFonts w:ascii="Times New Roman" w:hAnsi="Times New Roman"/>
          <w:sz w:val="24"/>
          <w:szCs w:val="24"/>
        </w:rPr>
        <w:t>no</w:t>
      </w:r>
      <w:r w:rsidRPr="0089750E">
        <w:rPr>
          <w:rFonts w:ascii="Times New Roman" w:hAnsi="Times New Roman"/>
          <w:sz w:val="24"/>
          <w:szCs w:val="24"/>
        </w:rPr>
        <w:t xml:space="preserve"> processo </w:t>
      </w:r>
      <w:r w:rsidR="000744F7" w:rsidRPr="0089750E">
        <w:rPr>
          <w:rFonts w:ascii="Times New Roman" w:hAnsi="Times New Roman"/>
          <w:sz w:val="24"/>
          <w:szCs w:val="24"/>
        </w:rPr>
        <w:t>de</w:t>
      </w:r>
      <w:r w:rsidRPr="0089750E">
        <w:rPr>
          <w:rFonts w:ascii="Times New Roman" w:hAnsi="Times New Roman"/>
          <w:sz w:val="24"/>
          <w:szCs w:val="24"/>
        </w:rPr>
        <w:t xml:space="preserve"> formação profissional, </w:t>
      </w:r>
      <w:r w:rsidR="000744F7" w:rsidRPr="0089750E">
        <w:rPr>
          <w:rFonts w:ascii="Times New Roman" w:hAnsi="Times New Roman"/>
          <w:sz w:val="24"/>
          <w:szCs w:val="24"/>
        </w:rPr>
        <w:t>por</w:t>
      </w:r>
      <w:r w:rsidRPr="0089750E">
        <w:rPr>
          <w:rFonts w:ascii="Times New Roman" w:hAnsi="Times New Roman"/>
          <w:sz w:val="24"/>
          <w:szCs w:val="24"/>
        </w:rPr>
        <w:t xml:space="preserve"> tanto </w:t>
      </w:r>
      <w:r w:rsidR="000744F7" w:rsidRPr="0089750E">
        <w:rPr>
          <w:rFonts w:ascii="Times New Roman" w:hAnsi="Times New Roman"/>
          <w:sz w:val="24"/>
          <w:szCs w:val="24"/>
        </w:rPr>
        <w:t>q</w:t>
      </w:r>
      <w:r w:rsidR="000744F7">
        <w:rPr>
          <w:rFonts w:ascii="Times New Roman" w:hAnsi="Times New Roman"/>
          <w:sz w:val="24"/>
          <w:szCs w:val="24"/>
        </w:rPr>
        <w:t>u</w:t>
      </w:r>
      <w:r w:rsidR="000744F7" w:rsidRPr="0089750E">
        <w:rPr>
          <w:rFonts w:ascii="Times New Roman" w:hAnsi="Times New Roman"/>
          <w:sz w:val="24"/>
          <w:szCs w:val="24"/>
        </w:rPr>
        <w:t>e</w:t>
      </w:r>
      <w:r w:rsidRPr="0089750E">
        <w:rPr>
          <w:rFonts w:ascii="Times New Roman" w:hAnsi="Times New Roman"/>
          <w:sz w:val="24"/>
          <w:szCs w:val="24"/>
        </w:rPr>
        <w:t xml:space="preserve"> </w:t>
      </w:r>
      <w:r w:rsidR="000744F7" w:rsidRPr="0089750E">
        <w:rPr>
          <w:rFonts w:ascii="Times New Roman" w:hAnsi="Times New Roman"/>
          <w:sz w:val="24"/>
          <w:szCs w:val="24"/>
        </w:rPr>
        <w:t>se</w:t>
      </w:r>
      <w:r w:rsidR="000744F7">
        <w:rPr>
          <w:rFonts w:ascii="Times New Roman" w:hAnsi="Times New Roman"/>
          <w:sz w:val="24"/>
          <w:szCs w:val="24"/>
        </w:rPr>
        <w:t xml:space="preserve"> dedicaram а nós</w:t>
      </w:r>
      <w:r w:rsidRPr="0089750E">
        <w:rPr>
          <w:rFonts w:ascii="Times New Roman" w:hAnsi="Times New Roman"/>
          <w:sz w:val="24"/>
          <w:szCs w:val="24"/>
        </w:rPr>
        <w:t xml:space="preserve">, </w:t>
      </w:r>
      <w:r w:rsidR="000744F7" w:rsidRPr="0089750E">
        <w:rPr>
          <w:rFonts w:ascii="Times New Roman" w:hAnsi="Times New Roman"/>
          <w:sz w:val="24"/>
          <w:szCs w:val="24"/>
        </w:rPr>
        <w:t>não</w:t>
      </w:r>
      <w:r w:rsidRPr="0089750E">
        <w:rPr>
          <w:rFonts w:ascii="Times New Roman" w:hAnsi="Times New Roman"/>
          <w:sz w:val="24"/>
          <w:szCs w:val="24"/>
        </w:rPr>
        <w:t xml:space="preserve"> somente por terem </w:t>
      </w:r>
      <w:proofErr w:type="spellStart"/>
      <w:r w:rsidRPr="0089750E">
        <w:rPr>
          <w:rFonts w:ascii="Times New Roman" w:hAnsi="Times New Roman"/>
          <w:sz w:val="24"/>
          <w:szCs w:val="24"/>
        </w:rPr>
        <w:t>mе</w:t>
      </w:r>
      <w:proofErr w:type="spellEnd"/>
      <w:r w:rsidRPr="0089750E">
        <w:rPr>
          <w:rFonts w:ascii="Times New Roman" w:hAnsi="Times New Roman"/>
          <w:sz w:val="24"/>
          <w:szCs w:val="24"/>
        </w:rPr>
        <w:t xml:space="preserve"> ensinado, </w:t>
      </w:r>
      <w:r w:rsidR="000744F7" w:rsidRPr="0089750E">
        <w:rPr>
          <w:rFonts w:ascii="Times New Roman" w:hAnsi="Times New Roman"/>
          <w:sz w:val="24"/>
          <w:szCs w:val="24"/>
        </w:rPr>
        <w:t>mas</w:t>
      </w:r>
      <w:r w:rsidRPr="0089750E">
        <w:rPr>
          <w:rFonts w:ascii="Times New Roman" w:hAnsi="Times New Roman"/>
          <w:sz w:val="24"/>
          <w:szCs w:val="24"/>
        </w:rPr>
        <w:t xml:space="preserve"> por terem </w:t>
      </w:r>
      <w:proofErr w:type="spellStart"/>
      <w:r w:rsidRPr="0089750E">
        <w:rPr>
          <w:rFonts w:ascii="Times New Roman" w:hAnsi="Times New Roman"/>
          <w:sz w:val="24"/>
          <w:szCs w:val="24"/>
        </w:rPr>
        <w:t>mе</w:t>
      </w:r>
      <w:proofErr w:type="spellEnd"/>
      <w:r w:rsidRPr="0089750E">
        <w:rPr>
          <w:rFonts w:ascii="Times New Roman" w:hAnsi="Times New Roman"/>
          <w:sz w:val="24"/>
          <w:szCs w:val="24"/>
        </w:rPr>
        <w:t xml:space="preserve"> feito aprender. А palavra mestre, nunca fará justiça </w:t>
      </w:r>
      <w:proofErr w:type="spellStart"/>
      <w:r w:rsidRPr="0089750E">
        <w:rPr>
          <w:rFonts w:ascii="Times New Roman" w:hAnsi="Times New Roman"/>
          <w:sz w:val="24"/>
          <w:szCs w:val="24"/>
        </w:rPr>
        <w:t>аоs</w:t>
      </w:r>
      <w:proofErr w:type="spellEnd"/>
      <w:r w:rsidRPr="0089750E">
        <w:rPr>
          <w:rFonts w:ascii="Times New Roman" w:hAnsi="Times New Roman"/>
          <w:sz w:val="24"/>
          <w:szCs w:val="24"/>
        </w:rPr>
        <w:t xml:space="preserve"> professores dedicados </w:t>
      </w:r>
      <w:proofErr w:type="spellStart"/>
      <w:r w:rsidRPr="0089750E">
        <w:rPr>
          <w:rFonts w:ascii="Times New Roman" w:hAnsi="Times New Roman"/>
          <w:sz w:val="24"/>
          <w:szCs w:val="24"/>
        </w:rPr>
        <w:t>аоs</w:t>
      </w:r>
      <w:proofErr w:type="spellEnd"/>
      <w:r w:rsidRPr="0089750E">
        <w:rPr>
          <w:rFonts w:ascii="Times New Roman" w:hAnsi="Times New Roman"/>
          <w:sz w:val="24"/>
          <w:szCs w:val="24"/>
        </w:rPr>
        <w:t xml:space="preserve"> quais sem nominar terão </w:t>
      </w:r>
      <w:proofErr w:type="spellStart"/>
      <w:r w:rsidRPr="0089750E">
        <w:rPr>
          <w:rFonts w:ascii="Times New Roman" w:hAnsi="Times New Roman"/>
          <w:sz w:val="24"/>
          <w:szCs w:val="24"/>
        </w:rPr>
        <w:t>оs</w:t>
      </w:r>
      <w:proofErr w:type="spellEnd"/>
      <w:r w:rsidRPr="0089750E">
        <w:rPr>
          <w:rFonts w:ascii="Times New Roman" w:hAnsi="Times New Roman"/>
          <w:sz w:val="24"/>
          <w:szCs w:val="24"/>
        </w:rPr>
        <w:t xml:space="preserve"> meus eternos agradecimentos.</w:t>
      </w:r>
    </w:p>
    <w:p w:rsidR="00F75697" w:rsidRDefault="00F75697" w:rsidP="00F75697">
      <w:pPr>
        <w:autoSpaceDE w:val="0"/>
        <w:autoSpaceDN w:val="0"/>
        <w:adjustRightInd w:val="0"/>
        <w:spacing w:after="0" w:line="240" w:lineRule="auto"/>
        <w:ind w:firstLine="708"/>
        <w:jc w:val="center"/>
        <w:rPr>
          <w:rFonts w:ascii="Times New Roman" w:hAnsi="Times New Roman"/>
          <w:sz w:val="24"/>
          <w:szCs w:val="24"/>
        </w:rPr>
      </w:pPr>
    </w:p>
    <w:p w:rsidR="00D917F0" w:rsidRDefault="000F54E0" w:rsidP="004C5914">
      <w:pPr>
        <w:autoSpaceDE w:val="0"/>
        <w:autoSpaceDN w:val="0"/>
        <w:adjustRightInd w:val="0"/>
        <w:spacing w:after="0" w:line="240" w:lineRule="auto"/>
        <w:ind w:firstLine="708"/>
        <w:jc w:val="center"/>
        <w:rPr>
          <w:rFonts w:ascii="Times New Roman" w:hAnsi="Times New Roman"/>
          <w:sz w:val="24"/>
          <w:szCs w:val="24"/>
        </w:rPr>
      </w:pPr>
      <w:r w:rsidRPr="00A047D5">
        <w:rPr>
          <w:rFonts w:ascii="Times New Roman" w:hAnsi="Times New Roman"/>
          <w:sz w:val="24"/>
          <w:szCs w:val="24"/>
        </w:rPr>
        <w:br w:type="page"/>
      </w: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Default="004C5914" w:rsidP="00D917F0">
      <w:pPr>
        <w:autoSpaceDE w:val="0"/>
        <w:autoSpaceDN w:val="0"/>
        <w:adjustRightInd w:val="0"/>
        <w:spacing w:after="0" w:line="240" w:lineRule="auto"/>
        <w:jc w:val="center"/>
        <w:rPr>
          <w:rFonts w:ascii="Times New Roman" w:hAnsi="Times New Roman"/>
          <w:sz w:val="24"/>
          <w:szCs w:val="24"/>
        </w:rPr>
      </w:pPr>
    </w:p>
    <w:p w:rsidR="004C5914" w:rsidRPr="000C5DAB" w:rsidRDefault="004C5914" w:rsidP="000C5DAB">
      <w:pPr>
        <w:autoSpaceDE w:val="0"/>
        <w:autoSpaceDN w:val="0"/>
        <w:adjustRightInd w:val="0"/>
        <w:spacing w:after="0" w:line="360" w:lineRule="auto"/>
        <w:ind w:left="4253"/>
        <w:jc w:val="both"/>
        <w:rPr>
          <w:rFonts w:ascii="Times New Roman" w:hAnsi="Times New Roman"/>
          <w:i/>
          <w:sz w:val="24"/>
          <w:szCs w:val="24"/>
        </w:rPr>
      </w:pPr>
      <w:r w:rsidRPr="000C5DAB">
        <w:rPr>
          <w:rFonts w:ascii="Times New Roman" w:hAnsi="Times New Roman"/>
          <w:i/>
          <w:sz w:val="24"/>
          <w:szCs w:val="24"/>
        </w:rPr>
        <w:t xml:space="preserve">“Você não pode simplesmente perguntar ao usuário o que ele quer e então tentar dar-lhe isso. Quando você conseguir terminar o produto, o usuário estará querendo outra </w:t>
      </w:r>
      <w:proofErr w:type="gramStart"/>
      <w:r w:rsidRPr="000C5DAB">
        <w:rPr>
          <w:rFonts w:ascii="Times New Roman" w:hAnsi="Times New Roman"/>
          <w:i/>
          <w:sz w:val="24"/>
          <w:szCs w:val="24"/>
        </w:rPr>
        <w:t>coisa.”</w:t>
      </w:r>
      <w:proofErr w:type="gramEnd"/>
      <w:r w:rsidRPr="000C5DAB">
        <w:rPr>
          <w:rFonts w:ascii="Times New Roman" w:hAnsi="Times New Roman"/>
          <w:i/>
          <w:sz w:val="24"/>
          <w:szCs w:val="24"/>
        </w:rPr>
        <w:t xml:space="preserve"> </w:t>
      </w:r>
    </w:p>
    <w:p w:rsidR="004C5914" w:rsidRPr="000C5DAB" w:rsidRDefault="004C5914" w:rsidP="000C5DAB">
      <w:pPr>
        <w:autoSpaceDE w:val="0"/>
        <w:autoSpaceDN w:val="0"/>
        <w:adjustRightInd w:val="0"/>
        <w:spacing w:after="0" w:line="360" w:lineRule="auto"/>
        <w:jc w:val="center"/>
        <w:rPr>
          <w:rFonts w:ascii="Times New Roman" w:hAnsi="Times New Roman"/>
          <w:i/>
          <w:sz w:val="24"/>
          <w:szCs w:val="24"/>
        </w:rPr>
      </w:pPr>
    </w:p>
    <w:p w:rsidR="004C5914" w:rsidRPr="000C5DAB" w:rsidRDefault="004C5914" w:rsidP="000C5DAB">
      <w:pPr>
        <w:autoSpaceDE w:val="0"/>
        <w:autoSpaceDN w:val="0"/>
        <w:adjustRightInd w:val="0"/>
        <w:spacing w:after="0" w:line="360" w:lineRule="auto"/>
        <w:jc w:val="right"/>
        <w:rPr>
          <w:rFonts w:ascii="Times New Roman" w:hAnsi="Times New Roman"/>
          <w:i/>
          <w:sz w:val="24"/>
          <w:szCs w:val="24"/>
        </w:rPr>
      </w:pPr>
      <w:r w:rsidRPr="000C5DAB">
        <w:rPr>
          <w:rFonts w:ascii="Times New Roman" w:hAnsi="Times New Roman"/>
          <w:i/>
          <w:sz w:val="24"/>
          <w:szCs w:val="24"/>
        </w:rPr>
        <w:t>(Steve Jobs)</w:t>
      </w:r>
    </w:p>
    <w:p w:rsidR="00730AB4" w:rsidRPr="00C07F40" w:rsidRDefault="000F54E0" w:rsidP="00CF2B2A">
      <w:pPr>
        <w:autoSpaceDE w:val="0"/>
        <w:autoSpaceDN w:val="0"/>
        <w:adjustRightInd w:val="0"/>
        <w:spacing w:after="0" w:line="360" w:lineRule="auto"/>
        <w:jc w:val="center"/>
        <w:rPr>
          <w:rFonts w:ascii="Times New Roman" w:hAnsi="Times New Roman"/>
          <w:b/>
          <w:sz w:val="24"/>
          <w:szCs w:val="24"/>
        </w:rPr>
      </w:pPr>
      <w:r w:rsidRPr="00A047D5">
        <w:rPr>
          <w:rFonts w:ascii="Times New Roman" w:hAnsi="Times New Roman"/>
          <w:sz w:val="24"/>
          <w:szCs w:val="24"/>
        </w:rPr>
        <w:br w:type="page"/>
      </w:r>
      <w:r w:rsidR="00A047D5" w:rsidRPr="00C07F40">
        <w:rPr>
          <w:rFonts w:ascii="Times New Roman" w:hAnsi="Times New Roman"/>
          <w:b/>
          <w:sz w:val="24"/>
          <w:szCs w:val="24"/>
        </w:rPr>
        <w:lastRenderedPageBreak/>
        <w:t>RESUMO</w:t>
      </w:r>
    </w:p>
    <w:p w:rsidR="0030271F" w:rsidRPr="00A047D5" w:rsidRDefault="0030271F" w:rsidP="00CF2B2A">
      <w:pPr>
        <w:autoSpaceDE w:val="0"/>
        <w:autoSpaceDN w:val="0"/>
        <w:adjustRightInd w:val="0"/>
        <w:spacing w:after="0" w:line="360" w:lineRule="auto"/>
        <w:jc w:val="both"/>
        <w:rPr>
          <w:rFonts w:ascii="Times New Roman" w:hAnsi="Times New Roman"/>
          <w:b/>
          <w:sz w:val="24"/>
          <w:szCs w:val="24"/>
        </w:rPr>
      </w:pPr>
    </w:p>
    <w:p w:rsidR="001142CD" w:rsidRDefault="001142CD" w:rsidP="00CF2B2A">
      <w:pPr>
        <w:autoSpaceDE w:val="0"/>
        <w:autoSpaceDN w:val="0"/>
        <w:adjustRightInd w:val="0"/>
        <w:spacing w:after="0" w:line="360" w:lineRule="auto"/>
        <w:jc w:val="both"/>
        <w:rPr>
          <w:rFonts w:ascii="Times New Roman" w:hAnsi="Times New Roman"/>
          <w:sz w:val="24"/>
          <w:szCs w:val="24"/>
        </w:rPr>
      </w:pPr>
      <w:r w:rsidRPr="001142CD">
        <w:rPr>
          <w:rFonts w:ascii="Times New Roman" w:hAnsi="Times New Roman"/>
          <w:sz w:val="24"/>
          <w:szCs w:val="24"/>
        </w:rPr>
        <w:t>O presente trabalho apresenta o Sistema de Gerenciamento d</w:t>
      </w:r>
      <w:r>
        <w:rPr>
          <w:rFonts w:ascii="Times New Roman" w:hAnsi="Times New Roman"/>
          <w:sz w:val="24"/>
          <w:szCs w:val="24"/>
        </w:rPr>
        <w:t>e Estacionament</w:t>
      </w:r>
      <w:r w:rsidRPr="001142CD">
        <w:rPr>
          <w:rFonts w:ascii="Times New Roman" w:hAnsi="Times New Roman"/>
          <w:sz w:val="24"/>
          <w:szCs w:val="24"/>
        </w:rPr>
        <w:t>o</w:t>
      </w:r>
      <w:r>
        <w:rPr>
          <w:rFonts w:ascii="Times New Roman" w:hAnsi="Times New Roman"/>
          <w:sz w:val="24"/>
          <w:szCs w:val="24"/>
        </w:rPr>
        <w:t xml:space="preserve"> </w:t>
      </w:r>
      <w:r w:rsidRPr="001142CD">
        <w:rPr>
          <w:rFonts w:ascii="Times New Roman" w:hAnsi="Times New Roman"/>
          <w:sz w:val="24"/>
          <w:szCs w:val="24"/>
        </w:rPr>
        <w:t>– S</w:t>
      </w:r>
      <w:r>
        <w:rPr>
          <w:rFonts w:ascii="Times New Roman" w:hAnsi="Times New Roman"/>
          <w:sz w:val="24"/>
          <w:szCs w:val="24"/>
        </w:rPr>
        <w:t>TACIONE</w:t>
      </w:r>
      <w:r w:rsidRPr="001142CD">
        <w:rPr>
          <w:rFonts w:ascii="Times New Roman" w:hAnsi="Times New Roman"/>
          <w:sz w:val="24"/>
          <w:szCs w:val="24"/>
        </w:rPr>
        <w:t xml:space="preserve"> com objetivo de informatizar e agilizar os processos feitos manualmente pelo órgão responsável por gerir o referido programa. Através da análise de requisitos e da comparação com sistemas similares ao S</w:t>
      </w:r>
      <w:r>
        <w:rPr>
          <w:rFonts w:ascii="Times New Roman" w:hAnsi="Times New Roman"/>
          <w:sz w:val="24"/>
          <w:szCs w:val="24"/>
        </w:rPr>
        <w:t>TACIONE</w:t>
      </w:r>
      <w:r w:rsidRPr="001142CD">
        <w:rPr>
          <w:rFonts w:ascii="Times New Roman" w:hAnsi="Times New Roman"/>
          <w:sz w:val="24"/>
          <w:szCs w:val="24"/>
        </w:rPr>
        <w:t xml:space="preserve"> é possível ter uma visão clara dos requisitos funcionais do sistema. A utilização do IBM Processo Unificado da </w:t>
      </w:r>
      <w:proofErr w:type="spellStart"/>
      <w:r w:rsidRPr="001142CD">
        <w:rPr>
          <w:rFonts w:ascii="Times New Roman" w:hAnsi="Times New Roman"/>
          <w:sz w:val="24"/>
          <w:szCs w:val="24"/>
        </w:rPr>
        <w:t>Rational</w:t>
      </w:r>
      <w:proofErr w:type="spellEnd"/>
      <w:r w:rsidRPr="001142CD">
        <w:rPr>
          <w:rFonts w:ascii="Times New Roman" w:hAnsi="Times New Roman"/>
          <w:sz w:val="24"/>
          <w:szCs w:val="24"/>
        </w:rPr>
        <w:t xml:space="preserve"> – IRUP e da Linguagem de Unificada de Modelagem – UML em sua vasta recursividade está presente na modelagem do sistema, nas atividades e nos artefatos produzidos. Para a codificação do S</w:t>
      </w:r>
      <w:r>
        <w:rPr>
          <w:rFonts w:ascii="Times New Roman" w:hAnsi="Times New Roman"/>
          <w:sz w:val="24"/>
          <w:szCs w:val="24"/>
        </w:rPr>
        <w:t>TACIONE</w:t>
      </w:r>
      <w:r w:rsidRPr="001142CD">
        <w:rPr>
          <w:rFonts w:ascii="Times New Roman" w:hAnsi="Times New Roman"/>
          <w:sz w:val="24"/>
          <w:szCs w:val="24"/>
        </w:rPr>
        <w:t xml:space="preserve"> é utilizado à linguagem de programação PHP 5.3. Os dados são gerenciados pelo Sistema Gerenciador de Banco de Dados – SGDB </w:t>
      </w:r>
      <w:proofErr w:type="spellStart"/>
      <w:r w:rsidRPr="001142CD">
        <w:rPr>
          <w:rFonts w:ascii="Times New Roman" w:hAnsi="Times New Roman"/>
          <w:sz w:val="24"/>
          <w:szCs w:val="24"/>
        </w:rPr>
        <w:t>Mysql</w:t>
      </w:r>
      <w:proofErr w:type="spellEnd"/>
      <w:r w:rsidRPr="001142CD">
        <w:rPr>
          <w:rFonts w:ascii="Times New Roman" w:hAnsi="Times New Roman"/>
          <w:sz w:val="24"/>
          <w:szCs w:val="24"/>
        </w:rPr>
        <w:t xml:space="preserve"> 5.0. Por se tratar de um sistema voltado para internet os padrões do Word Web </w:t>
      </w:r>
      <w:proofErr w:type="spellStart"/>
      <w:r w:rsidRPr="001142CD">
        <w:rPr>
          <w:rFonts w:ascii="Times New Roman" w:hAnsi="Times New Roman"/>
          <w:sz w:val="24"/>
          <w:szCs w:val="24"/>
        </w:rPr>
        <w:t>Consortiun</w:t>
      </w:r>
      <w:proofErr w:type="spellEnd"/>
      <w:r w:rsidRPr="001142CD">
        <w:rPr>
          <w:rFonts w:ascii="Times New Roman" w:hAnsi="Times New Roman"/>
          <w:sz w:val="24"/>
          <w:szCs w:val="24"/>
        </w:rPr>
        <w:t xml:space="preserve"> - WC3 são essenciais para o bom funcionamento do sistema, para tal é utilizado à linguagem de marcação de hipertexto - HTML e sistema de estilo em cascata – CSS. Ao final o sistema é submetido a vários testes, resultando em um produto de software com qualidade e que atende os requisitos propostos.</w:t>
      </w:r>
    </w:p>
    <w:p w:rsidR="001142CD" w:rsidRPr="001142CD" w:rsidRDefault="001142CD" w:rsidP="00CF2B2A">
      <w:pPr>
        <w:autoSpaceDE w:val="0"/>
        <w:autoSpaceDN w:val="0"/>
        <w:adjustRightInd w:val="0"/>
        <w:spacing w:after="0" w:line="360" w:lineRule="auto"/>
        <w:jc w:val="both"/>
        <w:rPr>
          <w:rFonts w:ascii="Times New Roman" w:hAnsi="Times New Roman"/>
          <w:sz w:val="24"/>
          <w:szCs w:val="24"/>
        </w:rPr>
      </w:pPr>
    </w:p>
    <w:p w:rsidR="00C07F40" w:rsidRDefault="001142CD" w:rsidP="00CF2B2A">
      <w:pPr>
        <w:autoSpaceDE w:val="0"/>
        <w:autoSpaceDN w:val="0"/>
        <w:adjustRightInd w:val="0"/>
        <w:spacing w:after="0" w:line="360" w:lineRule="auto"/>
        <w:rPr>
          <w:rFonts w:ascii="Times New Roman" w:hAnsi="Times New Roman"/>
          <w:sz w:val="24"/>
          <w:szCs w:val="24"/>
        </w:rPr>
      </w:pPr>
      <w:r w:rsidRPr="001142CD">
        <w:rPr>
          <w:rFonts w:ascii="Times New Roman" w:hAnsi="Times New Roman"/>
          <w:sz w:val="24"/>
          <w:szCs w:val="24"/>
        </w:rPr>
        <w:t>Palavras-chaves: sistema.</w:t>
      </w:r>
      <w:r w:rsidR="00924EFB">
        <w:rPr>
          <w:rFonts w:ascii="Times New Roman" w:hAnsi="Times New Roman"/>
          <w:sz w:val="24"/>
          <w:szCs w:val="24"/>
        </w:rPr>
        <w:t xml:space="preserve"> </w:t>
      </w:r>
      <w:proofErr w:type="gramStart"/>
      <w:r w:rsidRPr="001142CD">
        <w:rPr>
          <w:rFonts w:ascii="Times New Roman" w:hAnsi="Times New Roman"/>
          <w:sz w:val="24"/>
          <w:szCs w:val="24"/>
        </w:rPr>
        <w:t>requisitos</w:t>
      </w:r>
      <w:proofErr w:type="gramEnd"/>
      <w:r w:rsidRPr="001142CD">
        <w:rPr>
          <w:rFonts w:ascii="Times New Roman" w:hAnsi="Times New Roman"/>
          <w:sz w:val="24"/>
          <w:szCs w:val="24"/>
        </w:rPr>
        <w:t>.</w:t>
      </w:r>
      <w:r w:rsidR="00924EFB">
        <w:rPr>
          <w:rFonts w:ascii="Times New Roman" w:hAnsi="Times New Roman"/>
          <w:sz w:val="24"/>
          <w:szCs w:val="24"/>
        </w:rPr>
        <w:t xml:space="preserve"> </w:t>
      </w:r>
      <w:proofErr w:type="gramStart"/>
      <w:r w:rsidRPr="001142CD">
        <w:rPr>
          <w:rFonts w:ascii="Times New Roman" w:hAnsi="Times New Roman"/>
          <w:sz w:val="24"/>
          <w:szCs w:val="24"/>
        </w:rPr>
        <w:t>programação</w:t>
      </w:r>
      <w:proofErr w:type="gramEnd"/>
      <w:r w:rsidRPr="001142CD">
        <w:rPr>
          <w:rFonts w:ascii="Times New Roman" w:hAnsi="Times New Roman"/>
          <w:sz w:val="24"/>
          <w:szCs w:val="24"/>
        </w:rPr>
        <w:t>.</w:t>
      </w:r>
      <w:r w:rsidR="00924EFB">
        <w:rPr>
          <w:rFonts w:ascii="Times New Roman" w:hAnsi="Times New Roman"/>
          <w:sz w:val="24"/>
          <w:szCs w:val="24"/>
        </w:rPr>
        <w:t xml:space="preserve"> </w:t>
      </w:r>
      <w:proofErr w:type="gramStart"/>
      <w:r w:rsidRPr="001142CD">
        <w:rPr>
          <w:rFonts w:ascii="Times New Roman" w:hAnsi="Times New Roman"/>
          <w:sz w:val="24"/>
          <w:szCs w:val="24"/>
        </w:rPr>
        <w:t>banco</w:t>
      </w:r>
      <w:proofErr w:type="gramEnd"/>
      <w:r w:rsidRPr="001142CD">
        <w:rPr>
          <w:rFonts w:ascii="Times New Roman" w:hAnsi="Times New Roman"/>
          <w:sz w:val="24"/>
          <w:szCs w:val="24"/>
        </w:rPr>
        <w:t xml:space="preserve"> de dados</w:t>
      </w:r>
    </w:p>
    <w:p w:rsidR="00730AB4" w:rsidRPr="00F47AFA" w:rsidRDefault="000F54E0" w:rsidP="008A332D">
      <w:pPr>
        <w:autoSpaceDE w:val="0"/>
        <w:autoSpaceDN w:val="0"/>
        <w:adjustRightInd w:val="0"/>
        <w:spacing w:after="0" w:line="360" w:lineRule="auto"/>
        <w:jc w:val="center"/>
        <w:rPr>
          <w:rFonts w:ascii="Times New Roman" w:hAnsi="Times New Roman"/>
          <w:b/>
          <w:sz w:val="24"/>
          <w:szCs w:val="24"/>
          <w:lang w:val="en-US"/>
        </w:rPr>
      </w:pPr>
      <w:r w:rsidRPr="00CE1B04">
        <w:rPr>
          <w:rFonts w:ascii="Times New Roman" w:hAnsi="Times New Roman"/>
          <w:sz w:val="24"/>
          <w:szCs w:val="24"/>
          <w:lang w:val="en-US"/>
        </w:rPr>
        <w:br w:type="page"/>
      </w:r>
      <w:r w:rsidR="00A047D5" w:rsidRPr="00F47AFA">
        <w:rPr>
          <w:rFonts w:ascii="Times New Roman" w:hAnsi="Times New Roman"/>
          <w:b/>
          <w:sz w:val="24"/>
          <w:szCs w:val="24"/>
          <w:lang w:val="en-US"/>
        </w:rPr>
        <w:lastRenderedPageBreak/>
        <w:t>ABSTRACT</w:t>
      </w:r>
    </w:p>
    <w:p w:rsidR="0030271F" w:rsidRPr="00F47AFA" w:rsidRDefault="0030271F" w:rsidP="008A332D">
      <w:pPr>
        <w:autoSpaceDE w:val="0"/>
        <w:autoSpaceDN w:val="0"/>
        <w:adjustRightInd w:val="0"/>
        <w:spacing w:after="0" w:line="360" w:lineRule="auto"/>
        <w:jc w:val="both"/>
        <w:rPr>
          <w:rFonts w:ascii="Times New Roman" w:hAnsi="Times New Roman"/>
          <w:b/>
          <w:sz w:val="24"/>
          <w:szCs w:val="24"/>
          <w:lang w:val="en-US"/>
        </w:rPr>
      </w:pPr>
    </w:p>
    <w:p w:rsidR="00861444" w:rsidRDefault="00E65ECE" w:rsidP="008A332D">
      <w:pPr>
        <w:autoSpaceDE w:val="0"/>
        <w:autoSpaceDN w:val="0"/>
        <w:adjustRightInd w:val="0"/>
        <w:spacing w:after="0" w:line="360" w:lineRule="auto"/>
        <w:jc w:val="both"/>
        <w:rPr>
          <w:rFonts w:ascii="Times New Roman" w:hAnsi="Times New Roman"/>
          <w:sz w:val="24"/>
          <w:szCs w:val="24"/>
          <w:lang w:val="en-US"/>
        </w:rPr>
      </w:pPr>
      <w:r w:rsidRPr="00E65ECE">
        <w:rPr>
          <w:rFonts w:ascii="Times New Roman" w:hAnsi="Times New Roman"/>
          <w:sz w:val="24"/>
          <w:szCs w:val="24"/>
          <w:lang w:val="en-US"/>
        </w:rPr>
        <w:t xml:space="preserve">This paper presents the Parking Management System - STACIONE in order to computerize and streamline processes done manually by the body responsible for managing the program. By requirements analysis and comparison with similar systems to STACIONE it is possible to have a clear view of the functional system requirements. Using the IBM Rational Unified Process - IRUP and Unified Modeling Language - UML in its vast recursion is present in the system modeling, activities and artifacts produced. For coding of STACIONE is used to PHP 5.3 programming language. Data is managed by the Database Management System - DBMS MySQL 5.0. Because it is a system focused on the internet Word Web </w:t>
      </w:r>
      <w:proofErr w:type="spellStart"/>
      <w:r w:rsidRPr="00E65ECE">
        <w:rPr>
          <w:rFonts w:ascii="Times New Roman" w:hAnsi="Times New Roman"/>
          <w:sz w:val="24"/>
          <w:szCs w:val="24"/>
          <w:lang w:val="en-US"/>
        </w:rPr>
        <w:t>Consortiun</w:t>
      </w:r>
      <w:proofErr w:type="spellEnd"/>
      <w:r w:rsidRPr="00E65ECE">
        <w:rPr>
          <w:rFonts w:ascii="Times New Roman" w:hAnsi="Times New Roman"/>
          <w:sz w:val="24"/>
          <w:szCs w:val="24"/>
          <w:lang w:val="en-US"/>
        </w:rPr>
        <w:t xml:space="preserve"> standards - WC3 are essential for the proper functioning of the system, for this is used for hypertext markup language - HTML and cascading style system - CSS. For validation of forms and masking of fields is used JavaScript. At the end the system is subjected to various tests, resulting in a high quality software product that meets the proposed requirements.</w:t>
      </w:r>
    </w:p>
    <w:p w:rsidR="00C07F40" w:rsidRPr="00F47AFA" w:rsidRDefault="00C07F40" w:rsidP="008A332D">
      <w:pPr>
        <w:autoSpaceDE w:val="0"/>
        <w:autoSpaceDN w:val="0"/>
        <w:adjustRightInd w:val="0"/>
        <w:spacing w:after="0" w:line="360" w:lineRule="auto"/>
        <w:jc w:val="center"/>
        <w:rPr>
          <w:rFonts w:ascii="Times New Roman" w:hAnsi="Times New Roman"/>
          <w:sz w:val="24"/>
          <w:szCs w:val="24"/>
          <w:lang w:val="en-US"/>
        </w:rPr>
      </w:pPr>
    </w:p>
    <w:p w:rsidR="00C07F40" w:rsidRPr="00592AB3" w:rsidRDefault="00C07F40" w:rsidP="008A332D">
      <w:pPr>
        <w:autoSpaceDE w:val="0"/>
        <w:autoSpaceDN w:val="0"/>
        <w:adjustRightInd w:val="0"/>
        <w:spacing w:after="0" w:line="360" w:lineRule="auto"/>
        <w:jc w:val="both"/>
        <w:rPr>
          <w:rFonts w:ascii="Times New Roman" w:hAnsi="Times New Roman"/>
          <w:sz w:val="24"/>
          <w:szCs w:val="24"/>
        </w:rPr>
      </w:pPr>
      <w:proofErr w:type="spellStart"/>
      <w:r w:rsidRPr="00592AB3">
        <w:rPr>
          <w:rFonts w:ascii="Times New Roman" w:hAnsi="Times New Roman"/>
          <w:sz w:val="24"/>
          <w:szCs w:val="24"/>
        </w:rPr>
        <w:t>Keywords</w:t>
      </w:r>
      <w:proofErr w:type="spellEnd"/>
      <w:r w:rsidRPr="00592AB3">
        <w:rPr>
          <w:rFonts w:ascii="Times New Roman" w:hAnsi="Times New Roman"/>
          <w:sz w:val="24"/>
          <w:szCs w:val="24"/>
        </w:rPr>
        <w:t xml:space="preserve">: system. </w:t>
      </w:r>
      <w:proofErr w:type="spellStart"/>
      <w:proofErr w:type="gramStart"/>
      <w:r w:rsidRPr="00592AB3">
        <w:rPr>
          <w:rFonts w:ascii="Times New Roman" w:hAnsi="Times New Roman"/>
          <w:sz w:val="24"/>
          <w:szCs w:val="24"/>
        </w:rPr>
        <w:t>requirements</w:t>
      </w:r>
      <w:proofErr w:type="spellEnd"/>
      <w:proofErr w:type="gramEnd"/>
      <w:r w:rsidRPr="00592AB3">
        <w:rPr>
          <w:rFonts w:ascii="Times New Roman" w:hAnsi="Times New Roman"/>
          <w:sz w:val="24"/>
          <w:szCs w:val="24"/>
        </w:rPr>
        <w:t xml:space="preserve">. </w:t>
      </w:r>
      <w:proofErr w:type="spellStart"/>
      <w:proofErr w:type="gramStart"/>
      <w:r w:rsidRPr="00592AB3">
        <w:rPr>
          <w:rFonts w:ascii="Times New Roman" w:hAnsi="Times New Roman"/>
          <w:sz w:val="24"/>
          <w:szCs w:val="24"/>
        </w:rPr>
        <w:t>programming</w:t>
      </w:r>
      <w:proofErr w:type="spellEnd"/>
      <w:proofErr w:type="gramEnd"/>
      <w:r w:rsidRPr="00592AB3">
        <w:rPr>
          <w:rFonts w:ascii="Times New Roman" w:hAnsi="Times New Roman"/>
          <w:sz w:val="24"/>
          <w:szCs w:val="24"/>
        </w:rPr>
        <w:t xml:space="preserve">. </w:t>
      </w:r>
      <w:proofErr w:type="spellStart"/>
      <w:proofErr w:type="gramStart"/>
      <w:r w:rsidRPr="00592AB3">
        <w:rPr>
          <w:rFonts w:ascii="Times New Roman" w:hAnsi="Times New Roman"/>
          <w:sz w:val="24"/>
          <w:szCs w:val="24"/>
        </w:rPr>
        <w:t>database</w:t>
      </w:r>
      <w:proofErr w:type="spellEnd"/>
      <w:proofErr w:type="gramEnd"/>
    </w:p>
    <w:p w:rsidR="00730AB4" w:rsidRPr="007614D5" w:rsidRDefault="000F54E0" w:rsidP="002D3092">
      <w:pPr>
        <w:autoSpaceDE w:val="0"/>
        <w:autoSpaceDN w:val="0"/>
        <w:adjustRightInd w:val="0"/>
        <w:spacing w:after="0" w:line="240" w:lineRule="auto"/>
        <w:jc w:val="center"/>
        <w:rPr>
          <w:rFonts w:ascii="Times New Roman" w:hAnsi="Times New Roman"/>
          <w:b/>
          <w:sz w:val="24"/>
          <w:szCs w:val="24"/>
        </w:rPr>
      </w:pPr>
      <w:r w:rsidRPr="007614D5">
        <w:rPr>
          <w:rFonts w:ascii="Times New Roman" w:hAnsi="Times New Roman"/>
          <w:sz w:val="24"/>
          <w:szCs w:val="24"/>
        </w:rPr>
        <w:br w:type="page"/>
      </w:r>
      <w:r w:rsidR="00A047D5" w:rsidRPr="007614D5">
        <w:rPr>
          <w:rFonts w:ascii="Times New Roman" w:hAnsi="Times New Roman"/>
          <w:b/>
          <w:sz w:val="24"/>
          <w:szCs w:val="24"/>
        </w:rPr>
        <w:lastRenderedPageBreak/>
        <w:t>LISTA DE FIGURAS</w:t>
      </w:r>
    </w:p>
    <w:p w:rsidR="0030271F" w:rsidRDefault="0030271F" w:rsidP="00A047D5">
      <w:pPr>
        <w:autoSpaceDE w:val="0"/>
        <w:autoSpaceDN w:val="0"/>
        <w:adjustRightInd w:val="0"/>
        <w:spacing w:after="0" w:line="240" w:lineRule="auto"/>
        <w:jc w:val="center"/>
        <w:rPr>
          <w:rFonts w:ascii="Times New Roman" w:hAnsi="Times New Roman"/>
          <w:b/>
          <w:sz w:val="32"/>
          <w:szCs w:val="24"/>
        </w:rPr>
      </w:pP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860385">
        <w:rPr>
          <w:rFonts w:ascii="Times New Roman" w:hAnsi="Times New Roman"/>
          <w:sz w:val="24"/>
          <w:szCs w:val="24"/>
        </w:rPr>
        <w:t>Figura 1</w:t>
      </w:r>
      <w:r>
        <w:rPr>
          <w:rFonts w:ascii="Times New Roman" w:hAnsi="Times New Roman"/>
          <w:sz w:val="24"/>
          <w:szCs w:val="24"/>
        </w:rPr>
        <w:t xml:space="preserve"> – </w:t>
      </w:r>
      <w:r w:rsidRPr="00860385">
        <w:rPr>
          <w:rFonts w:ascii="Times New Roman" w:hAnsi="Times New Roman"/>
          <w:sz w:val="24"/>
          <w:szCs w:val="24"/>
        </w:rPr>
        <w:t>Engenharia de Software em Camadas</w:t>
      </w:r>
      <w:r w:rsidR="00CD3CAE">
        <w:rPr>
          <w:rFonts w:ascii="Times New Roman" w:hAnsi="Times New Roman"/>
          <w:sz w:val="24"/>
          <w:szCs w:val="24"/>
        </w:rPr>
        <w:tab/>
        <w:t>16</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Figura 2 – Modelo Cascata</w:t>
      </w:r>
      <w:r>
        <w:rPr>
          <w:rFonts w:ascii="Times New Roman" w:hAnsi="Times New Roman"/>
          <w:sz w:val="24"/>
          <w:szCs w:val="24"/>
        </w:rPr>
        <w:tab/>
        <w:t>1</w:t>
      </w:r>
      <w:r w:rsidR="0009418D">
        <w:rPr>
          <w:rFonts w:ascii="Times New Roman" w:hAnsi="Times New Roman"/>
          <w:sz w:val="24"/>
          <w:szCs w:val="24"/>
        </w:rPr>
        <w:t>8</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 xml:space="preserve">Figura 3 – </w:t>
      </w:r>
      <w:r w:rsidRPr="00E70632">
        <w:rPr>
          <w:rFonts w:ascii="Times New Roman" w:hAnsi="Times New Roman"/>
          <w:sz w:val="24"/>
          <w:szCs w:val="24"/>
        </w:rPr>
        <w:t>Modelo de Desenvolvimento Evolucionário</w:t>
      </w:r>
      <w:r>
        <w:rPr>
          <w:rFonts w:ascii="Times New Roman" w:hAnsi="Times New Roman"/>
          <w:sz w:val="24"/>
          <w:szCs w:val="24"/>
        </w:rPr>
        <w:tab/>
        <w:t>19</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Figura 4 – Modelo Espiral</w:t>
      </w:r>
      <w:r>
        <w:rPr>
          <w:rFonts w:ascii="Times New Roman" w:hAnsi="Times New Roman"/>
          <w:sz w:val="24"/>
          <w:szCs w:val="24"/>
        </w:rPr>
        <w:tab/>
        <w:t>20</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Figura 5 – Modelo Incremental</w:t>
      </w:r>
      <w:r>
        <w:rPr>
          <w:rFonts w:ascii="Times New Roman" w:hAnsi="Times New Roman"/>
          <w:sz w:val="24"/>
          <w:szCs w:val="24"/>
        </w:rPr>
        <w:tab/>
        <w:t>21</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5B4BE2">
        <w:rPr>
          <w:rFonts w:ascii="Times New Roman" w:hAnsi="Times New Roman"/>
          <w:sz w:val="24"/>
          <w:szCs w:val="24"/>
        </w:rPr>
        <w:t>Figura 6 – Ciclos de Desenvolvimento do RUP</w:t>
      </w:r>
      <w:r>
        <w:rPr>
          <w:rFonts w:ascii="Times New Roman" w:hAnsi="Times New Roman"/>
          <w:sz w:val="24"/>
          <w:szCs w:val="24"/>
        </w:rPr>
        <w:tab/>
        <w:t>24</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995DFC">
        <w:rPr>
          <w:rFonts w:ascii="Times New Roman" w:hAnsi="Times New Roman"/>
          <w:sz w:val="24"/>
          <w:szCs w:val="24"/>
        </w:rPr>
        <w:t>Figura 7</w:t>
      </w:r>
      <w:r>
        <w:rPr>
          <w:rFonts w:ascii="Times New Roman" w:hAnsi="Times New Roman"/>
          <w:sz w:val="24"/>
          <w:szCs w:val="24"/>
        </w:rPr>
        <w:t xml:space="preserve"> – </w:t>
      </w:r>
      <w:r w:rsidRPr="00995DFC">
        <w:rPr>
          <w:rFonts w:ascii="Times New Roman" w:hAnsi="Times New Roman"/>
          <w:sz w:val="24"/>
          <w:szCs w:val="24"/>
        </w:rPr>
        <w:t>Ciclo de Vida do RUP</w:t>
      </w:r>
      <w:r>
        <w:rPr>
          <w:rFonts w:ascii="Times New Roman" w:hAnsi="Times New Roman"/>
          <w:sz w:val="24"/>
          <w:szCs w:val="24"/>
        </w:rPr>
        <w:tab/>
        <w:t>25</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6D127B">
        <w:rPr>
          <w:rFonts w:ascii="Times New Roman" w:hAnsi="Times New Roman"/>
          <w:sz w:val="24"/>
          <w:szCs w:val="24"/>
        </w:rPr>
        <w:t xml:space="preserve">Figura </w:t>
      </w:r>
      <w:r>
        <w:rPr>
          <w:rFonts w:ascii="Times New Roman" w:hAnsi="Times New Roman"/>
          <w:sz w:val="24"/>
          <w:szCs w:val="24"/>
        </w:rPr>
        <w:t>8</w:t>
      </w:r>
      <w:r w:rsidRPr="006D127B">
        <w:rPr>
          <w:rFonts w:ascii="Times New Roman" w:hAnsi="Times New Roman"/>
          <w:sz w:val="24"/>
          <w:szCs w:val="24"/>
        </w:rPr>
        <w:t xml:space="preserve"> – Sistema de banco de dados</w:t>
      </w:r>
      <w:r w:rsidR="0009418D">
        <w:rPr>
          <w:rFonts w:ascii="Times New Roman" w:hAnsi="Times New Roman"/>
          <w:sz w:val="24"/>
          <w:szCs w:val="24"/>
        </w:rPr>
        <w:tab/>
        <w:t>28</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0269E5">
        <w:rPr>
          <w:rFonts w:ascii="Times New Roman" w:hAnsi="Times New Roman"/>
          <w:sz w:val="24"/>
          <w:szCs w:val="24"/>
        </w:rPr>
        <w:t>Figura 9</w:t>
      </w:r>
      <w:r>
        <w:rPr>
          <w:rFonts w:ascii="Times New Roman" w:hAnsi="Times New Roman"/>
          <w:sz w:val="24"/>
          <w:szCs w:val="24"/>
        </w:rPr>
        <w:t xml:space="preserve"> – </w:t>
      </w:r>
      <w:r w:rsidRPr="000269E5">
        <w:rPr>
          <w:rFonts w:ascii="Times New Roman" w:hAnsi="Times New Roman"/>
          <w:sz w:val="24"/>
          <w:szCs w:val="24"/>
        </w:rPr>
        <w:t>Sistema Gerenciador de Banco de Dados</w:t>
      </w:r>
      <w:r>
        <w:rPr>
          <w:rFonts w:ascii="Times New Roman" w:hAnsi="Times New Roman"/>
          <w:sz w:val="24"/>
          <w:szCs w:val="24"/>
        </w:rPr>
        <w:tab/>
        <w:t>29</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24496B">
        <w:rPr>
          <w:rFonts w:ascii="Times New Roman" w:hAnsi="Times New Roman"/>
          <w:sz w:val="24"/>
          <w:szCs w:val="24"/>
        </w:rPr>
        <w:t>Figura 10</w:t>
      </w:r>
      <w:r>
        <w:rPr>
          <w:rFonts w:ascii="Times New Roman" w:hAnsi="Times New Roman"/>
          <w:sz w:val="24"/>
          <w:szCs w:val="24"/>
        </w:rPr>
        <w:t xml:space="preserve"> – </w:t>
      </w:r>
      <w:r w:rsidRPr="0024496B">
        <w:rPr>
          <w:rFonts w:ascii="Times New Roman" w:hAnsi="Times New Roman"/>
          <w:sz w:val="24"/>
          <w:szCs w:val="24"/>
        </w:rPr>
        <w:t xml:space="preserve">Página principal do </w:t>
      </w:r>
      <w:proofErr w:type="spellStart"/>
      <w:r w:rsidRPr="0024496B">
        <w:rPr>
          <w:rFonts w:ascii="Times New Roman" w:hAnsi="Times New Roman"/>
          <w:sz w:val="24"/>
          <w:szCs w:val="24"/>
        </w:rPr>
        <w:t>Astah</w:t>
      </w:r>
      <w:proofErr w:type="spellEnd"/>
      <w:r>
        <w:rPr>
          <w:rFonts w:ascii="Times New Roman" w:hAnsi="Times New Roman"/>
          <w:sz w:val="24"/>
          <w:szCs w:val="24"/>
        </w:rPr>
        <w:tab/>
        <w:t>3</w:t>
      </w:r>
      <w:r w:rsidR="0009418D">
        <w:rPr>
          <w:rFonts w:ascii="Times New Roman" w:hAnsi="Times New Roman"/>
          <w:sz w:val="24"/>
          <w:szCs w:val="24"/>
        </w:rPr>
        <w:t>4</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053456">
        <w:rPr>
          <w:rFonts w:ascii="Times New Roman" w:hAnsi="Times New Roman"/>
          <w:sz w:val="24"/>
          <w:szCs w:val="24"/>
        </w:rPr>
        <w:t>Figura 11</w:t>
      </w:r>
      <w:r>
        <w:rPr>
          <w:rFonts w:ascii="Times New Roman" w:hAnsi="Times New Roman"/>
          <w:sz w:val="24"/>
          <w:szCs w:val="24"/>
        </w:rPr>
        <w:t xml:space="preserve"> – </w:t>
      </w:r>
      <w:r w:rsidRPr="00053456">
        <w:rPr>
          <w:rFonts w:ascii="Times New Roman" w:hAnsi="Times New Roman"/>
          <w:sz w:val="24"/>
          <w:szCs w:val="24"/>
        </w:rPr>
        <w:t xml:space="preserve">Página principal do </w:t>
      </w:r>
      <w:proofErr w:type="spellStart"/>
      <w:r w:rsidRPr="00053456">
        <w:rPr>
          <w:rFonts w:ascii="Times New Roman" w:hAnsi="Times New Roman"/>
          <w:sz w:val="24"/>
          <w:szCs w:val="24"/>
        </w:rPr>
        <w:t>NetBeans</w:t>
      </w:r>
      <w:proofErr w:type="spellEnd"/>
      <w:r>
        <w:rPr>
          <w:rFonts w:ascii="Times New Roman" w:hAnsi="Times New Roman"/>
          <w:sz w:val="24"/>
          <w:szCs w:val="24"/>
        </w:rPr>
        <w:tab/>
        <w:t>3</w:t>
      </w:r>
      <w:r w:rsidR="0009418D">
        <w:rPr>
          <w:rFonts w:ascii="Times New Roman" w:hAnsi="Times New Roman"/>
          <w:sz w:val="24"/>
          <w:szCs w:val="24"/>
        </w:rPr>
        <w:t>5</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852C19">
        <w:rPr>
          <w:rFonts w:ascii="Times New Roman" w:hAnsi="Times New Roman"/>
          <w:sz w:val="24"/>
          <w:szCs w:val="24"/>
        </w:rPr>
        <w:t>Figura 12 - Página do MySQL Workbench</w:t>
      </w:r>
      <w:r>
        <w:rPr>
          <w:rFonts w:ascii="Times New Roman" w:hAnsi="Times New Roman"/>
          <w:sz w:val="24"/>
          <w:szCs w:val="24"/>
        </w:rPr>
        <w:tab/>
        <w:t>3</w:t>
      </w:r>
      <w:r w:rsidR="0009418D">
        <w:rPr>
          <w:rFonts w:ascii="Times New Roman" w:hAnsi="Times New Roman"/>
          <w:sz w:val="24"/>
          <w:szCs w:val="24"/>
        </w:rPr>
        <w:t>6</w:t>
      </w:r>
    </w:p>
    <w:p w:rsidR="0009418D" w:rsidRDefault="0009418D" w:rsidP="0009418D">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852C19">
        <w:rPr>
          <w:rFonts w:ascii="Times New Roman" w:hAnsi="Times New Roman"/>
          <w:sz w:val="24"/>
          <w:szCs w:val="24"/>
        </w:rPr>
        <w:t>Figura 1</w:t>
      </w:r>
      <w:r>
        <w:rPr>
          <w:rFonts w:ascii="Times New Roman" w:hAnsi="Times New Roman"/>
          <w:sz w:val="24"/>
          <w:szCs w:val="24"/>
        </w:rPr>
        <w:t>3</w:t>
      </w:r>
      <w:r w:rsidRPr="00852C19">
        <w:rPr>
          <w:rFonts w:ascii="Times New Roman" w:hAnsi="Times New Roman"/>
          <w:sz w:val="24"/>
          <w:szCs w:val="24"/>
        </w:rPr>
        <w:t xml:space="preserve"> - Página do </w:t>
      </w:r>
      <w:r>
        <w:rPr>
          <w:rFonts w:ascii="Times New Roman" w:hAnsi="Times New Roman"/>
          <w:sz w:val="24"/>
          <w:szCs w:val="24"/>
        </w:rPr>
        <w:t>XAMPP</w:t>
      </w:r>
      <w:r>
        <w:rPr>
          <w:rFonts w:ascii="Times New Roman" w:hAnsi="Times New Roman"/>
          <w:sz w:val="24"/>
          <w:szCs w:val="24"/>
        </w:rPr>
        <w:tab/>
        <w:t>37</w:t>
      </w:r>
    </w:p>
    <w:p w:rsidR="00730AB4" w:rsidRPr="00A734CE" w:rsidRDefault="000F54E0" w:rsidP="00C87480">
      <w:pPr>
        <w:autoSpaceDE w:val="0"/>
        <w:autoSpaceDN w:val="0"/>
        <w:adjustRightInd w:val="0"/>
        <w:spacing w:after="0" w:line="240" w:lineRule="auto"/>
        <w:jc w:val="center"/>
        <w:rPr>
          <w:rFonts w:ascii="Times New Roman" w:hAnsi="Times New Roman"/>
          <w:b/>
          <w:sz w:val="24"/>
          <w:szCs w:val="24"/>
        </w:rPr>
      </w:pPr>
      <w:r w:rsidRPr="00A734CE">
        <w:rPr>
          <w:rFonts w:ascii="Times New Roman" w:hAnsi="Times New Roman"/>
          <w:sz w:val="24"/>
          <w:szCs w:val="24"/>
        </w:rPr>
        <w:br w:type="page"/>
      </w:r>
      <w:r w:rsidR="00A047D5" w:rsidRPr="00A734CE">
        <w:rPr>
          <w:rFonts w:ascii="Times New Roman" w:hAnsi="Times New Roman"/>
          <w:b/>
          <w:sz w:val="24"/>
          <w:szCs w:val="24"/>
        </w:rPr>
        <w:lastRenderedPageBreak/>
        <w:t xml:space="preserve">LISTA DE </w:t>
      </w:r>
      <w:r w:rsidR="00C87480" w:rsidRPr="00A734CE">
        <w:rPr>
          <w:rFonts w:ascii="Times New Roman" w:hAnsi="Times New Roman"/>
          <w:b/>
          <w:sz w:val="24"/>
          <w:szCs w:val="24"/>
        </w:rPr>
        <w:t>QUADROS</w:t>
      </w:r>
    </w:p>
    <w:p w:rsidR="0030271F" w:rsidRDefault="0030271F" w:rsidP="00A047D5">
      <w:pPr>
        <w:autoSpaceDE w:val="0"/>
        <w:autoSpaceDN w:val="0"/>
        <w:adjustRightInd w:val="0"/>
        <w:spacing w:after="0" w:line="240" w:lineRule="auto"/>
        <w:jc w:val="center"/>
        <w:rPr>
          <w:rFonts w:ascii="Times New Roman" w:hAnsi="Times New Roman"/>
          <w:b/>
          <w:sz w:val="32"/>
          <w:szCs w:val="24"/>
        </w:rPr>
      </w:pP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Quadro 1 – Quadro TIOBE</w:t>
      </w:r>
      <w:r>
        <w:rPr>
          <w:rFonts w:ascii="Times New Roman" w:hAnsi="Times New Roman"/>
          <w:sz w:val="24"/>
          <w:szCs w:val="24"/>
        </w:rPr>
        <w:tab/>
        <w:t>3</w:t>
      </w:r>
      <w:r w:rsidR="00C02D9F">
        <w:rPr>
          <w:rFonts w:ascii="Times New Roman" w:hAnsi="Times New Roman"/>
          <w:sz w:val="24"/>
          <w:szCs w:val="24"/>
        </w:rPr>
        <w:t>2</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sidRPr="00C87480">
        <w:rPr>
          <w:rFonts w:ascii="Times New Roman" w:hAnsi="Times New Roman"/>
          <w:sz w:val="24"/>
          <w:szCs w:val="24"/>
        </w:rPr>
        <w:t xml:space="preserve">Quadro </w:t>
      </w:r>
      <w:r>
        <w:rPr>
          <w:rFonts w:ascii="Times New Roman" w:hAnsi="Times New Roman"/>
          <w:sz w:val="24"/>
          <w:szCs w:val="24"/>
        </w:rPr>
        <w:t>2</w:t>
      </w:r>
      <w:r w:rsidRPr="00C87480">
        <w:rPr>
          <w:rFonts w:ascii="Times New Roman" w:hAnsi="Times New Roman"/>
          <w:sz w:val="24"/>
          <w:szCs w:val="24"/>
        </w:rPr>
        <w:t xml:space="preserve"> – Quadro de Análise de Riscos</w:t>
      </w:r>
      <w:r>
        <w:rPr>
          <w:rFonts w:ascii="Times New Roman" w:hAnsi="Times New Roman"/>
          <w:sz w:val="24"/>
          <w:szCs w:val="24"/>
        </w:rPr>
        <w:tab/>
      </w:r>
      <w:r w:rsidR="00C02D9F">
        <w:rPr>
          <w:rFonts w:ascii="Times New Roman" w:hAnsi="Times New Roman"/>
          <w:sz w:val="24"/>
          <w:szCs w:val="24"/>
        </w:rPr>
        <w:t>39</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Quadro 2 – Descrição de Tarefas</w:t>
      </w:r>
      <w:r>
        <w:rPr>
          <w:rFonts w:ascii="Times New Roman" w:hAnsi="Times New Roman"/>
          <w:sz w:val="24"/>
          <w:szCs w:val="24"/>
        </w:rPr>
        <w:tab/>
      </w:r>
      <w:r w:rsidR="00C02D9F">
        <w:rPr>
          <w:rFonts w:ascii="Times New Roman" w:hAnsi="Times New Roman"/>
          <w:sz w:val="24"/>
          <w:szCs w:val="24"/>
        </w:rPr>
        <w:t>40</w:t>
      </w:r>
    </w:p>
    <w:p w:rsidR="00A734CE" w:rsidRDefault="00A734CE" w:rsidP="00A734CE">
      <w:pPr>
        <w:tabs>
          <w:tab w:val="right" w:leader="dot" w:pos="8505"/>
        </w:tabs>
        <w:autoSpaceDE w:val="0"/>
        <w:autoSpaceDN w:val="0"/>
        <w:adjustRightInd w:val="0"/>
        <w:spacing w:before="240" w:after="0" w:line="240" w:lineRule="auto"/>
        <w:jc w:val="both"/>
        <w:rPr>
          <w:rFonts w:ascii="Times New Roman" w:hAnsi="Times New Roman"/>
          <w:sz w:val="24"/>
          <w:szCs w:val="24"/>
        </w:rPr>
      </w:pPr>
      <w:r>
        <w:rPr>
          <w:rFonts w:ascii="Times New Roman" w:hAnsi="Times New Roman"/>
          <w:sz w:val="24"/>
          <w:szCs w:val="24"/>
        </w:rPr>
        <w:t>Quadro 3 – Cronograma</w:t>
      </w:r>
      <w:r>
        <w:rPr>
          <w:rFonts w:ascii="Times New Roman" w:hAnsi="Times New Roman"/>
          <w:sz w:val="24"/>
          <w:szCs w:val="24"/>
        </w:rPr>
        <w:tab/>
      </w:r>
      <w:r w:rsidR="00C02D9F">
        <w:rPr>
          <w:rFonts w:ascii="Times New Roman" w:hAnsi="Times New Roman"/>
          <w:sz w:val="24"/>
          <w:szCs w:val="24"/>
        </w:rPr>
        <w:t>41</w:t>
      </w:r>
    </w:p>
    <w:p w:rsidR="00730AB4" w:rsidRPr="00A734CE" w:rsidRDefault="000F54E0" w:rsidP="00790E41">
      <w:pPr>
        <w:autoSpaceDE w:val="0"/>
        <w:autoSpaceDN w:val="0"/>
        <w:adjustRightInd w:val="0"/>
        <w:spacing w:after="0" w:line="240" w:lineRule="auto"/>
        <w:jc w:val="center"/>
        <w:rPr>
          <w:rFonts w:ascii="Times New Roman" w:hAnsi="Times New Roman"/>
          <w:b/>
          <w:sz w:val="24"/>
          <w:szCs w:val="24"/>
        </w:rPr>
      </w:pPr>
      <w:r w:rsidRPr="00A734CE">
        <w:rPr>
          <w:rFonts w:ascii="Times New Roman" w:hAnsi="Times New Roman"/>
          <w:sz w:val="24"/>
          <w:szCs w:val="24"/>
        </w:rPr>
        <w:br w:type="page"/>
      </w:r>
      <w:r w:rsidR="00A047D5" w:rsidRPr="00A734CE">
        <w:rPr>
          <w:rFonts w:ascii="Times New Roman" w:hAnsi="Times New Roman"/>
          <w:b/>
          <w:sz w:val="24"/>
          <w:szCs w:val="24"/>
        </w:rPr>
        <w:lastRenderedPageBreak/>
        <w:t>LISTA DE SIGLAS</w:t>
      </w:r>
    </w:p>
    <w:p w:rsidR="0030271F" w:rsidRDefault="0030271F" w:rsidP="00A047D5">
      <w:pPr>
        <w:autoSpaceDE w:val="0"/>
        <w:autoSpaceDN w:val="0"/>
        <w:adjustRightInd w:val="0"/>
        <w:spacing w:after="0" w:line="240" w:lineRule="auto"/>
        <w:jc w:val="center"/>
        <w:rPr>
          <w:rFonts w:ascii="Times New Roman" w:hAnsi="Times New Roman"/>
          <w:b/>
          <w:sz w:val="32"/>
          <w:szCs w:val="24"/>
        </w:rPr>
      </w:pPr>
    </w:p>
    <w:p w:rsidR="0030271F" w:rsidRPr="007050ED" w:rsidRDefault="0030271F" w:rsidP="00A047D5">
      <w:pPr>
        <w:autoSpaceDE w:val="0"/>
        <w:autoSpaceDN w:val="0"/>
        <w:adjustRightInd w:val="0"/>
        <w:spacing w:after="0" w:line="240" w:lineRule="auto"/>
        <w:jc w:val="center"/>
        <w:rPr>
          <w:rFonts w:ascii="Times New Roman" w:hAnsi="Times New Roman"/>
          <w:b/>
          <w:sz w:val="24"/>
          <w:szCs w:val="24"/>
        </w:rPr>
      </w:pPr>
    </w:p>
    <w:p w:rsidR="00A734CE" w:rsidRDefault="00A734CE" w:rsidP="00A734CE">
      <w:pPr>
        <w:pStyle w:val="Pr-formataoHTML"/>
        <w:spacing w:before="240" w:line="360" w:lineRule="auto"/>
        <w:jc w:val="both"/>
        <w:rPr>
          <w:rFonts w:ascii="Times New Roman" w:hAnsi="Times New Roman" w:cs="Times New Roman"/>
        </w:rPr>
      </w:pPr>
      <w:r w:rsidRPr="007050ED">
        <w:rPr>
          <w:rFonts w:ascii="Times New Roman" w:hAnsi="Times New Roman" w:cs="Times New Roman"/>
          <w:b/>
        </w:rPr>
        <w:t>CSS</w:t>
      </w:r>
      <w:r w:rsidRPr="007050ED">
        <w:rPr>
          <w:rFonts w:ascii="Times New Roman" w:hAnsi="Times New Roman" w:cs="Times New Roman"/>
          <w:b/>
        </w:rPr>
        <w:tab/>
      </w:r>
      <w:proofErr w:type="spellStart"/>
      <w:r w:rsidRPr="003B22AC">
        <w:rPr>
          <w:rFonts w:ascii="Times New Roman" w:hAnsi="Times New Roman" w:cs="Times New Roman"/>
          <w:i/>
        </w:rPr>
        <w:t>Cascading</w:t>
      </w:r>
      <w:proofErr w:type="spellEnd"/>
      <w:r w:rsidRPr="003B22AC">
        <w:rPr>
          <w:rFonts w:ascii="Times New Roman" w:hAnsi="Times New Roman" w:cs="Times New Roman"/>
          <w:i/>
        </w:rPr>
        <w:t xml:space="preserve"> </w:t>
      </w:r>
      <w:proofErr w:type="spellStart"/>
      <w:r w:rsidRPr="003B22AC">
        <w:rPr>
          <w:rFonts w:ascii="Times New Roman" w:hAnsi="Times New Roman" w:cs="Times New Roman"/>
          <w:i/>
        </w:rPr>
        <w:t>Style</w:t>
      </w:r>
      <w:proofErr w:type="spellEnd"/>
      <w:r w:rsidRPr="003B22AC">
        <w:rPr>
          <w:rFonts w:ascii="Times New Roman" w:hAnsi="Times New Roman" w:cs="Times New Roman"/>
          <w:i/>
        </w:rPr>
        <w:t xml:space="preserve"> </w:t>
      </w:r>
      <w:proofErr w:type="spellStart"/>
      <w:r w:rsidRPr="003B22AC">
        <w:rPr>
          <w:rFonts w:ascii="Times New Roman" w:hAnsi="Times New Roman" w:cs="Times New Roman"/>
          <w:i/>
        </w:rPr>
        <w:t>Sheets</w:t>
      </w:r>
      <w:proofErr w:type="spellEnd"/>
      <w:r w:rsidRPr="007050ED">
        <w:rPr>
          <w:rFonts w:ascii="Times New Roman" w:hAnsi="Times New Roman" w:cs="Times New Roman"/>
        </w:rPr>
        <w:t xml:space="preserve"> (Folhas de Estilo em Cascata)</w:t>
      </w:r>
    </w:p>
    <w:p w:rsidR="00A734CE" w:rsidRDefault="00A734CE" w:rsidP="00A734CE">
      <w:pPr>
        <w:pStyle w:val="Pr-formataoHTML"/>
        <w:spacing w:before="240" w:line="360" w:lineRule="auto"/>
        <w:jc w:val="both"/>
        <w:rPr>
          <w:rFonts w:ascii="Times New Roman" w:hAnsi="Times New Roman"/>
          <w:lang w:eastAsia="x-none"/>
        </w:rPr>
      </w:pPr>
      <w:r w:rsidRPr="006F4383">
        <w:rPr>
          <w:rFonts w:ascii="Times New Roman" w:hAnsi="Times New Roman"/>
          <w:b/>
          <w:lang w:eastAsia="x-none"/>
        </w:rPr>
        <w:t>DDL</w:t>
      </w:r>
      <w:r>
        <w:rPr>
          <w:rFonts w:ascii="Times New Roman" w:hAnsi="Times New Roman"/>
          <w:lang w:eastAsia="x-none"/>
        </w:rPr>
        <w:t xml:space="preserve"> </w:t>
      </w:r>
      <w:r>
        <w:rPr>
          <w:rFonts w:ascii="Times New Roman" w:hAnsi="Times New Roman"/>
          <w:lang w:eastAsia="x-none"/>
        </w:rPr>
        <w:tab/>
      </w:r>
      <w:r w:rsidRPr="0049097E">
        <w:rPr>
          <w:rFonts w:ascii="Times New Roman" w:hAnsi="Times New Roman"/>
          <w:i/>
          <w:lang w:eastAsia="x-none"/>
        </w:rPr>
        <w:t xml:space="preserve">Data </w:t>
      </w:r>
      <w:proofErr w:type="spellStart"/>
      <w:r w:rsidRPr="0049097E">
        <w:rPr>
          <w:rFonts w:ascii="Times New Roman" w:hAnsi="Times New Roman"/>
          <w:i/>
          <w:lang w:eastAsia="x-none"/>
        </w:rPr>
        <w:t>Definition</w:t>
      </w:r>
      <w:proofErr w:type="spellEnd"/>
      <w:r w:rsidRPr="0049097E">
        <w:rPr>
          <w:rFonts w:ascii="Times New Roman" w:hAnsi="Times New Roman"/>
          <w:i/>
          <w:lang w:eastAsia="x-none"/>
        </w:rPr>
        <w:t xml:space="preserve"> </w:t>
      </w:r>
      <w:proofErr w:type="spellStart"/>
      <w:r w:rsidRPr="0049097E">
        <w:rPr>
          <w:rFonts w:ascii="Times New Roman" w:hAnsi="Times New Roman"/>
          <w:i/>
          <w:lang w:eastAsia="x-none"/>
        </w:rPr>
        <w:t>Language</w:t>
      </w:r>
      <w:proofErr w:type="spellEnd"/>
    </w:p>
    <w:p w:rsidR="00A734CE" w:rsidRPr="007050ED" w:rsidRDefault="00A734CE" w:rsidP="00A734CE">
      <w:pPr>
        <w:pStyle w:val="Pr-formataoHTML"/>
        <w:spacing w:before="240" w:line="360" w:lineRule="auto"/>
        <w:jc w:val="both"/>
        <w:rPr>
          <w:rFonts w:ascii="Times New Roman" w:hAnsi="Times New Roman" w:cs="Times New Roman"/>
        </w:rPr>
      </w:pPr>
      <w:r w:rsidRPr="006F4383">
        <w:rPr>
          <w:rFonts w:ascii="Times New Roman" w:hAnsi="Times New Roman"/>
          <w:b/>
          <w:lang w:eastAsia="x-none"/>
        </w:rPr>
        <w:t>DML</w:t>
      </w:r>
      <w:r w:rsidRPr="00C7622E">
        <w:rPr>
          <w:rFonts w:ascii="Times New Roman" w:hAnsi="Times New Roman"/>
          <w:lang w:eastAsia="x-none"/>
        </w:rPr>
        <w:t xml:space="preserve"> </w:t>
      </w:r>
      <w:r>
        <w:rPr>
          <w:rFonts w:ascii="Times New Roman" w:hAnsi="Times New Roman"/>
          <w:lang w:eastAsia="x-none"/>
        </w:rPr>
        <w:tab/>
      </w:r>
      <w:r w:rsidRPr="0049097E">
        <w:rPr>
          <w:rFonts w:ascii="Times New Roman" w:hAnsi="Times New Roman"/>
          <w:i/>
          <w:lang w:eastAsia="x-none"/>
        </w:rPr>
        <w:t xml:space="preserve">Data </w:t>
      </w:r>
      <w:proofErr w:type="spellStart"/>
      <w:r w:rsidRPr="0049097E">
        <w:rPr>
          <w:rFonts w:ascii="Times New Roman" w:hAnsi="Times New Roman"/>
          <w:i/>
          <w:lang w:eastAsia="x-none"/>
        </w:rPr>
        <w:t>Manipulation</w:t>
      </w:r>
      <w:proofErr w:type="spellEnd"/>
      <w:r w:rsidRPr="0049097E">
        <w:rPr>
          <w:rFonts w:ascii="Times New Roman" w:hAnsi="Times New Roman"/>
          <w:i/>
          <w:lang w:eastAsia="x-none"/>
        </w:rPr>
        <w:t xml:space="preserve"> </w:t>
      </w:r>
      <w:proofErr w:type="spellStart"/>
      <w:r w:rsidRPr="0049097E">
        <w:rPr>
          <w:rFonts w:ascii="Times New Roman" w:hAnsi="Times New Roman"/>
          <w:i/>
          <w:lang w:eastAsia="x-none"/>
        </w:rPr>
        <w:t>Language</w:t>
      </w:r>
      <w:proofErr w:type="spellEnd"/>
    </w:p>
    <w:p w:rsidR="00A734CE" w:rsidRDefault="00A734CE" w:rsidP="00A734CE">
      <w:pPr>
        <w:pStyle w:val="Pr-formataoHTML"/>
        <w:spacing w:before="240" w:line="360" w:lineRule="auto"/>
        <w:jc w:val="both"/>
        <w:rPr>
          <w:rFonts w:ascii="Times New Roman" w:hAnsi="Times New Roman" w:cs="Times New Roman"/>
        </w:rPr>
      </w:pPr>
      <w:r w:rsidRPr="007050ED">
        <w:rPr>
          <w:rFonts w:ascii="Times New Roman" w:hAnsi="Times New Roman" w:cs="Times New Roman"/>
          <w:b/>
        </w:rPr>
        <w:t xml:space="preserve">HTML </w:t>
      </w:r>
      <w:r w:rsidRPr="007050ED">
        <w:rPr>
          <w:rFonts w:ascii="Times New Roman" w:hAnsi="Times New Roman" w:cs="Times New Roman"/>
        </w:rPr>
        <w:tab/>
      </w:r>
      <w:proofErr w:type="spellStart"/>
      <w:r w:rsidRPr="003B22AC">
        <w:rPr>
          <w:rFonts w:ascii="Times New Roman" w:hAnsi="Times New Roman" w:cs="Times New Roman"/>
          <w:i/>
        </w:rPr>
        <w:t>HyperText</w:t>
      </w:r>
      <w:proofErr w:type="spellEnd"/>
      <w:r w:rsidRPr="003B22AC">
        <w:rPr>
          <w:rFonts w:ascii="Times New Roman" w:hAnsi="Times New Roman" w:cs="Times New Roman"/>
          <w:i/>
        </w:rPr>
        <w:t xml:space="preserve"> </w:t>
      </w:r>
      <w:proofErr w:type="spellStart"/>
      <w:r w:rsidRPr="003B22AC">
        <w:rPr>
          <w:rFonts w:ascii="Times New Roman" w:hAnsi="Times New Roman" w:cs="Times New Roman"/>
          <w:i/>
        </w:rPr>
        <w:t>Markup</w:t>
      </w:r>
      <w:proofErr w:type="spellEnd"/>
      <w:r w:rsidRPr="003B22AC">
        <w:rPr>
          <w:rFonts w:ascii="Times New Roman" w:hAnsi="Times New Roman" w:cs="Times New Roman"/>
          <w:i/>
        </w:rPr>
        <w:t xml:space="preserve"> </w:t>
      </w:r>
      <w:proofErr w:type="spellStart"/>
      <w:r w:rsidRPr="003B22AC">
        <w:rPr>
          <w:rFonts w:ascii="Times New Roman" w:hAnsi="Times New Roman" w:cs="Times New Roman"/>
          <w:i/>
        </w:rPr>
        <w:t>Language</w:t>
      </w:r>
      <w:proofErr w:type="spellEnd"/>
      <w:r w:rsidRPr="007050ED">
        <w:rPr>
          <w:rFonts w:ascii="Times New Roman" w:hAnsi="Times New Roman" w:cs="Times New Roman"/>
        </w:rPr>
        <w:t xml:space="preserve"> (Linguagem de Marcação de Hipertexto)</w:t>
      </w:r>
    </w:p>
    <w:p w:rsidR="00A734CE" w:rsidRDefault="00A734CE" w:rsidP="00A734CE">
      <w:pPr>
        <w:pStyle w:val="Pr-formataoHTML"/>
        <w:spacing w:before="240" w:line="360" w:lineRule="auto"/>
        <w:jc w:val="both"/>
        <w:rPr>
          <w:rFonts w:ascii="Times New Roman" w:hAnsi="Times New Roman" w:cs="Times New Roman"/>
        </w:rPr>
      </w:pPr>
      <w:r w:rsidRPr="005D24DA">
        <w:rPr>
          <w:rFonts w:ascii="Times New Roman" w:hAnsi="Times New Roman"/>
          <w:b/>
          <w:bCs/>
        </w:rPr>
        <w:t>IDE</w:t>
      </w:r>
      <w:r w:rsidRPr="005D24DA">
        <w:rPr>
          <w:rFonts w:ascii="Times New Roman" w:hAnsi="Times New Roman"/>
          <w:bCs/>
          <w:i/>
        </w:rPr>
        <w:tab/>
      </w:r>
      <w:proofErr w:type="spellStart"/>
      <w:r w:rsidRPr="005D24DA">
        <w:rPr>
          <w:rFonts w:ascii="Times New Roman" w:hAnsi="Times New Roman"/>
          <w:bCs/>
          <w:i/>
        </w:rPr>
        <w:t>Integrated</w:t>
      </w:r>
      <w:proofErr w:type="spellEnd"/>
      <w:r w:rsidRPr="005D24DA">
        <w:rPr>
          <w:rFonts w:ascii="Times New Roman" w:hAnsi="Times New Roman"/>
          <w:bCs/>
          <w:i/>
        </w:rPr>
        <w:t xml:space="preserve"> </w:t>
      </w:r>
      <w:proofErr w:type="spellStart"/>
      <w:r w:rsidRPr="005D24DA">
        <w:rPr>
          <w:rFonts w:ascii="Times New Roman" w:hAnsi="Times New Roman"/>
          <w:bCs/>
          <w:i/>
        </w:rPr>
        <w:t>Development</w:t>
      </w:r>
      <w:proofErr w:type="spellEnd"/>
      <w:r w:rsidRPr="005D24DA">
        <w:rPr>
          <w:rFonts w:ascii="Times New Roman" w:hAnsi="Times New Roman"/>
          <w:bCs/>
          <w:i/>
        </w:rPr>
        <w:t xml:space="preserve"> </w:t>
      </w:r>
      <w:proofErr w:type="spellStart"/>
      <w:r w:rsidRPr="005D24DA">
        <w:rPr>
          <w:rFonts w:ascii="Times New Roman" w:hAnsi="Times New Roman"/>
          <w:bCs/>
          <w:i/>
        </w:rPr>
        <w:t>Environment</w:t>
      </w:r>
      <w:proofErr w:type="spellEnd"/>
    </w:p>
    <w:p w:rsidR="00A734CE" w:rsidRDefault="00A734CE" w:rsidP="00A734CE">
      <w:pPr>
        <w:pStyle w:val="Pr-formataoHTML"/>
        <w:spacing w:before="240" w:line="360" w:lineRule="auto"/>
        <w:jc w:val="both"/>
        <w:rPr>
          <w:rStyle w:val="MquinadeescreverHTML2"/>
          <w:rFonts w:ascii="Times New Roman" w:hAnsi="Times New Roman" w:cs="Times New Roman"/>
          <w:sz w:val="24"/>
          <w:szCs w:val="24"/>
        </w:rPr>
      </w:pPr>
      <w:r w:rsidRPr="007050ED">
        <w:rPr>
          <w:rStyle w:val="MquinadeescreverHTML2"/>
          <w:rFonts w:ascii="Times New Roman" w:hAnsi="Times New Roman" w:cs="Times New Roman"/>
          <w:b/>
          <w:sz w:val="24"/>
          <w:szCs w:val="24"/>
        </w:rPr>
        <w:t>MVC</w:t>
      </w:r>
      <w:r w:rsidRPr="007050ED">
        <w:rPr>
          <w:rStyle w:val="MquinadeescreverHTML2"/>
          <w:rFonts w:ascii="Times New Roman" w:hAnsi="Times New Roman" w:cs="Times New Roman"/>
          <w:sz w:val="24"/>
          <w:szCs w:val="24"/>
        </w:rPr>
        <w:tab/>
      </w:r>
      <w:proofErr w:type="spellStart"/>
      <w:r w:rsidRPr="003B22AC">
        <w:rPr>
          <w:rStyle w:val="MquinadeescreverHTML2"/>
          <w:rFonts w:ascii="Times New Roman" w:hAnsi="Times New Roman" w:cs="Times New Roman"/>
          <w:i/>
          <w:sz w:val="24"/>
          <w:szCs w:val="24"/>
        </w:rPr>
        <w:t>Model-view-controller</w:t>
      </w:r>
      <w:proofErr w:type="spellEnd"/>
      <w:r w:rsidRPr="007050ED">
        <w:rPr>
          <w:rStyle w:val="MquinadeescreverHTML2"/>
          <w:rFonts w:ascii="Times New Roman" w:hAnsi="Times New Roman" w:cs="Times New Roman"/>
          <w:sz w:val="24"/>
          <w:szCs w:val="24"/>
        </w:rPr>
        <w:t xml:space="preserve"> (Modelo-Visualização-Controle)</w:t>
      </w:r>
    </w:p>
    <w:p w:rsidR="00A734CE" w:rsidRDefault="00A734CE" w:rsidP="00A734CE">
      <w:pPr>
        <w:pStyle w:val="Pr-formataoHTML"/>
        <w:spacing w:before="240" w:line="360" w:lineRule="auto"/>
        <w:jc w:val="both"/>
        <w:rPr>
          <w:rFonts w:ascii="Times New Roman" w:hAnsi="Times New Roman"/>
        </w:rPr>
      </w:pPr>
      <w:r w:rsidRPr="004A4546">
        <w:rPr>
          <w:rFonts w:ascii="Times New Roman" w:hAnsi="Times New Roman"/>
          <w:b/>
        </w:rPr>
        <w:t>RUP</w:t>
      </w:r>
      <w:r>
        <w:rPr>
          <w:rFonts w:ascii="Times New Roman" w:hAnsi="Times New Roman"/>
        </w:rPr>
        <w:tab/>
      </w:r>
      <w:proofErr w:type="spellStart"/>
      <w:r w:rsidRPr="003B22AC">
        <w:rPr>
          <w:rFonts w:ascii="Times New Roman" w:hAnsi="Times New Roman"/>
          <w:i/>
        </w:rPr>
        <w:t>Rational</w:t>
      </w:r>
      <w:proofErr w:type="spellEnd"/>
      <w:r w:rsidRPr="003B22AC">
        <w:rPr>
          <w:rFonts w:ascii="Times New Roman" w:hAnsi="Times New Roman"/>
          <w:i/>
        </w:rPr>
        <w:t xml:space="preserve"> </w:t>
      </w:r>
      <w:proofErr w:type="spellStart"/>
      <w:r w:rsidRPr="003B22AC">
        <w:rPr>
          <w:rFonts w:ascii="Times New Roman" w:hAnsi="Times New Roman"/>
          <w:i/>
        </w:rPr>
        <w:t>Unified</w:t>
      </w:r>
      <w:proofErr w:type="spellEnd"/>
      <w:r w:rsidRPr="003B22AC">
        <w:rPr>
          <w:rFonts w:ascii="Times New Roman" w:hAnsi="Times New Roman"/>
          <w:i/>
        </w:rPr>
        <w:t xml:space="preserve"> </w:t>
      </w:r>
      <w:proofErr w:type="spellStart"/>
      <w:r w:rsidRPr="003B22AC">
        <w:rPr>
          <w:rFonts w:ascii="Times New Roman" w:hAnsi="Times New Roman"/>
          <w:i/>
        </w:rPr>
        <w:t>Process</w:t>
      </w:r>
      <w:proofErr w:type="spellEnd"/>
      <w:r w:rsidRPr="00433789">
        <w:rPr>
          <w:rFonts w:ascii="Times New Roman" w:hAnsi="Times New Roman"/>
        </w:rPr>
        <w:t xml:space="preserve"> (Processo Unificado </w:t>
      </w:r>
      <w:proofErr w:type="spellStart"/>
      <w:r w:rsidRPr="00433789">
        <w:rPr>
          <w:rFonts w:ascii="Times New Roman" w:hAnsi="Times New Roman"/>
        </w:rPr>
        <w:t>Rational</w:t>
      </w:r>
      <w:proofErr w:type="spellEnd"/>
      <w:r w:rsidRPr="00433789">
        <w:rPr>
          <w:rFonts w:ascii="Times New Roman" w:hAnsi="Times New Roman"/>
        </w:rPr>
        <w:t>)</w:t>
      </w:r>
    </w:p>
    <w:p w:rsidR="000133E6" w:rsidRDefault="000133E6" w:rsidP="000133E6">
      <w:pPr>
        <w:pStyle w:val="Pr-formataoHTML"/>
        <w:spacing w:before="240" w:line="360" w:lineRule="auto"/>
        <w:jc w:val="both"/>
        <w:rPr>
          <w:rStyle w:val="MquinadeescreverHTML2"/>
          <w:rFonts w:ascii="Times New Roman" w:hAnsi="Times New Roman" w:cs="Times New Roman"/>
          <w:sz w:val="24"/>
          <w:szCs w:val="24"/>
        </w:rPr>
      </w:pPr>
      <w:r w:rsidRPr="005A65F4">
        <w:rPr>
          <w:rStyle w:val="MquinadeescreverHTML2"/>
          <w:rFonts w:ascii="Times New Roman" w:hAnsi="Times New Roman" w:cs="Times New Roman"/>
          <w:b/>
          <w:sz w:val="24"/>
          <w:szCs w:val="24"/>
        </w:rPr>
        <w:t>SGBD</w:t>
      </w:r>
      <w:r w:rsidRPr="005A65F4">
        <w:rPr>
          <w:rStyle w:val="MquinadeescreverHTML2"/>
          <w:rFonts w:ascii="Times New Roman" w:hAnsi="Times New Roman" w:cs="Times New Roman"/>
          <w:sz w:val="24"/>
          <w:szCs w:val="24"/>
        </w:rPr>
        <w:tab/>
        <w:t>Sistema Gerenciador de Banco de Dados</w:t>
      </w:r>
    </w:p>
    <w:p w:rsidR="000133E6" w:rsidRPr="00F47AFA" w:rsidRDefault="000133E6" w:rsidP="000133E6">
      <w:pPr>
        <w:pStyle w:val="Pr-formataoHTML"/>
        <w:spacing w:before="240" w:line="360" w:lineRule="auto"/>
        <w:jc w:val="both"/>
        <w:rPr>
          <w:rStyle w:val="MquinadeescreverHTML2"/>
          <w:rFonts w:ascii="Times New Roman" w:hAnsi="Times New Roman" w:cs="Times New Roman"/>
          <w:i/>
          <w:sz w:val="24"/>
          <w:szCs w:val="24"/>
          <w:lang w:val="en-US"/>
        </w:rPr>
      </w:pPr>
      <w:r w:rsidRPr="00F47AFA">
        <w:rPr>
          <w:rStyle w:val="MquinadeescreverHTML2"/>
          <w:rFonts w:ascii="Times New Roman" w:hAnsi="Times New Roman" w:cs="Times New Roman"/>
          <w:b/>
          <w:sz w:val="24"/>
          <w:szCs w:val="24"/>
          <w:lang w:val="en-US"/>
        </w:rPr>
        <w:t>SSL</w:t>
      </w:r>
      <w:r w:rsidRPr="00F47AFA">
        <w:rPr>
          <w:rStyle w:val="MquinadeescreverHTML2"/>
          <w:rFonts w:ascii="Times New Roman" w:hAnsi="Times New Roman" w:cs="Times New Roman"/>
          <w:sz w:val="24"/>
          <w:szCs w:val="24"/>
          <w:lang w:val="en-US"/>
        </w:rPr>
        <w:t xml:space="preserve"> </w:t>
      </w:r>
      <w:r w:rsidRPr="00F47AFA">
        <w:rPr>
          <w:rStyle w:val="MquinadeescreverHTML2"/>
          <w:rFonts w:ascii="Times New Roman" w:hAnsi="Times New Roman" w:cs="Times New Roman"/>
          <w:sz w:val="24"/>
          <w:szCs w:val="24"/>
          <w:lang w:val="en-US"/>
        </w:rPr>
        <w:tab/>
      </w:r>
      <w:r w:rsidRPr="00F47AFA">
        <w:rPr>
          <w:rStyle w:val="MquinadeescreverHTML2"/>
          <w:rFonts w:ascii="Times New Roman" w:hAnsi="Times New Roman" w:cs="Times New Roman"/>
          <w:i/>
          <w:sz w:val="24"/>
          <w:szCs w:val="24"/>
          <w:lang w:val="en-US"/>
        </w:rPr>
        <w:t>Secure Sockets Layer</w:t>
      </w:r>
    </w:p>
    <w:p w:rsidR="00A734CE" w:rsidRPr="00F47AFA" w:rsidRDefault="00A734CE" w:rsidP="00A734CE">
      <w:pPr>
        <w:pStyle w:val="Pr-formataoHTML"/>
        <w:spacing w:before="240" w:line="360" w:lineRule="auto"/>
        <w:jc w:val="both"/>
        <w:rPr>
          <w:rFonts w:ascii="Times New Roman" w:hAnsi="Times New Roman"/>
          <w:lang w:val="en-US"/>
        </w:rPr>
      </w:pPr>
      <w:r w:rsidRPr="00F47AFA">
        <w:rPr>
          <w:rFonts w:ascii="Times New Roman" w:hAnsi="Times New Roman"/>
          <w:b/>
          <w:lang w:val="en-US"/>
        </w:rPr>
        <w:t>UML</w:t>
      </w:r>
      <w:r w:rsidRPr="00F47AFA">
        <w:rPr>
          <w:rFonts w:ascii="Times New Roman" w:hAnsi="Times New Roman"/>
          <w:lang w:val="en-US"/>
        </w:rPr>
        <w:tab/>
      </w:r>
      <w:r w:rsidRPr="00F47AFA">
        <w:rPr>
          <w:rFonts w:ascii="Times New Roman" w:hAnsi="Times New Roman"/>
          <w:i/>
          <w:lang w:val="en-US"/>
        </w:rPr>
        <w:t>Unified Modeling Language</w:t>
      </w:r>
      <w:r w:rsidRPr="00F47AFA">
        <w:rPr>
          <w:rFonts w:ascii="Times New Roman" w:hAnsi="Times New Roman"/>
          <w:lang w:val="en-US"/>
        </w:rPr>
        <w:t xml:space="preserve"> (</w:t>
      </w:r>
      <w:proofErr w:type="spellStart"/>
      <w:r w:rsidRPr="00F47AFA">
        <w:rPr>
          <w:rFonts w:ascii="Times New Roman" w:hAnsi="Times New Roman"/>
          <w:lang w:val="en-US"/>
        </w:rPr>
        <w:t>Linguagem</w:t>
      </w:r>
      <w:proofErr w:type="spellEnd"/>
      <w:r w:rsidRPr="00F47AFA">
        <w:rPr>
          <w:rFonts w:ascii="Times New Roman" w:hAnsi="Times New Roman"/>
          <w:lang w:val="en-US"/>
        </w:rPr>
        <w:t xml:space="preserve"> de </w:t>
      </w:r>
      <w:proofErr w:type="spellStart"/>
      <w:r w:rsidRPr="00F47AFA">
        <w:rPr>
          <w:rFonts w:ascii="Times New Roman" w:hAnsi="Times New Roman"/>
          <w:lang w:val="en-US"/>
        </w:rPr>
        <w:t>Modelagem</w:t>
      </w:r>
      <w:proofErr w:type="spellEnd"/>
      <w:r w:rsidRPr="008979AD">
        <w:rPr>
          <w:rFonts w:ascii="Times New Roman" w:hAnsi="Times New Roman"/>
          <w:lang w:val="en-US"/>
        </w:rPr>
        <w:t xml:space="preserve"> </w:t>
      </w:r>
      <w:proofErr w:type="spellStart"/>
      <w:r w:rsidRPr="008979AD">
        <w:rPr>
          <w:rFonts w:ascii="Times New Roman" w:hAnsi="Times New Roman"/>
          <w:lang w:val="en-US"/>
        </w:rPr>
        <w:t>Unificada</w:t>
      </w:r>
      <w:proofErr w:type="spellEnd"/>
      <w:r w:rsidRPr="00F47AFA">
        <w:rPr>
          <w:rFonts w:ascii="Times New Roman" w:hAnsi="Times New Roman"/>
          <w:lang w:val="en-US"/>
        </w:rPr>
        <w:t>)</w:t>
      </w:r>
    </w:p>
    <w:p w:rsidR="00A734CE" w:rsidRPr="00F47AFA" w:rsidRDefault="00A734CE" w:rsidP="00A734CE">
      <w:pPr>
        <w:pStyle w:val="Pr-formataoHTML"/>
        <w:spacing w:before="240" w:line="360" w:lineRule="auto"/>
        <w:jc w:val="both"/>
        <w:rPr>
          <w:rStyle w:val="MquinadeescreverHTML2"/>
          <w:rFonts w:ascii="Times New Roman" w:hAnsi="Times New Roman" w:cs="Times New Roman"/>
          <w:sz w:val="24"/>
          <w:szCs w:val="24"/>
          <w:lang w:val="en-US"/>
        </w:rPr>
      </w:pPr>
      <w:r w:rsidRPr="00F47AFA">
        <w:rPr>
          <w:rFonts w:ascii="Times New Roman" w:hAnsi="Times New Roman"/>
          <w:b/>
          <w:lang w:val="en-US"/>
        </w:rPr>
        <w:t>TLS</w:t>
      </w:r>
      <w:r w:rsidRPr="00F47AFA">
        <w:rPr>
          <w:rFonts w:ascii="Times New Roman" w:hAnsi="Times New Roman"/>
          <w:lang w:val="en-US"/>
        </w:rPr>
        <w:tab/>
      </w:r>
      <w:r w:rsidRPr="00F47AFA">
        <w:rPr>
          <w:rFonts w:ascii="Times New Roman" w:hAnsi="Times New Roman"/>
          <w:i/>
          <w:lang w:val="en-US"/>
        </w:rPr>
        <w:t>Transport Layer Security</w:t>
      </w:r>
    </w:p>
    <w:p w:rsidR="007050ED" w:rsidRPr="00F47AFA" w:rsidRDefault="007050ED" w:rsidP="007050ED">
      <w:pPr>
        <w:pStyle w:val="Pr-formataoHTML"/>
        <w:spacing w:line="360" w:lineRule="auto"/>
        <w:jc w:val="both"/>
        <w:rPr>
          <w:rStyle w:val="MquinadeescreverHTML2"/>
          <w:rFonts w:ascii="Times New Roman" w:hAnsi="Times New Roman" w:cs="Times New Roman"/>
          <w:sz w:val="24"/>
          <w:szCs w:val="24"/>
          <w:lang w:val="en-US"/>
        </w:rPr>
      </w:pPr>
    </w:p>
    <w:p w:rsidR="00730AB4" w:rsidRPr="00444377" w:rsidRDefault="000F54E0" w:rsidP="00A047D5">
      <w:pPr>
        <w:autoSpaceDE w:val="0"/>
        <w:autoSpaceDN w:val="0"/>
        <w:adjustRightInd w:val="0"/>
        <w:spacing w:after="0" w:line="240" w:lineRule="auto"/>
        <w:jc w:val="center"/>
        <w:rPr>
          <w:rFonts w:ascii="Times New Roman" w:hAnsi="Times New Roman"/>
          <w:b/>
          <w:sz w:val="24"/>
          <w:szCs w:val="24"/>
        </w:rPr>
      </w:pPr>
      <w:r w:rsidRPr="00F47AFA">
        <w:rPr>
          <w:rFonts w:ascii="Times New Roman" w:hAnsi="Times New Roman"/>
          <w:sz w:val="24"/>
          <w:szCs w:val="24"/>
          <w:lang w:val="en-US"/>
        </w:rPr>
        <w:br w:type="page"/>
      </w:r>
      <w:r w:rsidR="00A047D5" w:rsidRPr="00444377">
        <w:rPr>
          <w:rFonts w:ascii="Times New Roman" w:hAnsi="Times New Roman"/>
          <w:b/>
          <w:sz w:val="24"/>
          <w:szCs w:val="24"/>
        </w:rPr>
        <w:lastRenderedPageBreak/>
        <w:t>SUMÁRIO</w:t>
      </w:r>
    </w:p>
    <w:p w:rsidR="0030271F" w:rsidRPr="00A047D5" w:rsidRDefault="0030271F" w:rsidP="00A047D5">
      <w:pPr>
        <w:autoSpaceDE w:val="0"/>
        <w:autoSpaceDN w:val="0"/>
        <w:adjustRightInd w:val="0"/>
        <w:spacing w:after="0" w:line="240" w:lineRule="auto"/>
        <w:jc w:val="center"/>
        <w:rPr>
          <w:rFonts w:ascii="Times New Roman" w:hAnsi="Times New Roman"/>
          <w:b/>
          <w:sz w:val="24"/>
          <w:szCs w:val="24"/>
        </w:rPr>
      </w:pPr>
    </w:p>
    <w:p w:rsidR="003A63C5" w:rsidRPr="00D33E69" w:rsidRDefault="003A63C5" w:rsidP="00730AB4">
      <w:pPr>
        <w:autoSpaceDE w:val="0"/>
        <w:autoSpaceDN w:val="0"/>
        <w:adjustRightInd w:val="0"/>
        <w:spacing w:after="0" w:line="240" w:lineRule="auto"/>
        <w:rPr>
          <w:rFonts w:ascii="Times New Roman" w:hAnsi="Times New Roman"/>
          <w:b/>
          <w:bCs/>
          <w:szCs w:val="24"/>
        </w:rPr>
      </w:pPr>
    </w:p>
    <w:p w:rsidR="00323CD3" w:rsidRDefault="00E53E3F">
      <w:pPr>
        <w:pStyle w:val="Sumrio1"/>
        <w:rPr>
          <w:rFonts w:asciiTheme="minorHAnsi" w:eastAsiaTheme="minorEastAsia" w:hAnsiTheme="minorHAnsi" w:cstheme="minorBidi"/>
          <w:b w:val="0"/>
          <w:bCs w:val="0"/>
          <w:caps w:val="0"/>
          <w:sz w:val="22"/>
          <w:szCs w:val="22"/>
        </w:rPr>
      </w:pPr>
      <w:r w:rsidRPr="00BB3E67">
        <w:fldChar w:fldCharType="begin"/>
      </w:r>
      <w:r w:rsidRPr="00BB3E67">
        <w:instrText xml:space="preserve"> TOC \o "1-2" \h \z \u </w:instrText>
      </w:r>
      <w:r w:rsidRPr="00BB3E67">
        <w:fldChar w:fldCharType="separate"/>
      </w:r>
      <w:hyperlink w:anchor="_Toc434933353" w:history="1">
        <w:r w:rsidR="00323CD3" w:rsidRPr="00F17BCE">
          <w:rPr>
            <w:rStyle w:val="Hyperlink"/>
          </w:rPr>
          <w:t>1.</w:t>
        </w:r>
        <w:r w:rsidR="00323CD3">
          <w:rPr>
            <w:rFonts w:asciiTheme="minorHAnsi" w:eastAsiaTheme="minorEastAsia" w:hAnsiTheme="minorHAnsi" w:cstheme="minorBidi"/>
            <w:b w:val="0"/>
            <w:bCs w:val="0"/>
            <w:caps w:val="0"/>
            <w:sz w:val="22"/>
            <w:szCs w:val="22"/>
          </w:rPr>
          <w:tab/>
        </w:r>
        <w:r w:rsidR="00323CD3" w:rsidRPr="00F17BCE">
          <w:rPr>
            <w:rStyle w:val="Hyperlink"/>
          </w:rPr>
          <w:t>INTRODUÇÃO</w:t>
        </w:r>
        <w:r w:rsidR="00323CD3">
          <w:rPr>
            <w:webHidden/>
          </w:rPr>
          <w:tab/>
        </w:r>
        <w:r w:rsidR="00323CD3">
          <w:rPr>
            <w:webHidden/>
          </w:rPr>
          <w:fldChar w:fldCharType="begin"/>
        </w:r>
        <w:r w:rsidR="00323CD3">
          <w:rPr>
            <w:webHidden/>
          </w:rPr>
          <w:instrText xml:space="preserve"> PAGEREF _Toc434933353 \h </w:instrText>
        </w:r>
        <w:r w:rsidR="00323CD3">
          <w:rPr>
            <w:webHidden/>
          </w:rPr>
        </w:r>
        <w:r w:rsidR="00323CD3">
          <w:rPr>
            <w:webHidden/>
          </w:rPr>
          <w:fldChar w:fldCharType="separate"/>
        </w:r>
        <w:r w:rsidR="00323CD3">
          <w:rPr>
            <w:webHidden/>
          </w:rPr>
          <w:t>13</w:t>
        </w:r>
        <w:r w:rsidR="00323CD3">
          <w:rPr>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54" w:history="1">
        <w:r w:rsidR="00323CD3" w:rsidRPr="00F17BCE">
          <w:rPr>
            <w:rStyle w:val="Hyperlink"/>
            <w:noProof/>
          </w:rPr>
          <w:t>1.1.</w:t>
        </w:r>
        <w:r w:rsidR="00323CD3">
          <w:rPr>
            <w:rFonts w:eastAsiaTheme="minorEastAsia" w:cstheme="minorBidi"/>
            <w:b w:val="0"/>
            <w:bCs w:val="0"/>
            <w:noProof/>
            <w:sz w:val="22"/>
            <w:szCs w:val="22"/>
          </w:rPr>
          <w:tab/>
        </w:r>
        <w:r w:rsidR="00323CD3" w:rsidRPr="00F17BCE">
          <w:rPr>
            <w:rStyle w:val="Hyperlink"/>
            <w:noProof/>
          </w:rPr>
          <w:t>Objetivos</w:t>
        </w:r>
        <w:r w:rsidR="00323CD3">
          <w:rPr>
            <w:noProof/>
            <w:webHidden/>
          </w:rPr>
          <w:tab/>
        </w:r>
        <w:r w:rsidR="00323CD3">
          <w:rPr>
            <w:noProof/>
            <w:webHidden/>
          </w:rPr>
          <w:fldChar w:fldCharType="begin"/>
        </w:r>
        <w:r w:rsidR="00323CD3">
          <w:rPr>
            <w:noProof/>
            <w:webHidden/>
          </w:rPr>
          <w:instrText xml:space="preserve"> PAGEREF _Toc434933354 \h </w:instrText>
        </w:r>
        <w:r w:rsidR="00323CD3">
          <w:rPr>
            <w:noProof/>
            <w:webHidden/>
          </w:rPr>
        </w:r>
        <w:r w:rsidR="00323CD3">
          <w:rPr>
            <w:noProof/>
            <w:webHidden/>
          </w:rPr>
          <w:fldChar w:fldCharType="separate"/>
        </w:r>
        <w:r w:rsidR="00323CD3">
          <w:rPr>
            <w:noProof/>
            <w:webHidden/>
          </w:rPr>
          <w:t>13</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55" w:history="1">
        <w:r w:rsidR="00323CD3" w:rsidRPr="00F17BCE">
          <w:rPr>
            <w:rStyle w:val="Hyperlink"/>
            <w:noProof/>
          </w:rPr>
          <w:t>1.2.</w:t>
        </w:r>
        <w:r w:rsidR="00323CD3">
          <w:rPr>
            <w:rFonts w:eastAsiaTheme="minorEastAsia" w:cstheme="minorBidi"/>
            <w:b w:val="0"/>
            <w:bCs w:val="0"/>
            <w:noProof/>
            <w:sz w:val="22"/>
            <w:szCs w:val="22"/>
          </w:rPr>
          <w:tab/>
        </w:r>
        <w:r w:rsidR="00323CD3" w:rsidRPr="00F17BCE">
          <w:rPr>
            <w:rStyle w:val="Hyperlink"/>
            <w:noProof/>
          </w:rPr>
          <w:t>Estrutura do Trabalho de Conclusão</w:t>
        </w:r>
        <w:r w:rsidR="00323CD3">
          <w:rPr>
            <w:noProof/>
            <w:webHidden/>
          </w:rPr>
          <w:tab/>
        </w:r>
        <w:r w:rsidR="00323CD3">
          <w:rPr>
            <w:noProof/>
            <w:webHidden/>
          </w:rPr>
          <w:fldChar w:fldCharType="begin"/>
        </w:r>
        <w:r w:rsidR="00323CD3">
          <w:rPr>
            <w:noProof/>
            <w:webHidden/>
          </w:rPr>
          <w:instrText xml:space="preserve"> PAGEREF _Toc434933355 \h </w:instrText>
        </w:r>
        <w:r w:rsidR="00323CD3">
          <w:rPr>
            <w:noProof/>
            <w:webHidden/>
          </w:rPr>
        </w:r>
        <w:r w:rsidR="00323CD3">
          <w:rPr>
            <w:noProof/>
            <w:webHidden/>
          </w:rPr>
          <w:fldChar w:fldCharType="separate"/>
        </w:r>
        <w:r w:rsidR="00323CD3">
          <w:rPr>
            <w:noProof/>
            <w:webHidden/>
          </w:rPr>
          <w:t>13</w:t>
        </w:r>
        <w:r w:rsidR="00323CD3">
          <w:rPr>
            <w:noProof/>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56" w:history="1">
        <w:r w:rsidR="00323CD3" w:rsidRPr="00F17BCE">
          <w:rPr>
            <w:rStyle w:val="Hyperlink"/>
          </w:rPr>
          <w:t>2.</w:t>
        </w:r>
        <w:r w:rsidR="00323CD3">
          <w:rPr>
            <w:rFonts w:asciiTheme="minorHAnsi" w:eastAsiaTheme="minorEastAsia" w:hAnsiTheme="minorHAnsi" w:cstheme="minorBidi"/>
            <w:b w:val="0"/>
            <w:bCs w:val="0"/>
            <w:caps w:val="0"/>
            <w:sz w:val="22"/>
            <w:szCs w:val="22"/>
          </w:rPr>
          <w:tab/>
        </w:r>
        <w:r w:rsidR="00323CD3" w:rsidRPr="00F17BCE">
          <w:rPr>
            <w:rStyle w:val="Hyperlink"/>
          </w:rPr>
          <w:t>REFERENCIAL TEÓRICO</w:t>
        </w:r>
        <w:r w:rsidR="00323CD3">
          <w:rPr>
            <w:webHidden/>
          </w:rPr>
          <w:tab/>
        </w:r>
        <w:r w:rsidR="00323CD3">
          <w:rPr>
            <w:webHidden/>
          </w:rPr>
          <w:fldChar w:fldCharType="begin"/>
        </w:r>
        <w:r w:rsidR="00323CD3">
          <w:rPr>
            <w:webHidden/>
          </w:rPr>
          <w:instrText xml:space="preserve"> PAGEREF _Toc434933356 \h </w:instrText>
        </w:r>
        <w:r w:rsidR="00323CD3">
          <w:rPr>
            <w:webHidden/>
          </w:rPr>
        </w:r>
        <w:r w:rsidR="00323CD3">
          <w:rPr>
            <w:webHidden/>
          </w:rPr>
          <w:fldChar w:fldCharType="separate"/>
        </w:r>
        <w:r w:rsidR="00323CD3">
          <w:rPr>
            <w:webHidden/>
          </w:rPr>
          <w:t>15</w:t>
        </w:r>
        <w:r w:rsidR="00323CD3">
          <w:rPr>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57" w:history="1">
        <w:r w:rsidR="00323CD3" w:rsidRPr="00F17BCE">
          <w:rPr>
            <w:rStyle w:val="Hyperlink"/>
            <w:noProof/>
          </w:rPr>
          <w:t>2.1.</w:t>
        </w:r>
        <w:r w:rsidR="00323CD3">
          <w:rPr>
            <w:rFonts w:eastAsiaTheme="minorEastAsia" w:cstheme="minorBidi"/>
            <w:b w:val="0"/>
            <w:bCs w:val="0"/>
            <w:noProof/>
            <w:sz w:val="22"/>
            <w:szCs w:val="22"/>
          </w:rPr>
          <w:tab/>
        </w:r>
        <w:r w:rsidR="00323CD3" w:rsidRPr="00F17BCE">
          <w:rPr>
            <w:rStyle w:val="Hyperlink"/>
            <w:noProof/>
          </w:rPr>
          <w:t xml:space="preserve">Engenharia de </w:t>
        </w:r>
        <w:r w:rsidR="00323CD3" w:rsidRPr="00F17BCE">
          <w:rPr>
            <w:rStyle w:val="Hyperlink"/>
            <w:i/>
            <w:noProof/>
          </w:rPr>
          <w:t>Software</w:t>
        </w:r>
        <w:r w:rsidR="00323CD3">
          <w:rPr>
            <w:noProof/>
            <w:webHidden/>
          </w:rPr>
          <w:tab/>
        </w:r>
        <w:r w:rsidR="00323CD3">
          <w:rPr>
            <w:noProof/>
            <w:webHidden/>
          </w:rPr>
          <w:fldChar w:fldCharType="begin"/>
        </w:r>
        <w:r w:rsidR="00323CD3">
          <w:rPr>
            <w:noProof/>
            <w:webHidden/>
          </w:rPr>
          <w:instrText xml:space="preserve"> PAGEREF _Toc434933357 \h </w:instrText>
        </w:r>
        <w:r w:rsidR="00323CD3">
          <w:rPr>
            <w:noProof/>
            <w:webHidden/>
          </w:rPr>
        </w:r>
        <w:r w:rsidR="00323CD3">
          <w:rPr>
            <w:noProof/>
            <w:webHidden/>
          </w:rPr>
          <w:fldChar w:fldCharType="separate"/>
        </w:r>
        <w:r w:rsidR="00323CD3">
          <w:rPr>
            <w:noProof/>
            <w:webHidden/>
          </w:rPr>
          <w:t>15</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58" w:history="1">
        <w:r w:rsidR="00323CD3" w:rsidRPr="00F17BCE">
          <w:rPr>
            <w:rStyle w:val="Hyperlink"/>
            <w:noProof/>
            <w:lang w:val="en-US"/>
          </w:rPr>
          <w:t>2.2.</w:t>
        </w:r>
        <w:r w:rsidR="00323CD3">
          <w:rPr>
            <w:rFonts w:eastAsiaTheme="minorEastAsia" w:cstheme="minorBidi"/>
            <w:b w:val="0"/>
            <w:bCs w:val="0"/>
            <w:noProof/>
            <w:sz w:val="22"/>
            <w:szCs w:val="22"/>
          </w:rPr>
          <w:tab/>
        </w:r>
        <w:r w:rsidR="00323CD3" w:rsidRPr="00F17BCE">
          <w:rPr>
            <w:rStyle w:val="Hyperlink"/>
            <w:noProof/>
          </w:rPr>
          <w:t xml:space="preserve">IBM Rational Unified Process </w:t>
        </w:r>
        <w:r w:rsidR="00323CD3" w:rsidRPr="00F17BCE">
          <w:rPr>
            <w:rStyle w:val="Hyperlink"/>
            <w:noProof/>
            <w:lang w:val="en-US"/>
          </w:rPr>
          <w:t>(I</w:t>
        </w:r>
        <w:r w:rsidR="00323CD3" w:rsidRPr="00F17BCE">
          <w:rPr>
            <w:rStyle w:val="Hyperlink"/>
            <w:noProof/>
          </w:rPr>
          <w:t>RUP</w:t>
        </w:r>
        <w:r w:rsidR="00323CD3" w:rsidRPr="00F17BCE">
          <w:rPr>
            <w:rStyle w:val="Hyperlink"/>
            <w:noProof/>
            <w:lang w:val="en-US"/>
          </w:rPr>
          <w:t>)</w:t>
        </w:r>
        <w:r w:rsidR="00323CD3">
          <w:rPr>
            <w:noProof/>
            <w:webHidden/>
          </w:rPr>
          <w:tab/>
        </w:r>
        <w:r w:rsidR="00323CD3">
          <w:rPr>
            <w:noProof/>
            <w:webHidden/>
          </w:rPr>
          <w:fldChar w:fldCharType="begin"/>
        </w:r>
        <w:r w:rsidR="00323CD3">
          <w:rPr>
            <w:noProof/>
            <w:webHidden/>
          </w:rPr>
          <w:instrText xml:space="preserve"> PAGEREF _Toc434933358 \h </w:instrText>
        </w:r>
        <w:r w:rsidR="00323CD3">
          <w:rPr>
            <w:noProof/>
            <w:webHidden/>
          </w:rPr>
        </w:r>
        <w:r w:rsidR="00323CD3">
          <w:rPr>
            <w:noProof/>
            <w:webHidden/>
          </w:rPr>
          <w:fldChar w:fldCharType="separate"/>
        </w:r>
        <w:r w:rsidR="00323CD3">
          <w:rPr>
            <w:noProof/>
            <w:webHidden/>
          </w:rPr>
          <w:t>21</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59" w:history="1">
        <w:r w:rsidR="00323CD3" w:rsidRPr="00F17BCE">
          <w:rPr>
            <w:rStyle w:val="Hyperlink"/>
            <w:noProof/>
          </w:rPr>
          <w:t>2.3.</w:t>
        </w:r>
        <w:r w:rsidR="00323CD3">
          <w:rPr>
            <w:rFonts w:eastAsiaTheme="minorEastAsia" w:cstheme="minorBidi"/>
            <w:b w:val="0"/>
            <w:bCs w:val="0"/>
            <w:noProof/>
            <w:sz w:val="22"/>
            <w:szCs w:val="22"/>
          </w:rPr>
          <w:tab/>
        </w:r>
        <w:r w:rsidR="00323CD3" w:rsidRPr="00F17BCE">
          <w:rPr>
            <w:rStyle w:val="Hyperlink"/>
            <w:i/>
            <w:noProof/>
          </w:rPr>
          <w:t>Unified Modeling Language</w:t>
        </w:r>
        <w:r w:rsidR="00323CD3" w:rsidRPr="00F17BCE">
          <w:rPr>
            <w:rStyle w:val="Hyperlink"/>
            <w:noProof/>
          </w:rPr>
          <w:t xml:space="preserve"> (UML)</w:t>
        </w:r>
        <w:r w:rsidR="00323CD3">
          <w:rPr>
            <w:noProof/>
            <w:webHidden/>
          </w:rPr>
          <w:tab/>
        </w:r>
        <w:r w:rsidR="00323CD3">
          <w:rPr>
            <w:noProof/>
            <w:webHidden/>
          </w:rPr>
          <w:fldChar w:fldCharType="begin"/>
        </w:r>
        <w:r w:rsidR="00323CD3">
          <w:rPr>
            <w:noProof/>
            <w:webHidden/>
          </w:rPr>
          <w:instrText xml:space="preserve"> PAGEREF _Toc434933359 \h </w:instrText>
        </w:r>
        <w:r w:rsidR="00323CD3">
          <w:rPr>
            <w:noProof/>
            <w:webHidden/>
          </w:rPr>
        </w:r>
        <w:r w:rsidR="00323CD3">
          <w:rPr>
            <w:noProof/>
            <w:webHidden/>
          </w:rPr>
          <w:fldChar w:fldCharType="separate"/>
        </w:r>
        <w:r w:rsidR="00323CD3">
          <w:rPr>
            <w:noProof/>
            <w:webHidden/>
          </w:rPr>
          <w:t>25</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0" w:history="1">
        <w:r w:rsidR="00323CD3" w:rsidRPr="00F17BCE">
          <w:rPr>
            <w:rStyle w:val="Hyperlink"/>
            <w:noProof/>
          </w:rPr>
          <w:t>2.4.</w:t>
        </w:r>
        <w:r w:rsidR="00323CD3">
          <w:rPr>
            <w:rFonts w:eastAsiaTheme="minorEastAsia" w:cstheme="minorBidi"/>
            <w:b w:val="0"/>
            <w:bCs w:val="0"/>
            <w:noProof/>
            <w:sz w:val="22"/>
            <w:szCs w:val="22"/>
          </w:rPr>
          <w:tab/>
        </w:r>
        <w:r w:rsidR="00323CD3" w:rsidRPr="00F17BCE">
          <w:rPr>
            <w:rStyle w:val="Hyperlink"/>
            <w:noProof/>
          </w:rPr>
          <w:t>Padrões de Projeto</w:t>
        </w:r>
        <w:r w:rsidR="00323CD3">
          <w:rPr>
            <w:noProof/>
            <w:webHidden/>
          </w:rPr>
          <w:tab/>
        </w:r>
        <w:r w:rsidR="00323CD3">
          <w:rPr>
            <w:noProof/>
            <w:webHidden/>
          </w:rPr>
          <w:fldChar w:fldCharType="begin"/>
        </w:r>
        <w:r w:rsidR="00323CD3">
          <w:rPr>
            <w:noProof/>
            <w:webHidden/>
          </w:rPr>
          <w:instrText xml:space="preserve"> PAGEREF _Toc434933360 \h </w:instrText>
        </w:r>
        <w:r w:rsidR="00323CD3">
          <w:rPr>
            <w:noProof/>
            <w:webHidden/>
          </w:rPr>
        </w:r>
        <w:r w:rsidR="00323CD3">
          <w:rPr>
            <w:noProof/>
            <w:webHidden/>
          </w:rPr>
          <w:fldChar w:fldCharType="separate"/>
        </w:r>
        <w:r w:rsidR="00323CD3">
          <w:rPr>
            <w:noProof/>
            <w:webHidden/>
          </w:rPr>
          <w:t>25</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1" w:history="1">
        <w:r w:rsidR="00323CD3" w:rsidRPr="00F17BCE">
          <w:rPr>
            <w:rStyle w:val="Hyperlink"/>
            <w:noProof/>
            <w:lang w:val="en-US"/>
          </w:rPr>
          <w:t>2.5.</w:t>
        </w:r>
        <w:r w:rsidR="00323CD3">
          <w:rPr>
            <w:rFonts w:eastAsiaTheme="minorEastAsia" w:cstheme="minorBidi"/>
            <w:b w:val="0"/>
            <w:bCs w:val="0"/>
            <w:noProof/>
            <w:sz w:val="22"/>
            <w:szCs w:val="22"/>
          </w:rPr>
          <w:tab/>
        </w:r>
        <w:r w:rsidR="00323CD3" w:rsidRPr="00F17BCE">
          <w:rPr>
            <w:rStyle w:val="Hyperlink"/>
            <w:i/>
            <w:noProof/>
          </w:rPr>
          <w:t>World Wide Web Consortium</w:t>
        </w:r>
        <w:r w:rsidR="00323CD3" w:rsidRPr="00F17BCE">
          <w:rPr>
            <w:rStyle w:val="Hyperlink"/>
            <w:noProof/>
          </w:rPr>
          <w:t xml:space="preserve"> </w:t>
        </w:r>
        <w:r w:rsidR="00323CD3" w:rsidRPr="00F17BCE">
          <w:rPr>
            <w:rStyle w:val="Hyperlink"/>
            <w:noProof/>
            <w:lang w:val="en-US"/>
          </w:rPr>
          <w:t>(</w:t>
        </w:r>
        <w:r w:rsidR="00323CD3" w:rsidRPr="00F17BCE">
          <w:rPr>
            <w:rStyle w:val="Hyperlink"/>
            <w:noProof/>
          </w:rPr>
          <w:t>W3C</w:t>
        </w:r>
        <w:r w:rsidR="00323CD3" w:rsidRPr="00F17BCE">
          <w:rPr>
            <w:rStyle w:val="Hyperlink"/>
            <w:noProof/>
            <w:lang w:val="en-US"/>
          </w:rPr>
          <w:t>)</w:t>
        </w:r>
        <w:r w:rsidR="00323CD3">
          <w:rPr>
            <w:noProof/>
            <w:webHidden/>
          </w:rPr>
          <w:tab/>
        </w:r>
        <w:r w:rsidR="00323CD3">
          <w:rPr>
            <w:noProof/>
            <w:webHidden/>
          </w:rPr>
          <w:fldChar w:fldCharType="begin"/>
        </w:r>
        <w:r w:rsidR="00323CD3">
          <w:rPr>
            <w:noProof/>
            <w:webHidden/>
          </w:rPr>
          <w:instrText xml:space="preserve"> PAGEREF _Toc434933361 \h </w:instrText>
        </w:r>
        <w:r w:rsidR="00323CD3">
          <w:rPr>
            <w:noProof/>
            <w:webHidden/>
          </w:rPr>
        </w:r>
        <w:r w:rsidR="00323CD3">
          <w:rPr>
            <w:noProof/>
            <w:webHidden/>
          </w:rPr>
          <w:fldChar w:fldCharType="separate"/>
        </w:r>
        <w:r w:rsidR="00323CD3">
          <w:rPr>
            <w:noProof/>
            <w:webHidden/>
          </w:rPr>
          <w:t>26</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2" w:history="1">
        <w:r w:rsidR="00323CD3" w:rsidRPr="00F17BCE">
          <w:rPr>
            <w:rStyle w:val="Hyperlink"/>
            <w:noProof/>
          </w:rPr>
          <w:t>2.6.</w:t>
        </w:r>
        <w:r w:rsidR="00323CD3">
          <w:rPr>
            <w:rFonts w:eastAsiaTheme="minorEastAsia" w:cstheme="minorBidi"/>
            <w:b w:val="0"/>
            <w:bCs w:val="0"/>
            <w:noProof/>
            <w:sz w:val="22"/>
            <w:szCs w:val="22"/>
          </w:rPr>
          <w:tab/>
        </w:r>
        <w:r w:rsidR="00323CD3" w:rsidRPr="00F17BCE">
          <w:rPr>
            <w:rStyle w:val="Hyperlink"/>
            <w:noProof/>
          </w:rPr>
          <w:t>Banco de Dados</w:t>
        </w:r>
        <w:r w:rsidR="00323CD3">
          <w:rPr>
            <w:noProof/>
            <w:webHidden/>
          </w:rPr>
          <w:tab/>
        </w:r>
        <w:r w:rsidR="00323CD3">
          <w:rPr>
            <w:noProof/>
            <w:webHidden/>
          </w:rPr>
          <w:fldChar w:fldCharType="begin"/>
        </w:r>
        <w:r w:rsidR="00323CD3">
          <w:rPr>
            <w:noProof/>
            <w:webHidden/>
          </w:rPr>
          <w:instrText xml:space="preserve"> PAGEREF _Toc434933362 \h </w:instrText>
        </w:r>
        <w:r w:rsidR="00323CD3">
          <w:rPr>
            <w:noProof/>
            <w:webHidden/>
          </w:rPr>
        </w:r>
        <w:r w:rsidR="00323CD3">
          <w:rPr>
            <w:noProof/>
            <w:webHidden/>
          </w:rPr>
          <w:fldChar w:fldCharType="separate"/>
        </w:r>
        <w:r w:rsidR="00323CD3">
          <w:rPr>
            <w:noProof/>
            <w:webHidden/>
          </w:rPr>
          <w:t>28</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3" w:history="1">
        <w:r w:rsidR="00323CD3" w:rsidRPr="00F17BCE">
          <w:rPr>
            <w:rStyle w:val="Hyperlink"/>
            <w:noProof/>
          </w:rPr>
          <w:t>2.7.</w:t>
        </w:r>
        <w:r w:rsidR="00323CD3">
          <w:rPr>
            <w:rFonts w:eastAsiaTheme="minorEastAsia" w:cstheme="minorBidi"/>
            <w:b w:val="0"/>
            <w:bCs w:val="0"/>
            <w:noProof/>
            <w:sz w:val="22"/>
            <w:szCs w:val="22"/>
          </w:rPr>
          <w:tab/>
        </w:r>
        <w:r w:rsidR="00323CD3" w:rsidRPr="00F17BCE">
          <w:rPr>
            <w:rStyle w:val="Hyperlink"/>
            <w:noProof/>
          </w:rPr>
          <w:t>Linguagem de Programação PHP</w:t>
        </w:r>
        <w:r w:rsidR="00323CD3">
          <w:rPr>
            <w:noProof/>
            <w:webHidden/>
          </w:rPr>
          <w:tab/>
        </w:r>
        <w:r w:rsidR="00323CD3">
          <w:rPr>
            <w:noProof/>
            <w:webHidden/>
          </w:rPr>
          <w:fldChar w:fldCharType="begin"/>
        </w:r>
        <w:r w:rsidR="00323CD3">
          <w:rPr>
            <w:noProof/>
            <w:webHidden/>
          </w:rPr>
          <w:instrText xml:space="preserve"> PAGEREF _Toc434933363 \h </w:instrText>
        </w:r>
        <w:r w:rsidR="00323CD3">
          <w:rPr>
            <w:noProof/>
            <w:webHidden/>
          </w:rPr>
        </w:r>
        <w:r w:rsidR="00323CD3">
          <w:rPr>
            <w:noProof/>
            <w:webHidden/>
          </w:rPr>
          <w:fldChar w:fldCharType="separate"/>
        </w:r>
        <w:r w:rsidR="00323CD3">
          <w:rPr>
            <w:noProof/>
            <w:webHidden/>
          </w:rPr>
          <w:t>30</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4" w:history="1">
        <w:r w:rsidR="00323CD3" w:rsidRPr="00F17BCE">
          <w:rPr>
            <w:rStyle w:val="Hyperlink"/>
            <w:i/>
            <w:noProof/>
          </w:rPr>
          <w:t>2.8.</w:t>
        </w:r>
        <w:r w:rsidR="00323CD3">
          <w:rPr>
            <w:rFonts w:eastAsiaTheme="minorEastAsia" w:cstheme="minorBidi"/>
            <w:b w:val="0"/>
            <w:bCs w:val="0"/>
            <w:noProof/>
            <w:sz w:val="22"/>
            <w:szCs w:val="22"/>
          </w:rPr>
          <w:tab/>
        </w:r>
        <w:r w:rsidR="00323CD3" w:rsidRPr="00F17BCE">
          <w:rPr>
            <w:rStyle w:val="Hyperlink"/>
            <w:noProof/>
          </w:rPr>
          <w:t xml:space="preserve">Servidor </w:t>
        </w:r>
        <w:r w:rsidR="00323CD3" w:rsidRPr="00F17BCE">
          <w:rPr>
            <w:rStyle w:val="Hyperlink"/>
            <w:i/>
            <w:noProof/>
          </w:rPr>
          <w:t>Web</w:t>
        </w:r>
        <w:r w:rsidR="00323CD3">
          <w:rPr>
            <w:noProof/>
            <w:webHidden/>
          </w:rPr>
          <w:tab/>
        </w:r>
        <w:r w:rsidR="00323CD3">
          <w:rPr>
            <w:noProof/>
            <w:webHidden/>
          </w:rPr>
          <w:fldChar w:fldCharType="begin"/>
        </w:r>
        <w:r w:rsidR="00323CD3">
          <w:rPr>
            <w:noProof/>
            <w:webHidden/>
          </w:rPr>
          <w:instrText xml:space="preserve"> PAGEREF _Toc434933364 \h </w:instrText>
        </w:r>
        <w:r w:rsidR="00323CD3">
          <w:rPr>
            <w:noProof/>
            <w:webHidden/>
          </w:rPr>
        </w:r>
        <w:r w:rsidR="00323CD3">
          <w:rPr>
            <w:noProof/>
            <w:webHidden/>
          </w:rPr>
          <w:fldChar w:fldCharType="separate"/>
        </w:r>
        <w:r w:rsidR="00323CD3">
          <w:rPr>
            <w:noProof/>
            <w:webHidden/>
          </w:rPr>
          <w:t>32</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5" w:history="1">
        <w:r w:rsidR="00323CD3" w:rsidRPr="00F17BCE">
          <w:rPr>
            <w:rStyle w:val="Hyperlink"/>
            <w:noProof/>
          </w:rPr>
          <w:t>2.9.</w:t>
        </w:r>
        <w:r w:rsidR="00323CD3">
          <w:rPr>
            <w:rFonts w:eastAsiaTheme="minorEastAsia" w:cstheme="minorBidi"/>
            <w:b w:val="0"/>
            <w:bCs w:val="0"/>
            <w:noProof/>
            <w:sz w:val="22"/>
            <w:szCs w:val="22"/>
          </w:rPr>
          <w:tab/>
        </w:r>
        <w:r w:rsidR="00323CD3" w:rsidRPr="00F17BCE">
          <w:rPr>
            <w:rStyle w:val="Hyperlink"/>
            <w:noProof/>
          </w:rPr>
          <w:t>Ferramentas</w:t>
        </w:r>
        <w:r w:rsidR="00323CD3">
          <w:rPr>
            <w:noProof/>
            <w:webHidden/>
          </w:rPr>
          <w:tab/>
        </w:r>
        <w:r w:rsidR="00323CD3">
          <w:rPr>
            <w:noProof/>
            <w:webHidden/>
          </w:rPr>
          <w:fldChar w:fldCharType="begin"/>
        </w:r>
        <w:r w:rsidR="00323CD3">
          <w:rPr>
            <w:noProof/>
            <w:webHidden/>
          </w:rPr>
          <w:instrText xml:space="preserve"> PAGEREF _Toc434933365 \h </w:instrText>
        </w:r>
        <w:r w:rsidR="00323CD3">
          <w:rPr>
            <w:noProof/>
            <w:webHidden/>
          </w:rPr>
        </w:r>
        <w:r w:rsidR="00323CD3">
          <w:rPr>
            <w:noProof/>
            <w:webHidden/>
          </w:rPr>
          <w:fldChar w:fldCharType="separate"/>
        </w:r>
        <w:r w:rsidR="00323CD3">
          <w:rPr>
            <w:noProof/>
            <w:webHidden/>
          </w:rPr>
          <w:t>33</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6" w:history="1">
        <w:r w:rsidR="00323CD3" w:rsidRPr="00F17BCE">
          <w:rPr>
            <w:rStyle w:val="Hyperlink"/>
            <w:noProof/>
          </w:rPr>
          <w:t>2.10.</w:t>
        </w:r>
        <w:r w:rsidR="00323CD3">
          <w:rPr>
            <w:rFonts w:eastAsiaTheme="minorEastAsia" w:cstheme="minorBidi"/>
            <w:b w:val="0"/>
            <w:bCs w:val="0"/>
            <w:noProof/>
            <w:sz w:val="22"/>
            <w:szCs w:val="22"/>
          </w:rPr>
          <w:tab/>
        </w:r>
        <w:r w:rsidR="00323CD3" w:rsidRPr="00F17BCE">
          <w:rPr>
            <w:rStyle w:val="Hyperlink"/>
            <w:noProof/>
          </w:rPr>
          <w:t>Requisitos de Segurança de Software</w:t>
        </w:r>
        <w:r w:rsidR="00323CD3">
          <w:rPr>
            <w:noProof/>
            <w:webHidden/>
          </w:rPr>
          <w:tab/>
        </w:r>
        <w:r w:rsidR="00323CD3">
          <w:rPr>
            <w:noProof/>
            <w:webHidden/>
          </w:rPr>
          <w:fldChar w:fldCharType="begin"/>
        </w:r>
        <w:r w:rsidR="00323CD3">
          <w:rPr>
            <w:noProof/>
            <w:webHidden/>
          </w:rPr>
          <w:instrText xml:space="preserve"> PAGEREF _Toc434933366 \h </w:instrText>
        </w:r>
        <w:r w:rsidR="00323CD3">
          <w:rPr>
            <w:noProof/>
            <w:webHidden/>
          </w:rPr>
        </w:r>
        <w:r w:rsidR="00323CD3">
          <w:rPr>
            <w:noProof/>
            <w:webHidden/>
          </w:rPr>
          <w:fldChar w:fldCharType="separate"/>
        </w:r>
        <w:r w:rsidR="00323CD3">
          <w:rPr>
            <w:noProof/>
            <w:webHidden/>
          </w:rPr>
          <w:t>37</w:t>
        </w:r>
        <w:r w:rsidR="00323CD3">
          <w:rPr>
            <w:noProof/>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67" w:history="1">
        <w:r w:rsidR="00323CD3" w:rsidRPr="00F17BCE">
          <w:rPr>
            <w:rStyle w:val="Hyperlink"/>
          </w:rPr>
          <w:t>3.</w:t>
        </w:r>
        <w:r w:rsidR="00323CD3">
          <w:rPr>
            <w:rFonts w:asciiTheme="minorHAnsi" w:eastAsiaTheme="minorEastAsia" w:hAnsiTheme="minorHAnsi" w:cstheme="minorBidi"/>
            <w:b w:val="0"/>
            <w:bCs w:val="0"/>
            <w:caps w:val="0"/>
            <w:sz w:val="22"/>
            <w:szCs w:val="22"/>
          </w:rPr>
          <w:tab/>
        </w:r>
        <w:r w:rsidR="00323CD3" w:rsidRPr="00F17BCE">
          <w:rPr>
            <w:rStyle w:val="Hyperlink"/>
          </w:rPr>
          <w:t>METODOLOGIA</w:t>
        </w:r>
        <w:r w:rsidR="00323CD3">
          <w:rPr>
            <w:webHidden/>
          </w:rPr>
          <w:tab/>
        </w:r>
        <w:r w:rsidR="00323CD3">
          <w:rPr>
            <w:webHidden/>
          </w:rPr>
          <w:fldChar w:fldCharType="begin"/>
        </w:r>
        <w:r w:rsidR="00323CD3">
          <w:rPr>
            <w:webHidden/>
          </w:rPr>
          <w:instrText xml:space="preserve"> PAGEREF _Toc434933367 \h </w:instrText>
        </w:r>
        <w:r w:rsidR="00323CD3">
          <w:rPr>
            <w:webHidden/>
          </w:rPr>
        </w:r>
        <w:r w:rsidR="00323CD3">
          <w:rPr>
            <w:webHidden/>
          </w:rPr>
          <w:fldChar w:fldCharType="separate"/>
        </w:r>
        <w:r w:rsidR="00323CD3">
          <w:rPr>
            <w:webHidden/>
          </w:rPr>
          <w:t>40</w:t>
        </w:r>
        <w:r w:rsidR="00323CD3">
          <w:rPr>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8" w:history="1">
        <w:r w:rsidR="00323CD3" w:rsidRPr="00F17BCE">
          <w:rPr>
            <w:rStyle w:val="Hyperlink"/>
            <w:noProof/>
          </w:rPr>
          <w:t>3.1.</w:t>
        </w:r>
        <w:r w:rsidR="00323CD3">
          <w:rPr>
            <w:rFonts w:eastAsiaTheme="minorEastAsia" w:cstheme="minorBidi"/>
            <w:b w:val="0"/>
            <w:bCs w:val="0"/>
            <w:noProof/>
            <w:sz w:val="22"/>
            <w:szCs w:val="22"/>
          </w:rPr>
          <w:tab/>
        </w:r>
        <w:r w:rsidR="00323CD3" w:rsidRPr="00F17BCE">
          <w:rPr>
            <w:rStyle w:val="Hyperlink"/>
            <w:noProof/>
          </w:rPr>
          <w:t>Concepção</w:t>
        </w:r>
        <w:r w:rsidR="00323CD3">
          <w:rPr>
            <w:noProof/>
            <w:webHidden/>
          </w:rPr>
          <w:tab/>
        </w:r>
        <w:r w:rsidR="00323CD3">
          <w:rPr>
            <w:noProof/>
            <w:webHidden/>
          </w:rPr>
          <w:fldChar w:fldCharType="begin"/>
        </w:r>
        <w:r w:rsidR="00323CD3">
          <w:rPr>
            <w:noProof/>
            <w:webHidden/>
          </w:rPr>
          <w:instrText xml:space="preserve"> PAGEREF _Toc434933368 \h </w:instrText>
        </w:r>
        <w:r w:rsidR="00323CD3">
          <w:rPr>
            <w:noProof/>
            <w:webHidden/>
          </w:rPr>
        </w:r>
        <w:r w:rsidR="00323CD3">
          <w:rPr>
            <w:noProof/>
            <w:webHidden/>
          </w:rPr>
          <w:fldChar w:fldCharType="separate"/>
        </w:r>
        <w:r w:rsidR="00323CD3">
          <w:rPr>
            <w:noProof/>
            <w:webHidden/>
          </w:rPr>
          <w:t>40</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69" w:history="1">
        <w:r w:rsidR="00323CD3" w:rsidRPr="00F17BCE">
          <w:rPr>
            <w:rStyle w:val="Hyperlink"/>
            <w:noProof/>
          </w:rPr>
          <w:t>3.2.</w:t>
        </w:r>
        <w:r w:rsidR="00323CD3">
          <w:rPr>
            <w:rFonts w:eastAsiaTheme="minorEastAsia" w:cstheme="minorBidi"/>
            <w:b w:val="0"/>
            <w:bCs w:val="0"/>
            <w:noProof/>
            <w:sz w:val="22"/>
            <w:szCs w:val="22"/>
          </w:rPr>
          <w:tab/>
        </w:r>
        <w:r w:rsidR="00323CD3" w:rsidRPr="00F17BCE">
          <w:rPr>
            <w:rStyle w:val="Hyperlink"/>
            <w:noProof/>
          </w:rPr>
          <w:t>Elaboração</w:t>
        </w:r>
        <w:r w:rsidR="00323CD3">
          <w:rPr>
            <w:noProof/>
            <w:webHidden/>
          </w:rPr>
          <w:tab/>
        </w:r>
        <w:r w:rsidR="00323CD3">
          <w:rPr>
            <w:noProof/>
            <w:webHidden/>
          </w:rPr>
          <w:fldChar w:fldCharType="begin"/>
        </w:r>
        <w:r w:rsidR="00323CD3">
          <w:rPr>
            <w:noProof/>
            <w:webHidden/>
          </w:rPr>
          <w:instrText xml:space="preserve"> PAGEREF _Toc434933369 \h </w:instrText>
        </w:r>
        <w:r w:rsidR="00323CD3">
          <w:rPr>
            <w:noProof/>
            <w:webHidden/>
          </w:rPr>
        </w:r>
        <w:r w:rsidR="00323CD3">
          <w:rPr>
            <w:noProof/>
            <w:webHidden/>
          </w:rPr>
          <w:fldChar w:fldCharType="separate"/>
        </w:r>
        <w:r w:rsidR="00323CD3">
          <w:rPr>
            <w:noProof/>
            <w:webHidden/>
          </w:rPr>
          <w:t>45</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70" w:history="1">
        <w:r w:rsidR="00323CD3" w:rsidRPr="00F17BCE">
          <w:rPr>
            <w:rStyle w:val="Hyperlink"/>
            <w:noProof/>
          </w:rPr>
          <w:t>3.3.</w:t>
        </w:r>
        <w:r w:rsidR="00323CD3">
          <w:rPr>
            <w:rFonts w:eastAsiaTheme="minorEastAsia" w:cstheme="minorBidi"/>
            <w:b w:val="0"/>
            <w:bCs w:val="0"/>
            <w:noProof/>
            <w:sz w:val="22"/>
            <w:szCs w:val="22"/>
          </w:rPr>
          <w:tab/>
        </w:r>
        <w:r w:rsidR="00323CD3" w:rsidRPr="00F17BCE">
          <w:rPr>
            <w:rStyle w:val="Hyperlink"/>
            <w:noProof/>
          </w:rPr>
          <w:t>Construção</w:t>
        </w:r>
        <w:r w:rsidR="00323CD3">
          <w:rPr>
            <w:noProof/>
            <w:webHidden/>
          </w:rPr>
          <w:tab/>
        </w:r>
        <w:r w:rsidR="00323CD3">
          <w:rPr>
            <w:noProof/>
            <w:webHidden/>
          </w:rPr>
          <w:fldChar w:fldCharType="begin"/>
        </w:r>
        <w:r w:rsidR="00323CD3">
          <w:rPr>
            <w:noProof/>
            <w:webHidden/>
          </w:rPr>
          <w:instrText xml:space="preserve"> PAGEREF _Toc434933370 \h </w:instrText>
        </w:r>
        <w:r w:rsidR="00323CD3">
          <w:rPr>
            <w:noProof/>
            <w:webHidden/>
          </w:rPr>
        </w:r>
        <w:r w:rsidR="00323CD3">
          <w:rPr>
            <w:noProof/>
            <w:webHidden/>
          </w:rPr>
          <w:fldChar w:fldCharType="separate"/>
        </w:r>
        <w:r w:rsidR="00323CD3">
          <w:rPr>
            <w:noProof/>
            <w:webHidden/>
          </w:rPr>
          <w:t>46</w:t>
        </w:r>
        <w:r w:rsidR="00323CD3">
          <w:rPr>
            <w:noProof/>
            <w:webHidden/>
          </w:rPr>
          <w:fldChar w:fldCharType="end"/>
        </w:r>
      </w:hyperlink>
    </w:p>
    <w:p w:rsidR="00323CD3" w:rsidRDefault="008C03D2">
      <w:pPr>
        <w:pStyle w:val="Sumrio2"/>
        <w:tabs>
          <w:tab w:val="left" w:pos="660"/>
          <w:tab w:val="right" w:leader="dot" w:pos="8495"/>
        </w:tabs>
        <w:rPr>
          <w:rFonts w:eastAsiaTheme="minorEastAsia" w:cstheme="minorBidi"/>
          <w:b w:val="0"/>
          <w:bCs w:val="0"/>
          <w:noProof/>
          <w:sz w:val="22"/>
          <w:szCs w:val="22"/>
        </w:rPr>
      </w:pPr>
      <w:hyperlink w:anchor="_Toc434933371" w:history="1">
        <w:r w:rsidR="00323CD3" w:rsidRPr="00F17BCE">
          <w:rPr>
            <w:rStyle w:val="Hyperlink"/>
            <w:noProof/>
          </w:rPr>
          <w:t>3.4.</w:t>
        </w:r>
        <w:r w:rsidR="00323CD3">
          <w:rPr>
            <w:rFonts w:eastAsiaTheme="minorEastAsia" w:cstheme="minorBidi"/>
            <w:b w:val="0"/>
            <w:bCs w:val="0"/>
            <w:noProof/>
            <w:sz w:val="22"/>
            <w:szCs w:val="22"/>
          </w:rPr>
          <w:tab/>
        </w:r>
        <w:r w:rsidR="00323CD3" w:rsidRPr="00F17BCE">
          <w:rPr>
            <w:rStyle w:val="Hyperlink"/>
            <w:noProof/>
          </w:rPr>
          <w:t>Implantação</w:t>
        </w:r>
        <w:r w:rsidR="00323CD3">
          <w:rPr>
            <w:noProof/>
            <w:webHidden/>
          </w:rPr>
          <w:tab/>
        </w:r>
        <w:r w:rsidR="00323CD3">
          <w:rPr>
            <w:noProof/>
            <w:webHidden/>
          </w:rPr>
          <w:fldChar w:fldCharType="begin"/>
        </w:r>
        <w:r w:rsidR="00323CD3">
          <w:rPr>
            <w:noProof/>
            <w:webHidden/>
          </w:rPr>
          <w:instrText xml:space="preserve"> PAGEREF _Toc434933371 \h </w:instrText>
        </w:r>
        <w:r w:rsidR="00323CD3">
          <w:rPr>
            <w:noProof/>
            <w:webHidden/>
          </w:rPr>
        </w:r>
        <w:r w:rsidR="00323CD3">
          <w:rPr>
            <w:noProof/>
            <w:webHidden/>
          </w:rPr>
          <w:fldChar w:fldCharType="separate"/>
        </w:r>
        <w:r w:rsidR="00323CD3">
          <w:rPr>
            <w:noProof/>
            <w:webHidden/>
          </w:rPr>
          <w:t>47</w:t>
        </w:r>
        <w:r w:rsidR="00323CD3">
          <w:rPr>
            <w:noProof/>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2" w:history="1">
        <w:r w:rsidR="00323CD3" w:rsidRPr="00F17BCE">
          <w:rPr>
            <w:rStyle w:val="Hyperlink"/>
          </w:rPr>
          <w:t>4.</w:t>
        </w:r>
        <w:r w:rsidR="00323CD3">
          <w:rPr>
            <w:rFonts w:asciiTheme="minorHAnsi" w:eastAsiaTheme="minorEastAsia" w:hAnsiTheme="minorHAnsi" w:cstheme="minorBidi"/>
            <w:b w:val="0"/>
            <w:bCs w:val="0"/>
            <w:caps w:val="0"/>
            <w:sz w:val="22"/>
            <w:szCs w:val="22"/>
          </w:rPr>
          <w:tab/>
        </w:r>
        <w:r w:rsidR="00323CD3" w:rsidRPr="00F17BCE">
          <w:rPr>
            <w:rStyle w:val="Hyperlink"/>
          </w:rPr>
          <w:t>CONCLUSÃO</w:t>
        </w:r>
        <w:r w:rsidR="00323CD3">
          <w:rPr>
            <w:webHidden/>
          </w:rPr>
          <w:tab/>
        </w:r>
        <w:r w:rsidR="00323CD3">
          <w:rPr>
            <w:webHidden/>
          </w:rPr>
          <w:fldChar w:fldCharType="begin"/>
        </w:r>
        <w:r w:rsidR="00323CD3">
          <w:rPr>
            <w:webHidden/>
          </w:rPr>
          <w:instrText xml:space="preserve"> PAGEREF _Toc434933372 \h </w:instrText>
        </w:r>
        <w:r w:rsidR="00323CD3">
          <w:rPr>
            <w:webHidden/>
          </w:rPr>
        </w:r>
        <w:r w:rsidR="00323CD3">
          <w:rPr>
            <w:webHidden/>
          </w:rPr>
          <w:fldChar w:fldCharType="separate"/>
        </w:r>
        <w:r w:rsidR="00323CD3">
          <w:rPr>
            <w:webHidden/>
          </w:rPr>
          <w:t>48</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3" w:history="1">
        <w:r w:rsidR="00323CD3" w:rsidRPr="00F17BCE">
          <w:rPr>
            <w:rStyle w:val="Hyperlink"/>
          </w:rPr>
          <w:t>REFERÊNCIAS</w:t>
        </w:r>
        <w:r w:rsidR="00323CD3">
          <w:rPr>
            <w:webHidden/>
          </w:rPr>
          <w:tab/>
        </w:r>
        <w:r w:rsidR="00323CD3">
          <w:rPr>
            <w:webHidden/>
          </w:rPr>
          <w:fldChar w:fldCharType="begin"/>
        </w:r>
        <w:r w:rsidR="00323CD3">
          <w:rPr>
            <w:webHidden/>
          </w:rPr>
          <w:instrText xml:space="preserve"> PAGEREF _Toc434933373 \h </w:instrText>
        </w:r>
        <w:r w:rsidR="00323CD3">
          <w:rPr>
            <w:webHidden/>
          </w:rPr>
        </w:r>
        <w:r w:rsidR="00323CD3">
          <w:rPr>
            <w:webHidden/>
          </w:rPr>
          <w:fldChar w:fldCharType="separate"/>
        </w:r>
        <w:r w:rsidR="00323CD3">
          <w:rPr>
            <w:webHidden/>
          </w:rPr>
          <w:t>49</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4" w:history="1">
        <w:r w:rsidR="00323CD3" w:rsidRPr="00F17BCE">
          <w:rPr>
            <w:rStyle w:val="Hyperlink"/>
          </w:rPr>
          <w:t>APÊNDICES A - ENTREVISTA</w:t>
        </w:r>
        <w:r w:rsidR="00323CD3">
          <w:rPr>
            <w:webHidden/>
          </w:rPr>
          <w:tab/>
        </w:r>
        <w:r w:rsidR="00323CD3">
          <w:rPr>
            <w:webHidden/>
          </w:rPr>
          <w:fldChar w:fldCharType="begin"/>
        </w:r>
        <w:r w:rsidR="00323CD3">
          <w:rPr>
            <w:webHidden/>
          </w:rPr>
          <w:instrText xml:space="preserve"> PAGEREF _Toc434933374 \h </w:instrText>
        </w:r>
        <w:r w:rsidR="00323CD3">
          <w:rPr>
            <w:webHidden/>
          </w:rPr>
        </w:r>
        <w:r w:rsidR="00323CD3">
          <w:rPr>
            <w:webHidden/>
          </w:rPr>
          <w:fldChar w:fldCharType="separate"/>
        </w:r>
        <w:r w:rsidR="00323CD3">
          <w:rPr>
            <w:webHidden/>
          </w:rPr>
          <w:t>51</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5" w:history="1">
        <w:r w:rsidR="00323CD3" w:rsidRPr="00F17BCE">
          <w:rPr>
            <w:rStyle w:val="Hyperlink"/>
          </w:rPr>
          <w:t>APÊNDICES B - DOCUMENTO DE VISÃO</w:t>
        </w:r>
        <w:r w:rsidR="00323CD3">
          <w:rPr>
            <w:webHidden/>
          </w:rPr>
          <w:tab/>
        </w:r>
        <w:r w:rsidR="00323CD3">
          <w:rPr>
            <w:webHidden/>
          </w:rPr>
          <w:fldChar w:fldCharType="begin"/>
        </w:r>
        <w:r w:rsidR="00323CD3">
          <w:rPr>
            <w:webHidden/>
          </w:rPr>
          <w:instrText xml:space="preserve"> PAGEREF _Toc434933375 \h </w:instrText>
        </w:r>
        <w:r w:rsidR="00323CD3">
          <w:rPr>
            <w:webHidden/>
          </w:rPr>
        </w:r>
        <w:r w:rsidR="00323CD3">
          <w:rPr>
            <w:webHidden/>
          </w:rPr>
          <w:fldChar w:fldCharType="separate"/>
        </w:r>
        <w:r w:rsidR="00323CD3">
          <w:rPr>
            <w:webHidden/>
          </w:rPr>
          <w:t>52</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6" w:history="1">
        <w:r w:rsidR="00323CD3" w:rsidRPr="00F17BCE">
          <w:rPr>
            <w:rStyle w:val="Hyperlink"/>
          </w:rPr>
          <w:t>APÊNDICES C – DIAGRAMA E ESPECIFICAÇÃO DE CASO DE USO</w:t>
        </w:r>
        <w:r w:rsidR="00323CD3">
          <w:rPr>
            <w:webHidden/>
          </w:rPr>
          <w:tab/>
        </w:r>
        <w:r w:rsidR="00323CD3">
          <w:rPr>
            <w:webHidden/>
          </w:rPr>
          <w:fldChar w:fldCharType="begin"/>
        </w:r>
        <w:r w:rsidR="00323CD3">
          <w:rPr>
            <w:webHidden/>
          </w:rPr>
          <w:instrText xml:space="preserve"> PAGEREF _Toc434933376 \h </w:instrText>
        </w:r>
        <w:r w:rsidR="00323CD3">
          <w:rPr>
            <w:webHidden/>
          </w:rPr>
        </w:r>
        <w:r w:rsidR="00323CD3">
          <w:rPr>
            <w:webHidden/>
          </w:rPr>
          <w:fldChar w:fldCharType="separate"/>
        </w:r>
        <w:r w:rsidR="00323CD3">
          <w:rPr>
            <w:webHidden/>
          </w:rPr>
          <w:t>55</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7" w:history="1">
        <w:r w:rsidR="00323CD3" w:rsidRPr="00F17BCE">
          <w:rPr>
            <w:rStyle w:val="Hyperlink"/>
          </w:rPr>
          <w:t>APÊNDICES D - DIAGRAMAS DE SEQUÊNCIA</w:t>
        </w:r>
        <w:r w:rsidR="00323CD3">
          <w:rPr>
            <w:webHidden/>
          </w:rPr>
          <w:tab/>
        </w:r>
        <w:r w:rsidR="00323CD3">
          <w:rPr>
            <w:webHidden/>
          </w:rPr>
          <w:fldChar w:fldCharType="begin"/>
        </w:r>
        <w:r w:rsidR="00323CD3">
          <w:rPr>
            <w:webHidden/>
          </w:rPr>
          <w:instrText xml:space="preserve"> PAGEREF _Toc434933377 \h </w:instrText>
        </w:r>
        <w:r w:rsidR="00323CD3">
          <w:rPr>
            <w:webHidden/>
          </w:rPr>
        </w:r>
        <w:r w:rsidR="00323CD3">
          <w:rPr>
            <w:webHidden/>
          </w:rPr>
          <w:fldChar w:fldCharType="separate"/>
        </w:r>
        <w:r w:rsidR="00323CD3">
          <w:rPr>
            <w:webHidden/>
          </w:rPr>
          <w:t>68</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8" w:history="1">
        <w:r w:rsidR="00323CD3" w:rsidRPr="00F17BCE">
          <w:rPr>
            <w:rStyle w:val="Hyperlink"/>
          </w:rPr>
          <w:t>APÊNDICES E - DIAGRAMAS DE ATIVIDADES</w:t>
        </w:r>
        <w:r w:rsidR="00323CD3">
          <w:rPr>
            <w:webHidden/>
          </w:rPr>
          <w:tab/>
        </w:r>
        <w:r w:rsidR="00323CD3">
          <w:rPr>
            <w:webHidden/>
          </w:rPr>
          <w:fldChar w:fldCharType="begin"/>
        </w:r>
        <w:r w:rsidR="00323CD3">
          <w:rPr>
            <w:webHidden/>
          </w:rPr>
          <w:instrText xml:space="preserve"> PAGEREF _Toc434933378 \h </w:instrText>
        </w:r>
        <w:r w:rsidR="00323CD3">
          <w:rPr>
            <w:webHidden/>
          </w:rPr>
        </w:r>
        <w:r w:rsidR="00323CD3">
          <w:rPr>
            <w:webHidden/>
          </w:rPr>
          <w:fldChar w:fldCharType="separate"/>
        </w:r>
        <w:r w:rsidR="00323CD3">
          <w:rPr>
            <w:webHidden/>
          </w:rPr>
          <w:t>76</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79" w:history="1">
        <w:r w:rsidR="00323CD3" w:rsidRPr="00F17BCE">
          <w:rPr>
            <w:rStyle w:val="Hyperlink"/>
          </w:rPr>
          <w:t>APÊNDICES F - DIAGRAMA DE IMPLANTAÇÃO</w:t>
        </w:r>
        <w:r w:rsidR="00323CD3">
          <w:rPr>
            <w:webHidden/>
          </w:rPr>
          <w:tab/>
        </w:r>
        <w:r w:rsidR="00323CD3">
          <w:rPr>
            <w:webHidden/>
          </w:rPr>
          <w:fldChar w:fldCharType="begin"/>
        </w:r>
        <w:r w:rsidR="00323CD3">
          <w:rPr>
            <w:webHidden/>
          </w:rPr>
          <w:instrText xml:space="preserve"> PAGEREF _Toc434933379 \h </w:instrText>
        </w:r>
        <w:r w:rsidR="00323CD3">
          <w:rPr>
            <w:webHidden/>
          </w:rPr>
        </w:r>
        <w:r w:rsidR="00323CD3">
          <w:rPr>
            <w:webHidden/>
          </w:rPr>
          <w:fldChar w:fldCharType="separate"/>
        </w:r>
        <w:r w:rsidR="00323CD3">
          <w:rPr>
            <w:webHidden/>
          </w:rPr>
          <w:t>77</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80" w:history="1">
        <w:r w:rsidR="00323CD3" w:rsidRPr="00F17BCE">
          <w:rPr>
            <w:rStyle w:val="Hyperlink"/>
          </w:rPr>
          <w:t>APÊNDICES G - DIAGRAMA DE CLASSES</w:t>
        </w:r>
        <w:r w:rsidR="00323CD3">
          <w:rPr>
            <w:webHidden/>
          </w:rPr>
          <w:tab/>
        </w:r>
        <w:r w:rsidR="00323CD3">
          <w:rPr>
            <w:webHidden/>
          </w:rPr>
          <w:fldChar w:fldCharType="begin"/>
        </w:r>
        <w:r w:rsidR="00323CD3">
          <w:rPr>
            <w:webHidden/>
          </w:rPr>
          <w:instrText xml:space="preserve"> PAGEREF _Toc434933380 \h </w:instrText>
        </w:r>
        <w:r w:rsidR="00323CD3">
          <w:rPr>
            <w:webHidden/>
          </w:rPr>
        </w:r>
        <w:r w:rsidR="00323CD3">
          <w:rPr>
            <w:webHidden/>
          </w:rPr>
          <w:fldChar w:fldCharType="separate"/>
        </w:r>
        <w:r w:rsidR="00323CD3">
          <w:rPr>
            <w:webHidden/>
          </w:rPr>
          <w:t>78</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81" w:history="1">
        <w:r w:rsidR="00323CD3" w:rsidRPr="00F17BCE">
          <w:rPr>
            <w:rStyle w:val="Hyperlink"/>
          </w:rPr>
          <w:t>APÊNDICES H - MER FÍSICO E DICIONÁRIO DE DADOS</w:t>
        </w:r>
        <w:r w:rsidR="00323CD3">
          <w:rPr>
            <w:webHidden/>
          </w:rPr>
          <w:tab/>
        </w:r>
        <w:r w:rsidR="00323CD3">
          <w:rPr>
            <w:webHidden/>
          </w:rPr>
          <w:fldChar w:fldCharType="begin"/>
        </w:r>
        <w:r w:rsidR="00323CD3">
          <w:rPr>
            <w:webHidden/>
          </w:rPr>
          <w:instrText xml:space="preserve"> PAGEREF _Toc434933381 \h </w:instrText>
        </w:r>
        <w:r w:rsidR="00323CD3">
          <w:rPr>
            <w:webHidden/>
          </w:rPr>
        </w:r>
        <w:r w:rsidR="00323CD3">
          <w:rPr>
            <w:webHidden/>
          </w:rPr>
          <w:fldChar w:fldCharType="separate"/>
        </w:r>
        <w:r w:rsidR="00323CD3">
          <w:rPr>
            <w:webHidden/>
          </w:rPr>
          <w:t>79</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82" w:history="1">
        <w:r w:rsidR="00323CD3" w:rsidRPr="00F17BCE">
          <w:rPr>
            <w:rStyle w:val="Hyperlink"/>
          </w:rPr>
          <w:t>APÊNDICES I - TESTE DE QUALIDADE</w:t>
        </w:r>
        <w:r w:rsidR="00323CD3">
          <w:rPr>
            <w:webHidden/>
          </w:rPr>
          <w:tab/>
        </w:r>
        <w:r w:rsidR="00323CD3">
          <w:rPr>
            <w:webHidden/>
          </w:rPr>
          <w:fldChar w:fldCharType="begin"/>
        </w:r>
        <w:r w:rsidR="00323CD3">
          <w:rPr>
            <w:webHidden/>
          </w:rPr>
          <w:instrText xml:space="preserve"> PAGEREF _Toc434933382 \h </w:instrText>
        </w:r>
        <w:r w:rsidR="00323CD3">
          <w:rPr>
            <w:webHidden/>
          </w:rPr>
        </w:r>
        <w:r w:rsidR="00323CD3">
          <w:rPr>
            <w:webHidden/>
          </w:rPr>
          <w:fldChar w:fldCharType="separate"/>
        </w:r>
        <w:r w:rsidR="00323CD3">
          <w:rPr>
            <w:webHidden/>
          </w:rPr>
          <w:t>82</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83" w:history="1">
        <w:r w:rsidR="00323CD3" w:rsidRPr="00F17BCE">
          <w:rPr>
            <w:rStyle w:val="Hyperlink"/>
          </w:rPr>
          <w:t>APÊNDICES J - CD/DVD COM IMPLEMENTAÇÃO.</w:t>
        </w:r>
        <w:r w:rsidR="00323CD3">
          <w:rPr>
            <w:webHidden/>
          </w:rPr>
          <w:tab/>
        </w:r>
        <w:r w:rsidR="00323CD3">
          <w:rPr>
            <w:webHidden/>
          </w:rPr>
          <w:fldChar w:fldCharType="begin"/>
        </w:r>
        <w:r w:rsidR="00323CD3">
          <w:rPr>
            <w:webHidden/>
          </w:rPr>
          <w:instrText xml:space="preserve"> PAGEREF _Toc434933383 \h </w:instrText>
        </w:r>
        <w:r w:rsidR="00323CD3">
          <w:rPr>
            <w:webHidden/>
          </w:rPr>
        </w:r>
        <w:r w:rsidR="00323CD3">
          <w:rPr>
            <w:webHidden/>
          </w:rPr>
          <w:fldChar w:fldCharType="separate"/>
        </w:r>
        <w:r w:rsidR="00323CD3">
          <w:rPr>
            <w:webHidden/>
          </w:rPr>
          <w:t>83</w:t>
        </w:r>
        <w:r w:rsidR="00323CD3">
          <w:rPr>
            <w:webHidden/>
          </w:rPr>
          <w:fldChar w:fldCharType="end"/>
        </w:r>
      </w:hyperlink>
    </w:p>
    <w:p w:rsidR="00323CD3" w:rsidRDefault="008C03D2">
      <w:pPr>
        <w:pStyle w:val="Sumrio1"/>
        <w:rPr>
          <w:rFonts w:asciiTheme="minorHAnsi" w:eastAsiaTheme="minorEastAsia" w:hAnsiTheme="minorHAnsi" w:cstheme="minorBidi"/>
          <w:b w:val="0"/>
          <w:bCs w:val="0"/>
          <w:caps w:val="0"/>
          <w:sz w:val="22"/>
          <w:szCs w:val="22"/>
        </w:rPr>
      </w:pPr>
      <w:hyperlink w:anchor="_Toc434933384" w:history="1">
        <w:r w:rsidR="00323CD3" w:rsidRPr="00F17BCE">
          <w:rPr>
            <w:rStyle w:val="Hyperlink"/>
          </w:rPr>
          <w:t>ANEXO A</w:t>
        </w:r>
        <w:r w:rsidR="00323CD3">
          <w:rPr>
            <w:webHidden/>
          </w:rPr>
          <w:tab/>
        </w:r>
        <w:r w:rsidR="00323CD3">
          <w:rPr>
            <w:webHidden/>
          </w:rPr>
          <w:fldChar w:fldCharType="begin"/>
        </w:r>
        <w:r w:rsidR="00323CD3">
          <w:rPr>
            <w:webHidden/>
          </w:rPr>
          <w:instrText xml:space="preserve"> PAGEREF _Toc434933384 \h </w:instrText>
        </w:r>
        <w:r w:rsidR="00323CD3">
          <w:rPr>
            <w:webHidden/>
          </w:rPr>
        </w:r>
        <w:r w:rsidR="00323CD3">
          <w:rPr>
            <w:webHidden/>
          </w:rPr>
          <w:fldChar w:fldCharType="separate"/>
        </w:r>
        <w:r w:rsidR="00323CD3">
          <w:rPr>
            <w:webHidden/>
          </w:rPr>
          <w:t>84</w:t>
        </w:r>
        <w:r w:rsidR="00323CD3">
          <w:rPr>
            <w:webHidden/>
          </w:rPr>
          <w:fldChar w:fldCharType="end"/>
        </w:r>
      </w:hyperlink>
    </w:p>
    <w:p w:rsidR="0006487C" w:rsidRPr="0095745E" w:rsidRDefault="00E53E3F" w:rsidP="0022153F">
      <w:pPr>
        <w:spacing w:line="240" w:lineRule="auto"/>
        <w:rPr>
          <w:rFonts w:ascii="Times New Roman" w:hAnsi="Times New Roman"/>
          <w:b/>
          <w:bCs/>
          <w:sz w:val="24"/>
          <w:szCs w:val="24"/>
        </w:rPr>
      </w:pPr>
      <w:r w:rsidRPr="00BB3E67">
        <w:rPr>
          <w:rFonts w:ascii="Times New Roman" w:hAnsi="Times New Roman"/>
          <w:b/>
          <w:bCs/>
          <w:sz w:val="24"/>
          <w:szCs w:val="24"/>
        </w:rPr>
        <w:fldChar w:fldCharType="end"/>
      </w:r>
    </w:p>
    <w:p w:rsidR="00C87719" w:rsidRDefault="00C87719" w:rsidP="00A047D5">
      <w:pPr>
        <w:pStyle w:val="Ttulo1"/>
        <w:rPr>
          <w:sz w:val="24"/>
          <w:szCs w:val="24"/>
        </w:rPr>
        <w:sectPr w:rsidR="00C87719" w:rsidSect="00953C1C">
          <w:footerReference w:type="default" r:id="rId9"/>
          <w:pgSz w:w="11907" w:h="16839" w:code="9"/>
          <w:pgMar w:top="1418" w:right="1701" w:bottom="1418" w:left="1701" w:header="425" w:footer="720" w:gutter="0"/>
          <w:cols w:space="720"/>
          <w:noEndnote/>
          <w:docGrid w:linePitch="299"/>
        </w:sectPr>
      </w:pPr>
    </w:p>
    <w:p w:rsidR="00730AB4" w:rsidRPr="00E17FD2" w:rsidRDefault="00A047D5" w:rsidP="00A047D5">
      <w:pPr>
        <w:pStyle w:val="Ttulo1"/>
        <w:rPr>
          <w:sz w:val="24"/>
          <w:szCs w:val="24"/>
        </w:rPr>
      </w:pPr>
      <w:bookmarkStart w:id="0" w:name="_Toc434933353"/>
      <w:r w:rsidRPr="00E17FD2">
        <w:rPr>
          <w:sz w:val="24"/>
          <w:szCs w:val="24"/>
        </w:rPr>
        <w:lastRenderedPageBreak/>
        <w:t>INTRODUÇÃO</w:t>
      </w:r>
      <w:bookmarkEnd w:id="0"/>
    </w:p>
    <w:p w:rsidR="004F7A86" w:rsidRDefault="004F7A86" w:rsidP="00085F34">
      <w:pPr>
        <w:autoSpaceDE w:val="0"/>
        <w:autoSpaceDN w:val="0"/>
        <w:adjustRightInd w:val="0"/>
        <w:spacing w:after="0" w:line="360" w:lineRule="auto"/>
        <w:ind w:firstLine="709"/>
        <w:jc w:val="both"/>
        <w:rPr>
          <w:rFonts w:ascii="Times New Roman" w:hAnsi="Times New Roman"/>
          <w:sz w:val="24"/>
          <w:szCs w:val="24"/>
        </w:rPr>
      </w:pPr>
    </w:p>
    <w:p w:rsidR="0049097E" w:rsidRDefault="0049097E" w:rsidP="00085F34">
      <w:pPr>
        <w:autoSpaceDE w:val="0"/>
        <w:autoSpaceDN w:val="0"/>
        <w:adjustRightInd w:val="0"/>
        <w:spacing w:after="0" w:line="360" w:lineRule="auto"/>
        <w:ind w:firstLine="709"/>
        <w:jc w:val="both"/>
        <w:rPr>
          <w:rFonts w:ascii="Times New Roman" w:hAnsi="Times New Roman"/>
          <w:sz w:val="24"/>
          <w:szCs w:val="24"/>
        </w:rPr>
      </w:pPr>
      <w:r>
        <w:rPr>
          <w:rFonts w:ascii="Times New Roman" w:hAnsi="Times New Roman"/>
          <w:sz w:val="24"/>
          <w:szCs w:val="24"/>
        </w:rPr>
        <w:t>Junto ao constante aumento da frota de carros nas ruas e a diminuição das áreas para estacionar, esses espaços devem ser geridos de modo a facilitar o fluxo dos automóveis otimizando principalmente tempo e garantindo a satisfação do cliente.</w:t>
      </w:r>
    </w:p>
    <w:p w:rsidR="00730AB4" w:rsidRDefault="0049097E" w:rsidP="00085F34">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Cria-se o Sistema de Gerenciamento de Estacionamento – STACIONE para auxilia</w:t>
      </w:r>
      <w:r w:rsidR="00F777A3">
        <w:rPr>
          <w:rFonts w:ascii="Times New Roman" w:hAnsi="Times New Roman"/>
          <w:sz w:val="24"/>
          <w:szCs w:val="24"/>
        </w:rPr>
        <w:t xml:space="preserve">r a gestão de um estacionamento, possibilitando </w:t>
      </w:r>
      <w:r w:rsidR="00C10BF7">
        <w:rPr>
          <w:rFonts w:ascii="Times New Roman" w:hAnsi="Times New Roman"/>
          <w:sz w:val="24"/>
          <w:szCs w:val="24"/>
        </w:rPr>
        <w:t>um melhor controle do fluxo de veículos e melhor controle financeiro do mesmo.</w:t>
      </w:r>
    </w:p>
    <w:p w:rsidR="00C10BF7" w:rsidRPr="00A047D5" w:rsidRDefault="00C10BF7" w:rsidP="00085F34">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Neste projeto serão apresentadas as características do STACIONE, mostrando informações importantes para o entendimento do sistema bem como suas funcionalidades.</w:t>
      </w:r>
    </w:p>
    <w:p w:rsidR="00730AB4" w:rsidRPr="00E17FD2" w:rsidRDefault="006E7F2A" w:rsidP="00E17FD2">
      <w:pPr>
        <w:pStyle w:val="Ttulo2"/>
        <w:tabs>
          <w:tab w:val="clear" w:pos="792"/>
        </w:tabs>
        <w:ind w:left="0" w:firstLine="0"/>
        <w:rPr>
          <w:sz w:val="24"/>
          <w:szCs w:val="24"/>
        </w:rPr>
      </w:pPr>
      <w:bookmarkStart w:id="1" w:name="_Toc434933354"/>
      <w:r w:rsidRPr="00E17FD2">
        <w:rPr>
          <w:sz w:val="24"/>
          <w:szCs w:val="24"/>
        </w:rPr>
        <w:t>Objetivos</w:t>
      </w:r>
      <w:bookmarkEnd w:id="1"/>
    </w:p>
    <w:p w:rsidR="00730AB4" w:rsidRPr="00E17FD2" w:rsidRDefault="00730AB4" w:rsidP="00085F34">
      <w:pPr>
        <w:pStyle w:val="PargrafodaLista"/>
        <w:numPr>
          <w:ilvl w:val="2"/>
          <w:numId w:val="4"/>
        </w:numPr>
        <w:autoSpaceDE w:val="0"/>
        <w:autoSpaceDN w:val="0"/>
        <w:adjustRightInd w:val="0"/>
        <w:spacing w:after="0" w:line="360" w:lineRule="auto"/>
        <w:ind w:left="720"/>
        <w:rPr>
          <w:rFonts w:ascii="Times New Roman" w:hAnsi="Times New Roman"/>
          <w:b/>
          <w:sz w:val="24"/>
          <w:szCs w:val="24"/>
        </w:rPr>
      </w:pPr>
      <w:r w:rsidRPr="00E17FD2">
        <w:rPr>
          <w:rFonts w:ascii="Times New Roman" w:hAnsi="Times New Roman"/>
          <w:b/>
          <w:sz w:val="24"/>
          <w:szCs w:val="24"/>
        </w:rPr>
        <w:t>Geral</w:t>
      </w:r>
    </w:p>
    <w:p w:rsidR="00921C3C" w:rsidRDefault="00921C3C" w:rsidP="00085F34">
      <w:pPr>
        <w:autoSpaceDE w:val="0"/>
        <w:autoSpaceDN w:val="0"/>
        <w:adjustRightInd w:val="0"/>
        <w:spacing w:before="240" w:after="0" w:line="360" w:lineRule="auto"/>
        <w:ind w:firstLine="708"/>
        <w:jc w:val="both"/>
        <w:rPr>
          <w:rFonts w:ascii="Times New Roman" w:hAnsi="Times New Roman"/>
          <w:sz w:val="24"/>
          <w:szCs w:val="24"/>
        </w:rPr>
      </w:pPr>
      <w:r w:rsidRPr="00921C3C">
        <w:rPr>
          <w:rFonts w:ascii="Times New Roman" w:hAnsi="Times New Roman"/>
          <w:sz w:val="24"/>
          <w:szCs w:val="24"/>
        </w:rPr>
        <w:t>Este projeto tem por obj</w:t>
      </w:r>
      <w:r>
        <w:rPr>
          <w:rFonts w:ascii="Times New Roman" w:hAnsi="Times New Roman"/>
          <w:sz w:val="24"/>
          <w:szCs w:val="24"/>
        </w:rPr>
        <w:t xml:space="preserve">etivo </w:t>
      </w:r>
      <w:r w:rsidR="003A0F06">
        <w:rPr>
          <w:rFonts w:ascii="Times New Roman" w:hAnsi="Times New Roman"/>
          <w:sz w:val="24"/>
          <w:szCs w:val="24"/>
        </w:rPr>
        <w:t>apresentar</w:t>
      </w:r>
      <w:r>
        <w:rPr>
          <w:rFonts w:ascii="Times New Roman" w:hAnsi="Times New Roman"/>
          <w:sz w:val="24"/>
          <w:szCs w:val="24"/>
        </w:rPr>
        <w:t xml:space="preserve"> um sistema</w:t>
      </w:r>
      <w:r w:rsidRPr="00921C3C">
        <w:rPr>
          <w:rFonts w:ascii="Times New Roman" w:hAnsi="Times New Roman"/>
          <w:sz w:val="24"/>
          <w:szCs w:val="24"/>
        </w:rPr>
        <w:t xml:space="preserve"> que fará o gerenciamento </w:t>
      </w:r>
      <w:r>
        <w:rPr>
          <w:rFonts w:ascii="Times New Roman" w:hAnsi="Times New Roman"/>
          <w:sz w:val="24"/>
          <w:szCs w:val="24"/>
        </w:rPr>
        <w:t>de um estacionamento</w:t>
      </w:r>
      <w:r w:rsidRPr="00921C3C">
        <w:rPr>
          <w:rFonts w:ascii="Times New Roman" w:hAnsi="Times New Roman"/>
          <w:sz w:val="24"/>
          <w:szCs w:val="24"/>
        </w:rPr>
        <w:t xml:space="preserve">, de modo a automatizar o trabalho dos </w:t>
      </w:r>
      <w:r w:rsidR="003B22AC">
        <w:rPr>
          <w:rFonts w:ascii="Times New Roman" w:hAnsi="Times New Roman"/>
          <w:sz w:val="24"/>
          <w:szCs w:val="24"/>
        </w:rPr>
        <w:t xml:space="preserve">gerentes e </w:t>
      </w:r>
      <w:r>
        <w:rPr>
          <w:rFonts w:ascii="Times New Roman" w:hAnsi="Times New Roman"/>
          <w:sz w:val="24"/>
          <w:szCs w:val="24"/>
        </w:rPr>
        <w:t>atendentes</w:t>
      </w:r>
      <w:r w:rsidRPr="00921C3C">
        <w:rPr>
          <w:rFonts w:ascii="Times New Roman" w:hAnsi="Times New Roman"/>
          <w:sz w:val="24"/>
          <w:szCs w:val="24"/>
        </w:rPr>
        <w:t>, para que estes</w:t>
      </w:r>
      <w:r>
        <w:rPr>
          <w:rFonts w:ascii="Times New Roman" w:hAnsi="Times New Roman"/>
          <w:sz w:val="24"/>
          <w:szCs w:val="24"/>
        </w:rPr>
        <w:t xml:space="preserve"> </w:t>
      </w:r>
      <w:r w:rsidRPr="00921C3C">
        <w:rPr>
          <w:rFonts w:ascii="Times New Roman" w:hAnsi="Times New Roman"/>
          <w:sz w:val="24"/>
          <w:szCs w:val="24"/>
        </w:rPr>
        <w:t>usufruam de um maior desempenho e eficiência em suas atividades</w:t>
      </w:r>
      <w:r w:rsidR="003B22AC">
        <w:rPr>
          <w:rFonts w:ascii="Times New Roman" w:hAnsi="Times New Roman"/>
          <w:sz w:val="24"/>
          <w:szCs w:val="24"/>
        </w:rPr>
        <w:t>.</w:t>
      </w:r>
      <w:r w:rsidRPr="00921C3C">
        <w:rPr>
          <w:rFonts w:ascii="Times New Roman" w:hAnsi="Times New Roman"/>
          <w:sz w:val="24"/>
          <w:szCs w:val="24"/>
        </w:rPr>
        <w:t xml:space="preserve"> </w:t>
      </w:r>
    </w:p>
    <w:p w:rsidR="003B22AC" w:rsidRPr="00921C3C" w:rsidRDefault="003B22AC" w:rsidP="00085F34">
      <w:pPr>
        <w:autoSpaceDE w:val="0"/>
        <w:autoSpaceDN w:val="0"/>
        <w:adjustRightInd w:val="0"/>
        <w:spacing w:after="0" w:line="360" w:lineRule="auto"/>
        <w:ind w:firstLine="708"/>
        <w:jc w:val="both"/>
        <w:rPr>
          <w:rFonts w:ascii="Times New Roman" w:hAnsi="Times New Roman"/>
          <w:sz w:val="24"/>
          <w:szCs w:val="24"/>
        </w:rPr>
      </w:pPr>
    </w:p>
    <w:p w:rsidR="00730AB4" w:rsidRDefault="00730AB4" w:rsidP="00085F34">
      <w:pPr>
        <w:pStyle w:val="PargrafodaLista"/>
        <w:numPr>
          <w:ilvl w:val="2"/>
          <w:numId w:val="4"/>
        </w:numPr>
        <w:autoSpaceDE w:val="0"/>
        <w:autoSpaceDN w:val="0"/>
        <w:adjustRightInd w:val="0"/>
        <w:spacing w:after="0" w:line="360" w:lineRule="auto"/>
        <w:ind w:left="720"/>
        <w:rPr>
          <w:rFonts w:ascii="Times New Roman" w:hAnsi="Times New Roman"/>
          <w:b/>
          <w:sz w:val="24"/>
          <w:szCs w:val="24"/>
        </w:rPr>
      </w:pPr>
      <w:r w:rsidRPr="00E17FD2">
        <w:rPr>
          <w:rFonts w:ascii="Times New Roman" w:hAnsi="Times New Roman"/>
          <w:b/>
          <w:sz w:val="24"/>
          <w:szCs w:val="24"/>
        </w:rPr>
        <w:t>Específicos</w:t>
      </w: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roofErr w:type="gramStart"/>
      <w:r w:rsidRPr="008A5114">
        <w:rPr>
          <w:rFonts w:ascii="Times New Roman" w:hAnsi="Times New Roman"/>
          <w:sz w:val="24"/>
          <w:szCs w:val="24"/>
        </w:rPr>
        <w:t>a) Elaborar</w:t>
      </w:r>
      <w:proofErr w:type="gramEnd"/>
      <w:r w:rsidRPr="008A5114">
        <w:rPr>
          <w:rFonts w:ascii="Times New Roman" w:hAnsi="Times New Roman"/>
          <w:sz w:val="24"/>
          <w:szCs w:val="24"/>
        </w:rPr>
        <w:t xml:space="preserve"> a visão do sistema, avaliando os possíveis riscos, estabelecendo as prioridades, levantando e documentando os requisitos e mantendo o acompanhamento das mudanças desses requisitos;</w:t>
      </w: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roofErr w:type="gramStart"/>
      <w:r w:rsidRPr="008A5114">
        <w:rPr>
          <w:rFonts w:ascii="Times New Roman" w:hAnsi="Times New Roman"/>
          <w:sz w:val="24"/>
          <w:szCs w:val="24"/>
        </w:rPr>
        <w:t>b) Modelar</w:t>
      </w:r>
      <w:proofErr w:type="gramEnd"/>
      <w:r w:rsidRPr="008A5114">
        <w:rPr>
          <w:rFonts w:ascii="Times New Roman" w:hAnsi="Times New Roman"/>
          <w:sz w:val="24"/>
          <w:szCs w:val="24"/>
        </w:rPr>
        <w:t xml:space="preserve"> o sistema visualmente utilizado modelos os diversos diagramas da UML para apresentar as visões estáticas e dinâmicas do sistema;</w:t>
      </w: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roofErr w:type="gramStart"/>
      <w:r w:rsidRPr="008A5114">
        <w:rPr>
          <w:rFonts w:ascii="Times New Roman" w:hAnsi="Times New Roman"/>
          <w:sz w:val="24"/>
          <w:szCs w:val="24"/>
        </w:rPr>
        <w:t>c) Desenvolver</w:t>
      </w:r>
      <w:proofErr w:type="gramEnd"/>
      <w:r w:rsidRPr="008A5114">
        <w:rPr>
          <w:rFonts w:ascii="Times New Roman" w:hAnsi="Times New Roman"/>
          <w:sz w:val="24"/>
          <w:szCs w:val="24"/>
        </w:rPr>
        <w:t xml:space="preserve"> o sistema de maneira incremental e iterativa;</w:t>
      </w: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
    <w:p w:rsidR="008A5114" w:rsidRPr="008A5114" w:rsidRDefault="008A5114" w:rsidP="008A5114">
      <w:pPr>
        <w:pStyle w:val="UCS-CorpodetextoRequisitosespeciais"/>
        <w:numPr>
          <w:ilvl w:val="0"/>
          <w:numId w:val="0"/>
        </w:numPr>
        <w:ind w:firstLine="709"/>
        <w:rPr>
          <w:rFonts w:ascii="Times New Roman" w:hAnsi="Times New Roman"/>
          <w:sz w:val="24"/>
          <w:szCs w:val="24"/>
        </w:rPr>
      </w:pPr>
      <w:proofErr w:type="gramStart"/>
      <w:r w:rsidRPr="008A5114">
        <w:rPr>
          <w:rFonts w:ascii="Times New Roman" w:hAnsi="Times New Roman"/>
          <w:sz w:val="24"/>
          <w:szCs w:val="24"/>
        </w:rPr>
        <w:t>e) Testar</w:t>
      </w:r>
      <w:proofErr w:type="gramEnd"/>
      <w:r w:rsidRPr="008A5114">
        <w:rPr>
          <w:rFonts w:ascii="Times New Roman" w:hAnsi="Times New Roman"/>
          <w:sz w:val="24"/>
          <w:szCs w:val="24"/>
        </w:rPr>
        <w:t>, implantar e verificar a qualidade do sistema garantindo que atenda aos padrões de qualidade da organização.</w:t>
      </w:r>
    </w:p>
    <w:p w:rsidR="000C633E" w:rsidRDefault="000C633E" w:rsidP="00085F34">
      <w:pPr>
        <w:autoSpaceDE w:val="0"/>
        <w:autoSpaceDN w:val="0"/>
        <w:adjustRightInd w:val="0"/>
        <w:spacing w:after="0" w:line="360" w:lineRule="auto"/>
        <w:ind w:left="708"/>
        <w:rPr>
          <w:rFonts w:ascii="Times New Roman" w:hAnsi="Times New Roman"/>
          <w:sz w:val="24"/>
          <w:szCs w:val="24"/>
        </w:rPr>
      </w:pPr>
    </w:p>
    <w:p w:rsidR="00730AB4" w:rsidRPr="00E17FD2" w:rsidRDefault="00192E64" w:rsidP="00104531">
      <w:pPr>
        <w:pStyle w:val="Ttulo2"/>
        <w:tabs>
          <w:tab w:val="clear" w:pos="792"/>
          <w:tab w:val="left" w:pos="284"/>
        </w:tabs>
        <w:ind w:left="0" w:firstLine="0"/>
        <w:rPr>
          <w:sz w:val="24"/>
          <w:szCs w:val="24"/>
        </w:rPr>
      </w:pPr>
      <w:bookmarkStart w:id="2" w:name="_Toc434933355"/>
      <w:r w:rsidRPr="00E17FD2">
        <w:rPr>
          <w:sz w:val="24"/>
          <w:szCs w:val="24"/>
        </w:rPr>
        <w:t>Estrutura</w:t>
      </w:r>
      <w:r w:rsidR="00D40B15" w:rsidRPr="00E17FD2">
        <w:rPr>
          <w:sz w:val="24"/>
          <w:szCs w:val="24"/>
        </w:rPr>
        <w:t xml:space="preserve"> do Trabalho de Conclusão</w:t>
      </w:r>
      <w:bookmarkEnd w:id="2"/>
    </w:p>
    <w:p w:rsidR="006E7F2A" w:rsidRPr="00A047D5" w:rsidRDefault="006E7F2A" w:rsidP="00085F34">
      <w:pPr>
        <w:autoSpaceDE w:val="0"/>
        <w:autoSpaceDN w:val="0"/>
        <w:adjustRightInd w:val="0"/>
        <w:spacing w:after="0" w:line="360" w:lineRule="auto"/>
        <w:rPr>
          <w:rFonts w:ascii="Times New Roman" w:hAnsi="Times New Roman"/>
          <w:sz w:val="24"/>
          <w:szCs w:val="24"/>
        </w:rPr>
      </w:pPr>
    </w:p>
    <w:p w:rsidR="00237C56" w:rsidRPr="00237C56" w:rsidRDefault="00237C56" w:rsidP="00085F34">
      <w:pPr>
        <w:autoSpaceDE w:val="0"/>
        <w:autoSpaceDN w:val="0"/>
        <w:adjustRightInd w:val="0"/>
        <w:spacing w:after="0" w:line="360" w:lineRule="auto"/>
        <w:ind w:firstLine="708"/>
        <w:jc w:val="both"/>
        <w:rPr>
          <w:rFonts w:ascii="Times New Roman" w:hAnsi="Times New Roman"/>
          <w:bCs/>
          <w:sz w:val="24"/>
          <w:szCs w:val="24"/>
        </w:rPr>
      </w:pPr>
      <w:r w:rsidRPr="00237C56">
        <w:rPr>
          <w:rFonts w:ascii="Times New Roman" w:hAnsi="Times New Roman"/>
          <w:bCs/>
          <w:sz w:val="24"/>
          <w:szCs w:val="24"/>
        </w:rPr>
        <w:t xml:space="preserve">Este documento está dividido em </w:t>
      </w:r>
      <w:r w:rsidR="008A5114">
        <w:rPr>
          <w:rFonts w:ascii="Times New Roman" w:hAnsi="Times New Roman"/>
          <w:bCs/>
          <w:sz w:val="24"/>
          <w:szCs w:val="24"/>
        </w:rPr>
        <w:t>quatro</w:t>
      </w:r>
      <w:r w:rsidRPr="00237C56">
        <w:rPr>
          <w:rFonts w:ascii="Times New Roman" w:hAnsi="Times New Roman"/>
          <w:bCs/>
          <w:sz w:val="24"/>
          <w:szCs w:val="24"/>
        </w:rPr>
        <w:t xml:space="preserve"> capítulos, os quais estão organizados da seguinte forma:</w:t>
      </w:r>
    </w:p>
    <w:p w:rsidR="00237C56" w:rsidRPr="00237C56" w:rsidRDefault="00237C56" w:rsidP="00085F34">
      <w:pPr>
        <w:autoSpaceDE w:val="0"/>
        <w:autoSpaceDN w:val="0"/>
        <w:adjustRightInd w:val="0"/>
        <w:spacing w:after="0" w:line="360" w:lineRule="auto"/>
        <w:ind w:firstLine="708"/>
        <w:jc w:val="both"/>
        <w:rPr>
          <w:rFonts w:ascii="Times New Roman" w:hAnsi="Times New Roman"/>
          <w:bCs/>
          <w:sz w:val="24"/>
          <w:szCs w:val="24"/>
        </w:rPr>
      </w:pPr>
      <w:r w:rsidRPr="00237C56">
        <w:rPr>
          <w:rFonts w:ascii="Times New Roman" w:hAnsi="Times New Roman"/>
          <w:bCs/>
          <w:sz w:val="24"/>
          <w:szCs w:val="24"/>
        </w:rPr>
        <w:lastRenderedPageBreak/>
        <w:t>Capítulo 1 - Introdução: este capítulo descreve o problema observado, a importância do tema em um contexto geral, o objetivo do sistema, os resultados específicos e apresenta a forma como o trabalho está organizado;</w:t>
      </w:r>
    </w:p>
    <w:p w:rsidR="00237C56" w:rsidRPr="00237C56" w:rsidRDefault="00237C56" w:rsidP="00085F34">
      <w:pPr>
        <w:autoSpaceDE w:val="0"/>
        <w:autoSpaceDN w:val="0"/>
        <w:adjustRightInd w:val="0"/>
        <w:spacing w:after="0" w:line="360" w:lineRule="auto"/>
        <w:ind w:firstLine="708"/>
        <w:jc w:val="both"/>
        <w:rPr>
          <w:rFonts w:ascii="Times New Roman" w:hAnsi="Times New Roman"/>
          <w:bCs/>
          <w:sz w:val="24"/>
          <w:szCs w:val="24"/>
        </w:rPr>
      </w:pPr>
      <w:r w:rsidRPr="00237C56">
        <w:rPr>
          <w:rFonts w:ascii="Times New Roman" w:hAnsi="Times New Roman"/>
          <w:bCs/>
          <w:sz w:val="24"/>
          <w:szCs w:val="24"/>
        </w:rPr>
        <w:t xml:space="preserve">Capítulo 2 – Referencial Teórico: apresenta conceitos inerentes ao sistema, como também a metodologia e as técnicas a serem utilizadas, a análise das necessidades e problemas diagnosticados;  </w:t>
      </w:r>
    </w:p>
    <w:p w:rsidR="00237C56" w:rsidRPr="00237C56" w:rsidRDefault="00237C56" w:rsidP="00085F34">
      <w:pPr>
        <w:autoSpaceDE w:val="0"/>
        <w:autoSpaceDN w:val="0"/>
        <w:adjustRightInd w:val="0"/>
        <w:spacing w:after="0" w:line="360" w:lineRule="auto"/>
        <w:ind w:firstLine="708"/>
        <w:jc w:val="both"/>
        <w:rPr>
          <w:rFonts w:ascii="Times New Roman" w:hAnsi="Times New Roman"/>
          <w:bCs/>
          <w:sz w:val="24"/>
          <w:szCs w:val="24"/>
        </w:rPr>
      </w:pPr>
      <w:r w:rsidRPr="00237C56">
        <w:rPr>
          <w:rFonts w:ascii="Times New Roman" w:hAnsi="Times New Roman"/>
          <w:bCs/>
          <w:sz w:val="24"/>
          <w:szCs w:val="24"/>
        </w:rPr>
        <w:t>Capítulo 3 – Metodologia: apresenta a visão geral do sistema, contendo a classificação dos requisitos gerais identificados para solucionar o problema, a lista e as especificações dos casos de uso, os diagramas de atividades, sequência e colaboração de cada caso de uso, o projeto lógico, o diagrama relacional do sistema e o de entidade e relacionamento;</w:t>
      </w:r>
      <w:r w:rsidR="008A5114">
        <w:rPr>
          <w:rFonts w:ascii="Times New Roman" w:hAnsi="Times New Roman"/>
          <w:bCs/>
          <w:sz w:val="24"/>
          <w:szCs w:val="24"/>
        </w:rPr>
        <w:t xml:space="preserve"> </w:t>
      </w:r>
      <w:r w:rsidRPr="00237C56">
        <w:rPr>
          <w:rFonts w:ascii="Times New Roman" w:hAnsi="Times New Roman"/>
          <w:bCs/>
          <w:sz w:val="24"/>
          <w:szCs w:val="24"/>
        </w:rPr>
        <w:t>mecanismos de segurança da linguagem de programação e SGBD, bem como segurança de privacidade de dados;</w:t>
      </w:r>
      <w:r w:rsidR="008A5114" w:rsidRPr="008A5114">
        <w:rPr>
          <w:rFonts w:ascii="Times New Roman" w:hAnsi="Times New Roman"/>
          <w:bCs/>
          <w:sz w:val="24"/>
          <w:szCs w:val="24"/>
        </w:rPr>
        <w:t xml:space="preserve"> </w:t>
      </w:r>
      <w:r w:rsidR="008A5114">
        <w:rPr>
          <w:rFonts w:ascii="Times New Roman" w:hAnsi="Times New Roman"/>
          <w:bCs/>
          <w:sz w:val="24"/>
          <w:szCs w:val="24"/>
        </w:rPr>
        <w:t>t</w:t>
      </w:r>
      <w:r w:rsidR="008A5114" w:rsidRPr="00237C56">
        <w:rPr>
          <w:rFonts w:ascii="Times New Roman" w:hAnsi="Times New Roman"/>
          <w:bCs/>
          <w:sz w:val="24"/>
          <w:szCs w:val="24"/>
        </w:rPr>
        <w:t>este de implantação</w:t>
      </w:r>
      <w:r w:rsidR="008A5114">
        <w:rPr>
          <w:rFonts w:ascii="Times New Roman" w:hAnsi="Times New Roman"/>
          <w:bCs/>
          <w:sz w:val="24"/>
          <w:szCs w:val="24"/>
        </w:rPr>
        <w:t xml:space="preserve">, </w:t>
      </w:r>
      <w:r w:rsidRPr="00237C56">
        <w:rPr>
          <w:rFonts w:ascii="Times New Roman" w:hAnsi="Times New Roman"/>
          <w:bCs/>
          <w:sz w:val="24"/>
          <w:szCs w:val="24"/>
        </w:rPr>
        <w:t>testes de qualidade, stress e segurança, bem como a implantação do sistema;</w:t>
      </w:r>
    </w:p>
    <w:p w:rsidR="003A63C5" w:rsidRPr="00237C56" w:rsidRDefault="00237C56" w:rsidP="00085F34">
      <w:pPr>
        <w:autoSpaceDE w:val="0"/>
        <w:autoSpaceDN w:val="0"/>
        <w:adjustRightInd w:val="0"/>
        <w:spacing w:after="0" w:line="360" w:lineRule="auto"/>
        <w:ind w:firstLine="708"/>
        <w:jc w:val="both"/>
        <w:rPr>
          <w:rFonts w:ascii="Times New Roman" w:hAnsi="Times New Roman"/>
          <w:bCs/>
          <w:sz w:val="24"/>
          <w:szCs w:val="24"/>
        </w:rPr>
      </w:pPr>
      <w:r w:rsidRPr="00237C56">
        <w:rPr>
          <w:rFonts w:ascii="Times New Roman" w:hAnsi="Times New Roman"/>
          <w:bCs/>
          <w:sz w:val="24"/>
          <w:szCs w:val="24"/>
        </w:rPr>
        <w:t xml:space="preserve">Capítulo </w:t>
      </w:r>
      <w:r w:rsidR="008A5114">
        <w:rPr>
          <w:rFonts w:ascii="Times New Roman" w:hAnsi="Times New Roman"/>
          <w:bCs/>
          <w:sz w:val="24"/>
          <w:szCs w:val="24"/>
        </w:rPr>
        <w:t>4</w:t>
      </w:r>
      <w:r w:rsidRPr="00237C56">
        <w:rPr>
          <w:rFonts w:ascii="Times New Roman" w:hAnsi="Times New Roman"/>
          <w:bCs/>
          <w:sz w:val="24"/>
          <w:szCs w:val="24"/>
        </w:rPr>
        <w:t xml:space="preserve"> - Conclusão: aborda considerações sobre a solução, a experiência com o desenvolvimento e possíveis evoluções do sistema.</w:t>
      </w:r>
    </w:p>
    <w:p w:rsidR="003A63C5" w:rsidRPr="00A047D5" w:rsidRDefault="003A63C5" w:rsidP="00085F34">
      <w:pPr>
        <w:autoSpaceDE w:val="0"/>
        <w:autoSpaceDN w:val="0"/>
        <w:adjustRightInd w:val="0"/>
        <w:spacing w:after="0" w:line="360" w:lineRule="auto"/>
        <w:rPr>
          <w:rFonts w:ascii="Times New Roman" w:hAnsi="Times New Roman"/>
          <w:b/>
          <w:bCs/>
          <w:sz w:val="24"/>
          <w:szCs w:val="24"/>
        </w:rPr>
      </w:pPr>
    </w:p>
    <w:p w:rsidR="00730AB4" w:rsidRPr="00E17FD2" w:rsidRDefault="000F54E0" w:rsidP="00104531">
      <w:pPr>
        <w:pStyle w:val="Ttulo1"/>
        <w:tabs>
          <w:tab w:val="clear" w:pos="360"/>
          <w:tab w:val="left" w:pos="284"/>
        </w:tabs>
        <w:ind w:left="0" w:firstLine="0"/>
        <w:rPr>
          <w:sz w:val="24"/>
          <w:szCs w:val="24"/>
          <w:lang w:val="pt-BR"/>
        </w:rPr>
      </w:pPr>
      <w:r w:rsidRPr="00E17FD2">
        <w:rPr>
          <w:sz w:val="24"/>
          <w:szCs w:val="24"/>
        </w:rPr>
        <w:br w:type="page"/>
      </w:r>
      <w:bookmarkStart w:id="3" w:name="_Toc434933356"/>
      <w:r w:rsidR="000C5018" w:rsidRPr="00E17FD2">
        <w:rPr>
          <w:sz w:val="24"/>
          <w:szCs w:val="24"/>
        </w:rPr>
        <w:lastRenderedPageBreak/>
        <w:t>REFERENCIAL TEÓRICO</w:t>
      </w:r>
      <w:bookmarkEnd w:id="3"/>
    </w:p>
    <w:p w:rsidR="00EE1D78" w:rsidRDefault="00EE1D78" w:rsidP="00271F14">
      <w:pPr>
        <w:autoSpaceDE w:val="0"/>
        <w:autoSpaceDN w:val="0"/>
        <w:adjustRightInd w:val="0"/>
        <w:spacing w:after="0" w:line="360" w:lineRule="auto"/>
        <w:ind w:firstLine="708"/>
        <w:jc w:val="both"/>
        <w:rPr>
          <w:rFonts w:ascii="Times New Roman" w:hAnsi="Times New Roman"/>
          <w:sz w:val="24"/>
          <w:szCs w:val="24"/>
        </w:rPr>
      </w:pPr>
    </w:p>
    <w:p w:rsidR="00EE1D78" w:rsidRDefault="00EE1D78" w:rsidP="00271F14">
      <w:pPr>
        <w:autoSpaceDE w:val="0"/>
        <w:autoSpaceDN w:val="0"/>
        <w:adjustRightInd w:val="0"/>
        <w:spacing w:after="0" w:line="360" w:lineRule="auto"/>
        <w:ind w:firstLine="708"/>
        <w:jc w:val="both"/>
        <w:rPr>
          <w:rFonts w:ascii="Times New Roman" w:hAnsi="Times New Roman"/>
          <w:sz w:val="24"/>
          <w:szCs w:val="24"/>
        </w:rPr>
      </w:pPr>
      <w:r w:rsidRPr="00DB6F6F">
        <w:rPr>
          <w:rFonts w:ascii="Times New Roman" w:hAnsi="Times New Roman"/>
          <w:sz w:val="24"/>
          <w:szCs w:val="24"/>
        </w:rPr>
        <w:t>Este capítulo apresenta conceitos relacionados ao tema e descreve a metodologia aplicada</w:t>
      </w:r>
      <w:r>
        <w:rPr>
          <w:rFonts w:ascii="Times New Roman" w:hAnsi="Times New Roman"/>
          <w:sz w:val="24"/>
          <w:szCs w:val="24"/>
        </w:rPr>
        <w:t xml:space="preserve"> e</w:t>
      </w:r>
      <w:r w:rsidRPr="00DB6F6F">
        <w:rPr>
          <w:rFonts w:ascii="Times New Roman" w:hAnsi="Times New Roman"/>
          <w:sz w:val="24"/>
          <w:szCs w:val="24"/>
        </w:rPr>
        <w:t xml:space="preserve"> o problema diagnosticado</w:t>
      </w:r>
      <w:r>
        <w:rPr>
          <w:rFonts w:ascii="Times New Roman" w:hAnsi="Times New Roman"/>
          <w:sz w:val="24"/>
          <w:szCs w:val="24"/>
        </w:rPr>
        <w:t>.</w:t>
      </w:r>
    </w:p>
    <w:p w:rsidR="00EE1D78" w:rsidRPr="00373CE1" w:rsidRDefault="00EE1D78" w:rsidP="00373CE1">
      <w:pPr>
        <w:rPr>
          <w:lang w:eastAsia="x-none"/>
        </w:rPr>
      </w:pPr>
    </w:p>
    <w:p w:rsidR="00373CE1" w:rsidRPr="00044F99" w:rsidRDefault="00373CE1" w:rsidP="00042E1C">
      <w:pPr>
        <w:pStyle w:val="Ttulo2"/>
        <w:tabs>
          <w:tab w:val="clear" w:pos="792"/>
        </w:tabs>
        <w:ind w:left="0" w:firstLine="0"/>
        <w:rPr>
          <w:sz w:val="24"/>
          <w:szCs w:val="24"/>
          <w:lang w:val="pt-BR"/>
        </w:rPr>
      </w:pPr>
      <w:bookmarkStart w:id="4" w:name="_Toc434933357"/>
      <w:r w:rsidRPr="00044F99">
        <w:rPr>
          <w:sz w:val="24"/>
          <w:szCs w:val="24"/>
        </w:rPr>
        <w:t xml:space="preserve">Engenharia de </w:t>
      </w:r>
      <w:r w:rsidRPr="00044F99">
        <w:rPr>
          <w:i/>
          <w:sz w:val="24"/>
          <w:szCs w:val="24"/>
          <w:lang w:val="pt-BR"/>
        </w:rPr>
        <w:t>S</w:t>
      </w:r>
      <w:proofErr w:type="spellStart"/>
      <w:r w:rsidRPr="00044F99">
        <w:rPr>
          <w:i/>
          <w:sz w:val="24"/>
          <w:szCs w:val="24"/>
        </w:rPr>
        <w:t>oftware</w:t>
      </w:r>
      <w:bookmarkEnd w:id="4"/>
      <w:proofErr w:type="spellEnd"/>
      <w:r w:rsidRPr="00044F99">
        <w:rPr>
          <w:sz w:val="24"/>
          <w:szCs w:val="24"/>
        </w:rPr>
        <w:t xml:space="preserve"> </w:t>
      </w:r>
    </w:p>
    <w:p w:rsidR="004B07B6" w:rsidRDefault="004B07B6" w:rsidP="004B07B6">
      <w:pPr>
        <w:jc w:val="both"/>
        <w:rPr>
          <w:rFonts w:ascii="Times New Roman" w:hAnsi="Times New Roman"/>
          <w:sz w:val="24"/>
          <w:szCs w:val="24"/>
        </w:rPr>
      </w:pP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O </w:t>
      </w:r>
      <w:r w:rsidRPr="00F47AFA">
        <w:rPr>
          <w:rFonts w:ascii="Times New Roman" w:hAnsi="Times New Roman"/>
          <w:i/>
          <w:sz w:val="24"/>
          <w:szCs w:val="24"/>
        </w:rPr>
        <w:t>software</w:t>
      </w:r>
      <w:r w:rsidRPr="004B07B6">
        <w:rPr>
          <w:rFonts w:ascii="Times New Roman" w:hAnsi="Times New Roman"/>
          <w:sz w:val="24"/>
          <w:szCs w:val="24"/>
        </w:rPr>
        <w:t xml:space="preserve">, hoje em dia, está em todos os âmbitos, e em constante crescimento. Cada vez mais pessoas necessitam do produto software. Com esse crescimento, o software ganhou um papel muito importante na sociedade. </w:t>
      </w: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Quando o cliente recebe o produto (software) quase nunca é considerado perfeito, há sempre uma correção a ser feita, ou seja, a manutenção é constante. O software passa por vários estágios. Aos poucos se deprecia, muitas vezes, a tal ponto que a empresa percebe que não tem como mais manter o produto no mercado, substituindo-o por um novo produto ou versão. </w:t>
      </w: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Segundo </w:t>
      </w:r>
      <w:proofErr w:type="spellStart"/>
      <w:r w:rsidRPr="004B07B6">
        <w:rPr>
          <w:rFonts w:ascii="Times New Roman" w:hAnsi="Times New Roman"/>
          <w:sz w:val="24"/>
          <w:szCs w:val="24"/>
        </w:rPr>
        <w:t>Sommerville</w:t>
      </w:r>
      <w:proofErr w:type="spellEnd"/>
      <w:r w:rsidRPr="004B07B6">
        <w:rPr>
          <w:rFonts w:ascii="Times New Roman" w:hAnsi="Times New Roman"/>
          <w:sz w:val="24"/>
          <w:szCs w:val="24"/>
        </w:rPr>
        <w:t xml:space="preserve"> (2003), engenharia de software </w:t>
      </w:r>
      <w:r w:rsidR="007D659E">
        <w:rPr>
          <w:rFonts w:ascii="Times New Roman" w:hAnsi="Times New Roman"/>
          <w:sz w:val="24"/>
          <w:szCs w:val="24"/>
        </w:rPr>
        <w:t>“</w:t>
      </w:r>
      <w:r w:rsidRPr="004B07B6">
        <w:rPr>
          <w:rFonts w:ascii="Times New Roman" w:hAnsi="Times New Roman"/>
          <w:sz w:val="24"/>
          <w:szCs w:val="24"/>
        </w:rPr>
        <w:t xml:space="preserve">são todos os processos de software desde o seu estado inicial, na produção, até a fase de manutenção do </w:t>
      </w:r>
      <w:proofErr w:type="gramStart"/>
      <w:r w:rsidRPr="004B07B6">
        <w:rPr>
          <w:rFonts w:ascii="Times New Roman" w:hAnsi="Times New Roman"/>
          <w:sz w:val="24"/>
          <w:szCs w:val="24"/>
        </w:rPr>
        <w:t>sistema.</w:t>
      </w:r>
      <w:r w:rsidR="007D659E">
        <w:rPr>
          <w:rFonts w:ascii="Times New Roman" w:hAnsi="Times New Roman"/>
          <w:sz w:val="24"/>
          <w:szCs w:val="24"/>
        </w:rPr>
        <w:t>”</w:t>
      </w:r>
      <w:proofErr w:type="gramEnd"/>
      <w:r w:rsidRPr="004B07B6">
        <w:rPr>
          <w:rFonts w:ascii="Times New Roman" w:hAnsi="Times New Roman"/>
          <w:sz w:val="24"/>
          <w:szCs w:val="24"/>
        </w:rPr>
        <w:t xml:space="preserve"> </w:t>
      </w: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Na engenharia de software, os engenheiros aplicam teorias, métodos de desenvolvimento e ferramentas em um processo seletivo, buscando soluções para os problemas mesmo quando não existem teorias aplicáveis e métodos que </w:t>
      </w:r>
      <w:r w:rsidR="007D659E" w:rsidRPr="004B07B6">
        <w:rPr>
          <w:rFonts w:ascii="Times New Roman" w:hAnsi="Times New Roman"/>
          <w:sz w:val="24"/>
          <w:szCs w:val="24"/>
        </w:rPr>
        <w:t>apoiam</w:t>
      </w:r>
      <w:r w:rsidRPr="004B07B6">
        <w:rPr>
          <w:rFonts w:ascii="Times New Roman" w:hAnsi="Times New Roman"/>
          <w:sz w:val="24"/>
          <w:szCs w:val="24"/>
        </w:rPr>
        <w:t xml:space="preserve"> no desenvolvimento.</w:t>
      </w: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 A engenharia de software adota uma abordagem sistemática para a produção de software de alta qualidade selecionando métodos, ferramentas e teorias para o melhor processo de desenvolvimento do software. </w:t>
      </w:r>
    </w:p>
    <w:p w:rsidR="004B07B6"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 xml:space="preserve">A engenharia de software não se destina somente a processos técnicos de desenvolvimento, dedica-se também, ao gerenciamento de projetos, desenvolvimento de ferramentas, métodos de desenvolvimento e teorias que </w:t>
      </w:r>
      <w:r w:rsidR="00A12BF3" w:rsidRPr="004B07B6">
        <w:rPr>
          <w:rFonts w:ascii="Times New Roman" w:hAnsi="Times New Roman"/>
          <w:sz w:val="24"/>
          <w:szCs w:val="24"/>
        </w:rPr>
        <w:t>apoiam</w:t>
      </w:r>
      <w:r w:rsidRPr="004B07B6">
        <w:rPr>
          <w:rFonts w:ascii="Times New Roman" w:hAnsi="Times New Roman"/>
          <w:sz w:val="24"/>
          <w:szCs w:val="24"/>
        </w:rPr>
        <w:t xml:space="preserve"> a produção do software. </w:t>
      </w:r>
    </w:p>
    <w:p w:rsidR="00B830E2" w:rsidRDefault="004B07B6" w:rsidP="00271F14">
      <w:pPr>
        <w:spacing w:line="360" w:lineRule="auto"/>
        <w:ind w:firstLine="708"/>
        <w:jc w:val="both"/>
        <w:rPr>
          <w:rFonts w:ascii="Times New Roman" w:hAnsi="Times New Roman"/>
          <w:sz w:val="24"/>
          <w:szCs w:val="24"/>
        </w:rPr>
      </w:pPr>
      <w:r w:rsidRPr="004B07B6">
        <w:rPr>
          <w:rFonts w:ascii="Times New Roman" w:hAnsi="Times New Roman"/>
          <w:sz w:val="24"/>
          <w:szCs w:val="24"/>
        </w:rPr>
        <w:t>Segundo Pressman (2006), o software e o hardware possuem semelhanças no decorrer do desenvolvimento. Os dois conquistam a qualidade através de um bom projeto.</w:t>
      </w:r>
    </w:p>
    <w:p w:rsidR="004F7A86" w:rsidRDefault="004F7A86" w:rsidP="004F7A86">
      <w:pPr>
        <w:spacing w:line="360" w:lineRule="auto"/>
        <w:jc w:val="both"/>
        <w:rPr>
          <w:rFonts w:ascii="Times New Roman" w:hAnsi="Times New Roman"/>
          <w:sz w:val="24"/>
          <w:szCs w:val="24"/>
        </w:rPr>
      </w:pPr>
    </w:p>
    <w:p w:rsidR="004B07B6" w:rsidRPr="005751C9" w:rsidRDefault="00457DD3" w:rsidP="00E70D7D">
      <w:pPr>
        <w:pStyle w:val="Ttulo3"/>
        <w:tabs>
          <w:tab w:val="clear" w:pos="1440"/>
        </w:tabs>
        <w:ind w:left="0" w:right="-113" w:firstLine="0"/>
        <w:rPr>
          <w:rFonts w:ascii="Times New Roman" w:hAnsi="Times New Roman"/>
          <w:sz w:val="24"/>
          <w:szCs w:val="24"/>
          <w:lang w:val="pt-BR"/>
        </w:rPr>
      </w:pPr>
      <w:r w:rsidRPr="005751C9">
        <w:rPr>
          <w:rFonts w:ascii="Times New Roman" w:hAnsi="Times New Roman"/>
          <w:sz w:val="24"/>
          <w:szCs w:val="24"/>
        </w:rPr>
        <w:t xml:space="preserve">O </w:t>
      </w:r>
      <w:r w:rsidR="00534F5C" w:rsidRPr="005751C9">
        <w:rPr>
          <w:rFonts w:ascii="Times New Roman" w:hAnsi="Times New Roman"/>
          <w:sz w:val="24"/>
          <w:szCs w:val="24"/>
          <w:lang w:val="pt-BR"/>
        </w:rPr>
        <w:t>desenvolvimento em  camadas</w:t>
      </w:r>
    </w:p>
    <w:p w:rsidR="00042E1C" w:rsidRPr="00042E1C" w:rsidRDefault="00042E1C" w:rsidP="00042E1C">
      <w:pPr>
        <w:rPr>
          <w:lang w:eastAsia="x-none"/>
        </w:rPr>
      </w:pPr>
    </w:p>
    <w:p w:rsidR="00457DD3" w:rsidRDefault="00457DD3" w:rsidP="00EC786E">
      <w:pPr>
        <w:pStyle w:val="PargrafodaLista"/>
        <w:spacing w:line="360" w:lineRule="auto"/>
        <w:ind w:left="0" w:firstLine="708"/>
        <w:jc w:val="both"/>
        <w:rPr>
          <w:rFonts w:ascii="Times New Roman" w:hAnsi="Times New Roman"/>
          <w:sz w:val="24"/>
          <w:szCs w:val="24"/>
        </w:rPr>
      </w:pPr>
      <w:r w:rsidRPr="00D34C2A">
        <w:rPr>
          <w:rFonts w:ascii="Times New Roman" w:hAnsi="Times New Roman"/>
          <w:sz w:val="24"/>
          <w:szCs w:val="24"/>
        </w:rPr>
        <w:t xml:space="preserve">Segundo Pressman (2006), a </w:t>
      </w:r>
      <w:r w:rsidR="00CE736A">
        <w:rPr>
          <w:rFonts w:ascii="Times New Roman" w:hAnsi="Times New Roman"/>
          <w:sz w:val="24"/>
          <w:szCs w:val="24"/>
        </w:rPr>
        <w:t>“</w:t>
      </w:r>
      <w:r w:rsidRPr="00D34C2A">
        <w:rPr>
          <w:rFonts w:ascii="Times New Roman" w:hAnsi="Times New Roman"/>
          <w:sz w:val="24"/>
          <w:szCs w:val="24"/>
        </w:rPr>
        <w:t>engenharia de software é uma tecnologia em camadas</w:t>
      </w:r>
      <w:r w:rsidR="00CE736A">
        <w:rPr>
          <w:rFonts w:ascii="Times New Roman" w:hAnsi="Times New Roman"/>
          <w:sz w:val="24"/>
          <w:szCs w:val="24"/>
        </w:rPr>
        <w:t>” conforme apresentado na Figura 1.</w:t>
      </w:r>
    </w:p>
    <w:p w:rsidR="00534F5C" w:rsidRDefault="00534F5C" w:rsidP="00534F5C">
      <w:pPr>
        <w:pStyle w:val="PargrafodaLista"/>
        <w:ind w:left="0"/>
        <w:jc w:val="both"/>
        <w:rPr>
          <w:rFonts w:ascii="Times New Roman" w:hAnsi="Times New Roman"/>
          <w:sz w:val="24"/>
          <w:szCs w:val="24"/>
        </w:rPr>
      </w:pPr>
    </w:p>
    <w:p w:rsidR="00D34C2A" w:rsidRPr="00D34C2A" w:rsidRDefault="00534F5C" w:rsidP="00534F5C">
      <w:pPr>
        <w:pStyle w:val="PargrafodaLista"/>
        <w:ind w:left="0"/>
        <w:jc w:val="center"/>
        <w:rPr>
          <w:rFonts w:ascii="Times New Roman" w:hAnsi="Times New Roman"/>
          <w:sz w:val="24"/>
          <w:szCs w:val="24"/>
        </w:rPr>
      </w:pPr>
      <w:r>
        <w:rPr>
          <w:rFonts w:ascii="Times New Roman" w:hAnsi="Times New Roman"/>
          <w:sz w:val="24"/>
          <w:szCs w:val="24"/>
        </w:rPr>
        <w:t xml:space="preserve">Figura 1 - </w:t>
      </w:r>
      <w:r w:rsidR="00D34C2A" w:rsidRPr="00D34C2A">
        <w:rPr>
          <w:rFonts w:ascii="Times New Roman" w:hAnsi="Times New Roman"/>
          <w:sz w:val="24"/>
          <w:szCs w:val="24"/>
        </w:rPr>
        <w:t>Engenharia de Software em Camadas.</w:t>
      </w:r>
    </w:p>
    <w:p w:rsidR="00457DD3" w:rsidRDefault="00D34C2A" w:rsidP="00534F5C">
      <w:pPr>
        <w:pStyle w:val="PargrafodaLista"/>
        <w:ind w:left="0"/>
        <w:jc w:val="both"/>
        <w:rPr>
          <w:rFonts w:ascii="Times New Roman" w:hAnsi="Times New Roman"/>
          <w:sz w:val="24"/>
          <w:szCs w:val="24"/>
        </w:rPr>
      </w:pPr>
      <w:r>
        <w:rPr>
          <w:noProof/>
        </w:rPr>
        <w:drawing>
          <wp:inline distT="0" distB="0" distL="0" distR="0" wp14:anchorId="09D14E97" wp14:editId="3DC0BA4B">
            <wp:extent cx="5400675" cy="1533785"/>
            <wp:effectExtent l="0" t="0" r="0" b="9525"/>
            <wp:docPr id="11" name="Imagem 11" descr="http://2.bp.blogspot.com/-I97RX4QHB4o/UYE1F8tILNI/AAAAAAAAATQ/3OMHtVBE8jc/s1600/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I97RX4QHB4o/UYE1F8tILNI/AAAAAAAAATQ/3OMHtVBE8jc/s1600/AA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533785"/>
                    </a:xfrm>
                    <a:prstGeom prst="rect">
                      <a:avLst/>
                    </a:prstGeom>
                    <a:noFill/>
                    <a:ln>
                      <a:noFill/>
                    </a:ln>
                  </pic:spPr>
                </pic:pic>
              </a:graphicData>
            </a:graphic>
          </wp:inline>
        </w:drawing>
      </w:r>
    </w:p>
    <w:p w:rsidR="00F47AFA" w:rsidRPr="000D3A39" w:rsidRDefault="00F47AFA" w:rsidP="00F47AFA">
      <w:pPr>
        <w:spacing w:after="240"/>
        <w:jc w:val="center"/>
        <w:rPr>
          <w:rFonts w:ascii="Times New Roman" w:hAnsi="Times New Roman"/>
          <w:sz w:val="20"/>
          <w:szCs w:val="20"/>
        </w:rPr>
      </w:pPr>
      <w:r w:rsidRPr="000D3A39">
        <w:rPr>
          <w:rFonts w:ascii="Times New Roman" w:hAnsi="Times New Roman"/>
          <w:sz w:val="20"/>
          <w:szCs w:val="20"/>
        </w:rPr>
        <w:t>Fonte: Pressman (2006)</w:t>
      </w:r>
    </w:p>
    <w:p w:rsidR="00AA2AFC" w:rsidRDefault="00D34C2A" w:rsidP="00EC786E">
      <w:pPr>
        <w:pStyle w:val="PargrafodaLista"/>
        <w:spacing w:line="360" w:lineRule="auto"/>
        <w:ind w:left="0" w:firstLine="708"/>
        <w:jc w:val="both"/>
        <w:rPr>
          <w:rFonts w:ascii="Times New Roman" w:hAnsi="Times New Roman"/>
          <w:sz w:val="24"/>
          <w:szCs w:val="24"/>
        </w:rPr>
      </w:pPr>
      <w:r w:rsidRPr="00D34C2A">
        <w:rPr>
          <w:rFonts w:ascii="Times New Roman" w:hAnsi="Times New Roman"/>
          <w:sz w:val="24"/>
          <w:szCs w:val="24"/>
        </w:rPr>
        <w:t xml:space="preserve">O processo de engenharia de software é que mantém unido as camadas de tecnologia que permitem o desenvolvimento de software de computador. O processo define como deve ser utilizada a tecnologia de engenharia de software, formando uma base de controle gerencial nos projetos em que os métodos são aplicados nos produtos de trabalho, assim, os marcos são estabelecidos, e a qualidade é assegurada no decorrer do desenvolvimento. </w:t>
      </w:r>
    </w:p>
    <w:p w:rsidR="00AA2AFC" w:rsidRDefault="00D34C2A" w:rsidP="00EC786E">
      <w:pPr>
        <w:pStyle w:val="PargrafodaLista"/>
        <w:spacing w:line="360" w:lineRule="auto"/>
        <w:ind w:left="0" w:firstLine="708"/>
        <w:jc w:val="both"/>
        <w:rPr>
          <w:rFonts w:ascii="Times New Roman" w:hAnsi="Times New Roman"/>
          <w:sz w:val="24"/>
          <w:szCs w:val="24"/>
        </w:rPr>
      </w:pPr>
      <w:r w:rsidRPr="00D34C2A">
        <w:rPr>
          <w:rFonts w:ascii="Times New Roman" w:hAnsi="Times New Roman"/>
          <w:sz w:val="24"/>
          <w:szCs w:val="24"/>
        </w:rPr>
        <w:t xml:space="preserve">Os métodos de engenharia de software definem as técnicas de como desenvolver o software, incluindo as modelagens de desenvolvimento e metodologias a serem aplicadas. </w:t>
      </w:r>
    </w:p>
    <w:p w:rsidR="00D34C2A" w:rsidRDefault="00D34C2A" w:rsidP="00EC786E">
      <w:pPr>
        <w:pStyle w:val="PargrafodaLista"/>
        <w:spacing w:line="360" w:lineRule="auto"/>
        <w:ind w:left="0" w:firstLine="708"/>
        <w:jc w:val="both"/>
        <w:rPr>
          <w:rFonts w:ascii="Times New Roman" w:hAnsi="Times New Roman"/>
          <w:sz w:val="24"/>
          <w:szCs w:val="24"/>
        </w:rPr>
      </w:pPr>
      <w:r w:rsidRPr="00D34C2A">
        <w:rPr>
          <w:rFonts w:ascii="Times New Roman" w:hAnsi="Times New Roman"/>
          <w:sz w:val="24"/>
          <w:szCs w:val="24"/>
        </w:rPr>
        <w:t xml:space="preserve">As ferramentas de engenharia de software </w:t>
      </w:r>
      <w:r w:rsidR="00332127" w:rsidRPr="00D34C2A">
        <w:rPr>
          <w:rFonts w:ascii="Times New Roman" w:hAnsi="Times New Roman"/>
          <w:sz w:val="24"/>
          <w:szCs w:val="24"/>
        </w:rPr>
        <w:t>apoiam</w:t>
      </w:r>
      <w:r w:rsidRPr="00D34C2A">
        <w:rPr>
          <w:rFonts w:ascii="Times New Roman" w:hAnsi="Times New Roman"/>
          <w:sz w:val="24"/>
          <w:szCs w:val="24"/>
        </w:rPr>
        <w:t xml:space="preserve"> o desenvolvimento de software baseadas em métodos. Por exemplo, existem ferramentas que </w:t>
      </w:r>
      <w:r w:rsidR="00332127" w:rsidRPr="00D34C2A">
        <w:rPr>
          <w:rFonts w:ascii="Times New Roman" w:hAnsi="Times New Roman"/>
          <w:sz w:val="24"/>
          <w:szCs w:val="24"/>
        </w:rPr>
        <w:t>apoiam</w:t>
      </w:r>
      <w:r w:rsidRPr="00D34C2A">
        <w:rPr>
          <w:rFonts w:ascii="Times New Roman" w:hAnsi="Times New Roman"/>
          <w:sz w:val="24"/>
          <w:szCs w:val="24"/>
        </w:rPr>
        <w:t xml:space="preserve"> a modelagem ou a descrição de processos, entre outras. Essa prática é chamada de “Engenharia de Software apoiada”.</w:t>
      </w:r>
    </w:p>
    <w:p w:rsidR="00EC786E" w:rsidRDefault="00EC786E" w:rsidP="00534F5C">
      <w:pPr>
        <w:pStyle w:val="PargrafodaLista"/>
        <w:ind w:left="0"/>
        <w:jc w:val="both"/>
        <w:rPr>
          <w:rFonts w:ascii="Times New Roman" w:hAnsi="Times New Roman"/>
          <w:sz w:val="24"/>
          <w:szCs w:val="24"/>
        </w:rPr>
      </w:pPr>
    </w:p>
    <w:p w:rsidR="004F7A86" w:rsidRDefault="004F7A86" w:rsidP="00534F5C">
      <w:pPr>
        <w:pStyle w:val="PargrafodaLista"/>
        <w:ind w:left="0"/>
        <w:jc w:val="both"/>
        <w:rPr>
          <w:rFonts w:ascii="Times New Roman" w:hAnsi="Times New Roman"/>
          <w:sz w:val="24"/>
          <w:szCs w:val="24"/>
        </w:rPr>
      </w:pPr>
    </w:p>
    <w:p w:rsidR="004F7A86" w:rsidRDefault="004F7A86" w:rsidP="00534F5C">
      <w:pPr>
        <w:pStyle w:val="PargrafodaLista"/>
        <w:ind w:left="0"/>
        <w:jc w:val="both"/>
        <w:rPr>
          <w:rFonts w:ascii="Times New Roman" w:hAnsi="Times New Roman"/>
          <w:sz w:val="24"/>
          <w:szCs w:val="24"/>
        </w:rPr>
      </w:pPr>
    </w:p>
    <w:p w:rsidR="00E70D7D" w:rsidRPr="00E70D7D" w:rsidRDefault="00E70D7D" w:rsidP="00E70D7D">
      <w:pPr>
        <w:pStyle w:val="Ttulo3"/>
        <w:tabs>
          <w:tab w:val="clear" w:pos="1440"/>
        </w:tabs>
        <w:ind w:left="0" w:firstLine="0"/>
        <w:rPr>
          <w:rFonts w:ascii="Times New Roman" w:hAnsi="Times New Roman"/>
          <w:sz w:val="24"/>
          <w:szCs w:val="24"/>
        </w:rPr>
      </w:pPr>
      <w:r w:rsidRPr="00E70D7D">
        <w:rPr>
          <w:rFonts w:ascii="Times New Roman" w:hAnsi="Times New Roman"/>
          <w:sz w:val="24"/>
          <w:szCs w:val="24"/>
        </w:rPr>
        <w:t>Arcabouço de processo de software</w:t>
      </w:r>
    </w:p>
    <w:p w:rsidR="00EC786E" w:rsidRDefault="00EC786E" w:rsidP="00017C4A">
      <w:pPr>
        <w:ind w:firstLine="708"/>
        <w:jc w:val="both"/>
        <w:rPr>
          <w:rFonts w:ascii="Times New Roman" w:hAnsi="Times New Roman"/>
          <w:sz w:val="24"/>
          <w:szCs w:val="24"/>
        </w:rPr>
      </w:pPr>
    </w:p>
    <w:p w:rsidR="00EC786E" w:rsidRDefault="00AA2AFC" w:rsidP="00EC786E">
      <w:pPr>
        <w:spacing w:line="360" w:lineRule="auto"/>
        <w:ind w:firstLine="708"/>
        <w:jc w:val="both"/>
        <w:rPr>
          <w:rFonts w:ascii="Times New Roman" w:hAnsi="Times New Roman"/>
          <w:sz w:val="24"/>
          <w:szCs w:val="24"/>
        </w:rPr>
      </w:pPr>
      <w:r w:rsidRPr="00B9471F">
        <w:rPr>
          <w:rFonts w:ascii="Times New Roman" w:hAnsi="Times New Roman"/>
          <w:sz w:val="24"/>
          <w:szCs w:val="24"/>
        </w:rPr>
        <w:lastRenderedPageBreak/>
        <w:t xml:space="preserve">Segundo Pressman (2006), </w:t>
      </w:r>
      <w:r w:rsidR="00EB2BDC">
        <w:rPr>
          <w:rFonts w:ascii="Times New Roman" w:hAnsi="Times New Roman"/>
          <w:sz w:val="24"/>
          <w:szCs w:val="24"/>
        </w:rPr>
        <w:t>“</w:t>
      </w:r>
      <w:r w:rsidRPr="00B9471F">
        <w:rPr>
          <w:rFonts w:ascii="Times New Roman" w:hAnsi="Times New Roman"/>
          <w:sz w:val="24"/>
          <w:szCs w:val="24"/>
        </w:rPr>
        <w:t xml:space="preserve">um arcabouço de processo de software estabelece um alicerce para os processos de software que podem ser aplicados a projetos de qualquer </w:t>
      </w:r>
      <w:proofErr w:type="gramStart"/>
      <w:r w:rsidRPr="00B9471F">
        <w:rPr>
          <w:rFonts w:ascii="Times New Roman" w:hAnsi="Times New Roman"/>
          <w:sz w:val="24"/>
          <w:szCs w:val="24"/>
        </w:rPr>
        <w:t>tamanho.</w:t>
      </w:r>
      <w:r w:rsidR="00EB2BDC">
        <w:rPr>
          <w:rFonts w:ascii="Times New Roman" w:hAnsi="Times New Roman"/>
          <w:sz w:val="24"/>
          <w:szCs w:val="24"/>
        </w:rPr>
        <w:t>”</w:t>
      </w:r>
      <w:proofErr w:type="gramEnd"/>
      <w:r w:rsidRPr="00B9471F">
        <w:rPr>
          <w:rFonts w:ascii="Times New Roman" w:hAnsi="Times New Roman"/>
          <w:sz w:val="24"/>
          <w:szCs w:val="24"/>
        </w:rPr>
        <w:t xml:space="preserve"> O arcabouço de processo é o desenvolvimento do projeto em blocos em que cada pessoa tem uma função naquele determinado bloco de atividades. </w:t>
      </w:r>
    </w:p>
    <w:p w:rsidR="00AA2AFC"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Na maioria dos projetos, existe um arcabouço genérico que é aplicado no desenvolvimento do projeto de software, dividido em cinco fases:</w:t>
      </w:r>
    </w:p>
    <w:p w:rsidR="00AA2AFC"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 xml:space="preserve"> • Comunicação: abrange a atividade que envolve a comunicação entre o cliente e os interessados no levantamento de requisito e atividades relacionadas ao projeto. </w:t>
      </w:r>
    </w:p>
    <w:p w:rsidR="00AA2AFC"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 xml:space="preserve"> • Planejamento: Abrange a descrição das tarefas técnicas a serem conduzidas, os riscos, os recursos necessários, os produtos de trabalho para serem produzidos e o cronograma do projeto. </w:t>
      </w:r>
    </w:p>
    <w:p w:rsidR="00AA2AFC"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 Modelagem: é uma atividade que inclui o desenvolvimento de modelos, requisitos de software para o melhor entendimento do cliente junto ao projeto o que será realizado durante as etapas do desenvolvimento.</w:t>
      </w:r>
    </w:p>
    <w:p w:rsidR="00B9471F"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 xml:space="preserve">• Construção: é a atividade que gera a implementação do código e o teste do produto em busca de erros durante o processo de desenvolvimento do aplicativo. </w:t>
      </w:r>
    </w:p>
    <w:p w:rsidR="00B9471F" w:rsidRPr="00EB2BDC" w:rsidRDefault="00AA2AFC" w:rsidP="00EB2BDC">
      <w:pPr>
        <w:spacing w:line="360" w:lineRule="auto"/>
        <w:ind w:left="2268"/>
        <w:jc w:val="both"/>
        <w:rPr>
          <w:rFonts w:ascii="Times New Roman" w:hAnsi="Times New Roman"/>
          <w:sz w:val="20"/>
          <w:szCs w:val="20"/>
        </w:rPr>
      </w:pPr>
      <w:r w:rsidRPr="00EB2BDC">
        <w:rPr>
          <w:rFonts w:ascii="Times New Roman" w:hAnsi="Times New Roman"/>
          <w:sz w:val="20"/>
          <w:szCs w:val="20"/>
        </w:rPr>
        <w:t xml:space="preserve">• Implantação: é o produto que o cliente recebe para avaliação. Neste momento, o cliente avalia o produto, e, caso surgirem novas solicitações, retorna para a fase de planejamento, (PRESSMAN, 2006). </w:t>
      </w:r>
    </w:p>
    <w:p w:rsidR="00AA2AFC" w:rsidRDefault="00AA2AFC" w:rsidP="00EC786E">
      <w:pPr>
        <w:spacing w:line="360" w:lineRule="auto"/>
        <w:ind w:firstLine="708"/>
        <w:jc w:val="both"/>
        <w:rPr>
          <w:rFonts w:ascii="Times New Roman" w:hAnsi="Times New Roman"/>
          <w:sz w:val="24"/>
          <w:szCs w:val="24"/>
        </w:rPr>
      </w:pPr>
      <w:r w:rsidRPr="00B9471F">
        <w:rPr>
          <w:rFonts w:ascii="Times New Roman" w:hAnsi="Times New Roman"/>
          <w:sz w:val="24"/>
          <w:szCs w:val="24"/>
        </w:rPr>
        <w:t>Essas cinco atividades apresentadas podem fazer parte de um projeto de software grande ou pequeno, pois os processos se aplicam para qualquer tipo de projeto.</w:t>
      </w:r>
    </w:p>
    <w:p w:rsidR="00CC34A1" w:rsidRPr="00B9471F" w:rsidRDefault="00CC34A1" w:rsidP="00EC786E">
      <w:pPr>
        <w:spacing w:line="360" w:lineRule="auto"/>
        <w:ind w:firstLine="708"/>
        <w:jc w:val="both"/>
        <w:rPr>
          <w:rFonts w:ascii="Times New Roman" w:hAnsi="Times New Roman"/>
          <w:sz w:val="24"/>
          <w:szCs w:val="24"/>
        </w:rPr>
      </w:pPr>
    </w:p>
    <w:p w:rsidR="00D34C2A" w:rsidRDefault="00727F0D" w:rsidP="00EC786E">
      <w:pPr>
        <w:pStyle w:val="Ttulo3"/>
        <w:tabs>
          <w:tab w:val="clear" w:pos="1440"/>
        </w:tabs>
        <w:spacing w:line="360" w:lineRule="auto"/>
        <w:ind w:left="0" w:firstLine="0"/>
        <w:rPr>
          <w:rFonts w:ascii="Times New Roman" w:hAnsi="Times New Roman"/>
          <w:sz w:val="24"/>
          <w:szCs w:val="24"/>
          <w:lang w:val="pt-BR"/>
        </w:rPr>
      </w:pPr>
      <w:r w:rsidRPr="00727F0D">
        <w:rPr>
          <w:rFonts w:ascii="Times New Roman" w:hAnsi="Times New Roman"/>
          <w:sz w:val="24"/>
          <w:szCs w:val="24"/>
        </w:rPr>
        <w:t>Modelos de processos de software</w:t>
      </w:r>
    </w:p>
    <w:p w:rsidR="00042E1C" w:rsidRDefault="00042E1C" w:rsidP="00EC786E">
      <w:pPr>
        <w:spacing w:line="360" w:lineRule="auto"/>
        <w:ind w:firstLine="708"/>
        <w:jc w:val="both"/>
        <w:rPr>
          <w:rFonts w:ascii="Times New Roman" w:hAnsi="Times New Roman"/>
          <w:sz w:val="24"/>
          <w:szCs w:val="24"/>
        </w:rPr>
      </w:pPr>
    </w:p>
    <w:p w:rsidR="00EC786E" w:rsidRDefault="00727F0D" w:rsidP="00EC786E">
      <w:pPr>
        <w:spacing w:line="360" w:lineRule="auto"/>
        <w:ind w:firstLine="708"/>
        <w:jc w:val="both"/>
        <w:rPr>
          <w:rFonts w:ascii="Times New Roman" w:hAnsi="Times New Roman"/>
          <w:sz w:val="24"/>
          <w:szCs w:val="24"/>
        </w:rPr>
      </w:pPr>
      <w:r w:rsidRPr="00727F0D">
        <w:rPr>
          <w:rFonts w:ascii="Times New Roman" w:hAnsi="Times New Roman"/>
          <w:sz w:val="24"/>
          <w:szCs w:val="24"/>
        </w:rPr>
        <w:t>No decorrer dos últimos anos, vários modelos foram lançados no mercado. A seguir, são apresentados alguns deles.</w:t>
      </w:r>
    </w:p>
    <w:p w:rsidR="00727F0D" w:rsidRDefault="00727F0D" w:rsidP="00EC786E">
      <w:pPr>
        <w:pStyle w:val="Ttulo3"/>
        <w:numPr>
          <w:ilvl w:val="3"/>
          <w:numId w:val="7"/>
        </w:numPr>
        <w:tabs>
          <w:tab w:val="clear" w:pos="1728"/>
        </w:tabs>
        <w:spacing w:after="0" w:line="360" w:lineRule="auto"/>
        <w:rPr>
          <w:rFonts w:ascii="Times New Roman" w:hAnsi="Times New Roman"/>
          <w:sz w:val="24"/>
          <w:szCs w:val="24"/>
        </w:rPr>
      </w:pPr>
      <w:r w:rsidRPr="00727F0D">
        <w:rPr>
          <w:rFonts w:ascii="Times New Roman" w:hAnsi="Times New Roman"/>
          <w:sz w:val="24"/>
          <w:szCs w:val="24"/>
        </w:rPr>
        <w:t>Modelo cascata</w:t>
      </w:r>
    </w:p>
    <w:p w:rsidR="00042E1C" w:rsidRDefault="00042E1C" w:rsidP="00EC786E">
      <w:pPr>
        <w:pStyle w:val="SemEspaamento"/>
        <w:spacing w:line="360" w:lineRule="auto"/>
        <w:ind w:firstLine="708"/>
        <w:jc w:val="both"/>
        <w:rPr>
          <w:rFonts w:ascii="Times New Roman" w:hAnsi="Times New Roman"/>
          <w:sz w:val="24"/>
          <w:szCs w:val="24"/>
        </w:rPr>
      </w:pPr>
    </w:p>
    <w:p w:rsidR="00541636" w:rsidRPr="00541636" w:rsidRDefault="00727F0D" w:rsidP="00EC786E">
      <w:pPr>
        <w:pStyle w:val="SemEspaamento"/>
        <w:spacing w:line="360" w:lineRule="auto"/>
        <w:ind w:firstLine="708"/>
        <w:jc w:val="both"/>
        <w:rPr>
          <w:rFonts w:ascii="Times New Roman" w:hAnsi="Times New Roman"/>
          <w:sz w:val="24"/>
          <w:szCs w:val="24"/>
        </w:rPr>
      </w:pPr>
      <w:r w:rsidRPr="00541636">
        <w:rPr>
          <w:rFonts w:ascii="Times New Roman" w:hAnsi="Times New Roman"/>
          <w:sz w:val="24"/>
          <w:szCs w:val="24"/>
        </w:rPr>
        <w:lastRenderedPageBreak/>
        <w:t xml:space="preserve">Segundo Pressman (2006, p.38), o modelo cascata </w:t>
      </w:r>
      <w:r w:rsidR="00CC34A1">
        <w:rPr>
          <w:rFonts w:ascii="Times New Roman" w:hAnsi="Times New Roman"/>
          <w:sz w:val="24"/>
          <w:szCs w:val="24"/>
        </w:rPr>
        <w:t>“</w:t>
      </w:r>
      <w:r w:rsidRPr="00541636">
        <w:rPr>
          <w:rFonts w:ascii="Times New Roman" w:hAnsi="Times New Roman"/>
          <w:sz w:val="24"/>
          <w:szCs w:val="24"/>
        </w:rPr>
        <w:t xml:space="preserve">possui um ciclo de vida clássico em que são abordados os principais estágios do modelo de desenvolvimento, abordando, assim, um modelo sistemático e </w:t>
      </w:r>
      <w:proofErr w:type="gramStart"/>
      <w:r w:rsidR="00541636" w:rsidRPr="00541636">
        <w:rPr>
          <w:rFonts w:ascii="Times New Roman" w:hAnsi="Times New Roman"/>
          <w:sz w:val="24"/>
          <w:szCs w:val="24"/>
        </w:rPr>
        <w:t>sequencial</w:t>
      </w:r>
      <w:r w:rsidRPr="00541636">
        <w:rPr>
          <w:rFonts w:ascii="Times New Roman" w:hAnsi="Times New Roman"/>
          <w:sz w:val="24"/>
          <w:szCs w:val="24"/>
        </w:rPr>
        <w:t>.</w:t>
      </w:r>
      <w:r w:rsidR="00CC34A1">
        <w:rPr>
          <w:rFonts w:ascii="Times New Roman" w:hAnsi="Times New Roman"/>
          <w:sz w:val="24"/>
          <w:szCs w:val="24"/>
        </w:rPr>
        <w:t>”</w:t>
      </w:r>
      <w:proofErr w:type="gramEnd"/>
      <w:r w:rsidR="00071950">
        <w:rPr>
          <w:rFonts w:ascii="Times New Roman" w:hAnsi="Times New Roman"/>
          <w:sz w:val="24"/>
          <w:szCs w:val="24"/>
        </w:rPr>
        <w:t xml:space="preserve"> O modelo é demonstrado conforme a Figura 2.</w:t>
      </w:r>
    </w:p>
    <w:p w:rsidR="00541636" w:rsidRPr="00541636" w:rsidRDefault="00727F0D" w:rsidP="00EC786E">
      <w:pPr>
        <w:pStyle w:val="SemEspaamento"/>
        <w:spacing w:line="360" w:lineRule="auto"/>
        <w:ind w:firstLine="708"/>
        <w:jc w:val="both"/>
        <w:rPr>
          <w:rFonts w:ascii="Times New Roman" w:hAnsi="Times New Roman"/>
          <w:sz w:val="24"/>
          <w:szCs w:val="24"/>
        </w:rPr>
      </w:pPr>
      <w:r w:rsidRPr="00541636">
        <w:rPr>
          <w:rFonts w:ascii="Times New Roman" w:hAnsi="Times New Roman"/>
          <w:sz w:val="24"/>
          <w:szCs w:val="24"/>
        </w:rPr>
        <w:t xml:space="preserve">Raros são os projetos que seguem um fluxo </w:t>
      </w:r>
      <w:r w:rsidR="00541636" w:rsidRPr="00541636">
        <w:rPr>
          <w:rFonts w:ascii="Times New Roman" w:hAnsi="Times New Roman"/>
          <w:sz w:val="24"/>
          <w:szCs w:val="24"/>
        </w:rPr>
        <w:t>sequencial</w:t>
      </w:r>
      <w:r w:rsidRPr="00541636">
        <w:rPr>
          <w:rFonts w:ascii="Times New Roman" w:hAnsi="Times New Roman"/>
          <w:sz w:val="24"/>
          <w:szCs w:val="24"/>
        </w:rPr>
        <w:t xml:space="preserve">, como o sugerido pelo modelo, mesmo que o modelo acomode iterações, as modificações podem causar confusão na equipe no decorrer do projeto. Um dos pontos é o fato de que, no início do projeto, é raro o cliente estabelecer todos os requisitos, e </w:t>
      </w:r>
      <w:r w:rsidR="00541636" w:rsidRPr="00541636">
        <w:rPr>
          <w:rFonts w:ascii="Times New Roman" w:hAnsi="Times New Roman"/>
          <w:sz w:val="24"/>
          <w:szCs w:val="24"/>
        </w:rPr>
        <w:t>a modelo cascata</w:t>
      </w:r>
      <w:r w:rsidRPr="00541636">
        <w:rPr>
          <w:rFonts w:ascii="Times New Roman" w:hAnsi="Times New Roman"/>
          <w:sz w:val="24"/>
          <w:szCs w:val="24"/>
        </w:rPr>
        <w:t xml:space="preserve"> exige esse conhecimento em uma etapa muito inicial. </w:t>
      </w:r>
    </w:p>
    <w:p w:rsidR="00727F0D" w:rsidRDefault="00727F0D" w:rsidP="00EC786E">
      <w:pPr>
        <w:pStyle w:val="SemEspaamento"/>
        <w:spacing w:line="360" w:lineRule="auto"/>
        <w:ind w:firstLine="708"/>
        <w:jc w:val="both"/>
        <w:rPr>
          <w:rFonts w:ascii="Times New Roman" w:hAnsi="Times New Roman"/>
          <w:sz w:val="24"/>
          <w:szCs w:val="24"/>
        </w:rPr>
      </w:pPr>
      <w:r w:rsidRPr="00541636">
        <w:rPr>
          <w:rFonts w:ascii="Times New Roman" w:hAnsi="Times New Roman"/>
          <w:sz w:val="24"/>
          <w:szCs w:val="24"/>
        </w:rPr>
        <w:t>Nesse modelo, o cliente precisa ter muita paciência, pois o executável do software é gerado no final da iteração.</w:t>
      </w:r>
    </w:p>
    <w:p w:rsidR="00042E1C" w:rsidRDefault="00042E1C" w:rsidP="00EC786E">
      <w:pPr>
        <w:pStyle w:val="SemEspaamento"/>
        <w:spacing w:line="360" w:lineRule="auto"/>
        <w:ind w:firstLine="708"/>
        <w:jc w:val="both"/>
        <w:rPr>
          <w:rFonts w:ascii="Times New Roman" w:hAnsi="Times New Roman"/>
          <w:sz w:val="24"/>
          <w:szCs w:val="24"/>
        </w:rPr>
      </w:pPr>
    </w:p>
    <w:p w:rsidR="00AF137A" w:rsidRPr="00042E1C" w:rsidRDefault="00F67824" w:rsidP="00AF137A">
      <w:pPr>
        <w:pStyle w:val="SemEspaamento"/>
        <w:jc w:val="center"/>
        <w:rPr>
          <w:rFonts w:ascii="Times New Roman" w:hAnsi="Times New Roman"/>
          <w:sz w:val="20"/>
          <w:szCs w:val="20"/>
        </w:rPr>
      </w:pPr>
      <w:r w:rsidRPr="00042E1C">
        <w:rPr>
          <w:rFonts w:ascii="Times New Roman" w:hAnsi="Times New Roman"/>
          <w:sz w:val="20"/>
          <w:szCs w:val="20"/>
        </w:rPr>
        <w:t xml:space="preserve">Figura 2 - </w:t>
      </w:r>
      <w:r w:rsidR="00AF137A" w:rsidRPr="00042E1C">
        <w:rPr>
          <w:rFonts w:ascii="Times New Roman" w:hAnsi="Times New Roman"/>
          <w:sz w:val="20"/>
          <w:szCs w:val="20"/>
        </w:rPr>
        <w:t>Modelo Cascata</w:t>
      </w:r>
    </w:p>
    <w:p w:rsidR="00FA272A" w:rsidRDefault="00AF137A" w:rsidP="00541636">
      <w:pPr>
        <w:pStyle w:val="SemEspaamento"/>
        <w:rPr>
          <w:rFonts w:ascii="Times New Roman" w:hAnsi="Times New Roman"/>
          <w:sz w:val="24"/>
          <w:szCs w:val="24"/>
        </w:rPr>
      </w:pPr>
      <w:r w:rsidRPr="00AF137A">
        <w:rPr>
          <w:rFonts w:ascii="Times New Roman" w:hAnsi="Times New Roman"/>
          <w:noProof/>
          <w:sz w:val="24"/>
          <w:szCs w:val="24"/>
        </w:rPr>
        <w:drawing>
          <wp:inline distT="0" distB="0" distL="0" distR="0" wp14:anchorId="25B79502" wp14:editId="0EDC2554">
            <wp:extent cx="5400675" cy="2251192"/>
            <wp:effectExtent l="0" t="0" r="0" b="0"/>
            <wp:docPr id="12" name="Imagem 12" descr="http://www.thiagoavelino.com.br/wordpress/wp-content/uploads/2013/09/Waterfal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hiagoavelino.com.br/wordpress/wp-content/uploads/2013/09/Waterfall_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51192"/>
                    </a:xfrm>
                    <a:prstGeom prst="rect">
                      <a:avLst/>
                    </a:prstGeom>
                    <a:noFill/>
                    <a:ln>
                      <a:noFill/>
                    </a:ln>
                  </pic:spPr>
                </pic:pic>
              </a:graphicData>
            </a:graphic>
          </wp:inline>
        </w:drawing>
      </w:r>
    </w:p>
    <w:p w:rsidR="002B6398" w:rsidRDefault="002B6398" w:rsidP="002B6398">
      <w:pPr>
        <w:spacing w:after="0"/>
        <w:ind w:firstLine="708"/>
        <w:jc w:val="center"/>
        <w:rPr>
          <w:rFonts w:ascii="Times New Roman" w:hAnsi="Times New Roman"/>
          <w:sz w:val="20"/>
          <w:szCs w:val="20"/>
        </w:rPr>
      </w:pPr>
      <w:r w:rsidRPr="00227133">
        <w:rPr>
          <w:rFonts w:ascii="Times New Roman" w:hAnsi="Times New Roman"/>
          <w:sz w:val="20"/>
          <w:szCs w:val="20"/>
        </w:rPr>
        <w:t>Fonte: Pressman (2006)</w:t>
      </w:r>
    </w:p>
    <w:p w:rsidR="00AF137A" w:rsidRDefault="00AF137A" w:rsidP="002B6398">
      <w:pPr>
        <w:pStyle w:val="SemEspaamento"/>
        <w:jc w:val="center"/>
        <w:rPr>
          <w:rFonts w:ascii="Times New Roman" w:hAnsi="Times New Roman"/>
          <w:sz w:val="24"/>
          <w:szCs w:val="24"/>
        </w:rPr>
      </w:pPr>
    </w:p>
    <w:p w:rsidR="004F7A86" w:rsidRPr="00541636" w:rsidRDefault="004F7A86" w:rsidP="002B6398">
      <w:pPr>
        <w:pStyle w:val="SemEspaamento"/>
        <w:jc w:val="center"/>
        <w:rPr>
          <w:rFonts w:ascii="Times New Roman" w:hAnsi="Times New Roman"/>
          <w:sz w:val="24"/>
          <w:szCs w:val="24"/>
        </w:rPr>
      </w:pPr>
    </w:p>
    <w:p w:rsidR="00727F0D" w:rsidRDefault="00932065" w:rsidP="00CE1FE6">
      <w:pPr>
        <w:pStyle w:val="Ttulo3"/>
        <w:numPr>
          <w:ilvl w:val="3"/>
          <w:numId w:val="7"/>
        </w:numPr>
        <w:tabs>
          <w:tab w:val="clear" w:pos="1728"/>
        </w:tabs>
        <w:spacing w:after="0"/>
        <w:rPr>
          <w:rFonts w:ascii="Times New Roman" w:hAnsi="Times New Roman"/>
          <w:sz w:val="24"/>
          <w:szCs w:val="24"/>
          <w:lang w:val="pt-BR"/>
        </w:rPr>
      </w:pPr>
      <w:r w:rsidRPr="00932065">
        <w:rPr>
          <w:rFonts w:ascii="Times New Roman" w:hAnsi="Times New Roman"/>
          <w:sz w:val="24"/>
          <w:szCs w:val="24"/>
        </w:rPr>
        <w:t>Modelo Evolucionário</w:t>
      </w:r>
    </w:p>
    <w:p w:rsidR="002B6398" w:rsidRPr="002B6398" w:rsidRDefault="002B6398" w:rsidP="00042E1C">
      <w:pPr>
        <w:spacing w:line="360" w:lineRule="auto"/>
        <w:rPr>
          <w:lang w:eastAsia="x-none"/>
        </w:rPr>
      </w:pPr>
    </w:p>
    <w:p w:rsidR="00932065" w:rsidRPr="00932065" w:rsidRDefault="00932065" w:rsidP="00042E1C">
      <w:pPr>
        <w:spacing w:line="360" w:lineRule="auto"/>
        <w:ind w:firstLine="708"/>
        <w:jc w:val="both"/>
        <w:rPr>
          <w:rFonts w:ascii="Times New Roman" w:hAnsi="Times New Roman"/>
          <w:sz w:val="24"/>
          <w:szCs w:val="24"/>
        </w:rPr>
      </w:pPr>
      <w:r w:rsidRPr="00932065">
        <w:rPr>
          <w:rFonts w:ascii="Times New Roman" w:hAnsi="Times New Roman"/>
          <w:sz w:val="24"/>
          <w:szCs w:val="24"/>
        </w:rPr>
        <w:t xml:space="preserve">Segundo </w:t>
      </w:r>
      <w:proofErr w:type="spellStart"/>
      <w:r w:rsidRPr="00932065">
        <w:rPr>
          <w:rFonts w:ascii="Times New Roman" w:hAnsi="Times New Roman"/>
          <w:sz w:val="24"/>
          <w:szCs w:val="24"/>
        </w:rPr>
        <w:t>Sommerville</w:t>
      </w:r>
      <w:proofErr w:type="spellEnd"/>
      <w:r w:rsidRPr="00932065">
        <w:rPr>
          <w:rFonts w:ascii="Times New Roman" w:hAnsi="Times New Roman"/>
          <w:sz w:val="24"/>
          <w:szCs w:val="24"/>
        </w:rPr>
        <w:t xml:space="preserve"> (2003, p.39), o modelo evolucionário </w:t>
      </w:r>
      <w:r w:rsidR="00D71BE4">
        <w:rPr>
          <w:rFonts w:ascii="Times New Roman" w:hAnsi="Times New Roman"/>
          <w:sz w:val="24"/>
          <w:szCs w:val="24"/>
        </w:rPr>
        <w:t>“</w:t>
      </w:r>
      <w:r w:rsidRPr="00932065">
        <w:rPr>
          <w:rFonts w:ascii="Times New Roman" w:hAnsi="Times New Roman"/>
          <w:sz w:val="24"/>
          <w:szCs w:val="24"/>
        </w:rPr>
        <w:t xml:space="preserve">é o desenvolvimento de uma implementação inicial, apresentando o sistema para o cliente para realização de </w:t>
      </w:r>
      <w:proofErr w:type="gramStart"/>
      <w:r w:rsidRPr="00932065">
        <w:rPr>
          <w:rFonts w:ascii="Times New Roman" w:hAnsi="Times New Roman"/>
          <w:sz w:val="24"/>
          <w:szCs w:val="24"/>
        </w:rPr>
        <w:t>aprimoramentos.</w:t>
      </w:r>
      <w:r w:rsidR="00D71BE4">
        <w:rPr>
          <w:rFonts w:ascii="Times New Roman" w:hAnsi="Times New Roman"/>
          <w:sz w:val="24"/>
          <w:szCs w:val="24"/>
        </w:rPr>
        <w:t>”</w:t>
      </w:r>
      <w:proofErr w:type="gramEnd"/>
      <w:r w:rsidRPr="00932065">
        <w:rPr>
          <w:rFonts w:ascii="Times New Roman" w:hAnsi="Times New Roman"/>
          <w:sz w:val="24"/>
          <w:szCs w:val="24"/>
        </w:rPr>
        <w:t xml:space="preserve"> Esse método desenvolve várias versões até que o sistema esteja adequado às necessidades do cliente. O modelo pode ser classificado em: </w:t>
      </w:r>
    </w:p>
    <w:p w:rsidR="00932065" w:rsidRPr="00932065" w:rsidRDefault="00932065" w:rsidP="00042E1C">
      <w:pPr>
        <w:spacing w:line="360" w:lineRule="auto"/>
        <w:jc w:val="both"/>
        <w:rPr>
          <w:rFonts w:ascii="Times New Roman" w:hAnsi="Times New Roman"/>
          <w:sz w:val="24"/>
          <w:szCs w:val="24"/>
        </w:rPr>
      </w:pPr>
      <w:r w:rsidRPr="00932065">
        <w:rPr>
          <w:rFonts w:ascii="Times New Roman" w:hAnsi="Times New Roman"/>
          <w:sz w:val="24"/>
          <w:szCs w:val="24"/>
        </w:rPr>
        <w:lastRenderedPageBreak/>
        <w:t xml:space="preserve">• Exploratório: possui o objetivo de trabalhar com o cliente a fim de observar os requisitos e entregar uma versão final ao cliente, o sistema evolui de acordo com as especificações do cliente. </w:t>
      </w:r>
    </w:p>
    <w:p w:rsidR="00727F0D" w:rsidRDefault="00932065" w:rsidP="00042E1C">
      <w:pPr>
        <w:spacing w:line="360" w:lineRule="auto"/>
        <w:jc w:val="both"/>
        <w:rPr>
          <w:rFonts w:ascii="Times New Roman" w:hAnsi="Times New Roman"/>
          <w:sz w:val="24"/>
          <w:szCs w:val="24"/>
        </w:rPr>
      </w:pPr>
      <w:r w:rsidRPr="00932065">
        <w:rPr>
          <w:rFonts w:ascii="Times New Roman" w:hAnsi="Times New Roman"/>
          <w:sz w:val="24"/>
          <w:szCs w:val="24"/>
        </w:rPr>
        <w:t>• Protótipos descartáveis: o objetivo é compreender os requisitos passados pelo cliente, criando protótipos do sistema a fim de melhor definir os requisitos que não foram bem compreendidos. Com esse artefato, inicia-se o desenvolvimento</w:t>
      </w:r>
      <w:r w:rsidR="00CB54AB">
        <w:rPr>
          <w:rFonts w:ascii="Times New Roman" w:hAnsi="Times New Roman"/>
          <w:sz w:val="24"/>
          <w:szCs w:val="24"/>
        </w:rPr>
        <w:t xml:space="preserve"> conforme a Figura 3</w:t>
      </w:r>
      <w:r w:rsidRPr="00932065">
        <w:rPr>
          <w:rFonts w:ascii="Times New Roman" w:hAnsi="Times New Roman"/>
          <w:sz w:val="24"/>
          <w:szCs w:val="24"/>
        </w:rPr>
        <w:t>.</w:t>
      </w:r>
    </w:p>
    <w:p w:rsidR="002B6398" w:rsidRDefault="002B6398" w:rsidP="002B6398">
      <w:pPr>
        <w:spacing w:after="0"/>
        <w:ind w:firstLine="708"/>
        <w:jc w:val="center"/>
        <w:rPr>
          <w:rFonts w:ascii="Times New Roman" w:hAnsi="Times New Roman"/>
          <w:sz w:val="20"/>
          <w:szCs w:val="20"/>
        </w:rPr>
      </w:pPr>
    </w:p>
    <w:p w:rsidR="00932065" w:rsidRPr="002B6398" w:rsidRDefault="002B6398" w:rsidP="002B6398">
      <w:pPr>
        <w:spacing w:after="0"/>
        <w:ind w:firstLine="708"/>
        <w:jc w:val="center"/>
        <w:rPr>
          <w:rFonts w:ascii="Times New Roman" w:hAnsi="Times New Roman"/>
          <w:sz w:val="20"/>
          <w:szCs w:val="20"/>
        </w:rPr>
      </w:pPr>
      <w:r>
        <w:rPr>
          <w:rFonts w:ascii="Times New Roman" w:hAnsi="Times New Roman"/>
          <w:sz w:val="20"/>
          <w:szCs w:val="20"/>
        </w:rPr>
        <w:t xml:space="preserve">Figura 3- </w:t>
      </w:r>
      <w:r w:rsidR="00104423" w:rsidRPr="002B6398">
        <w:rPr>
          <w:rFonts w:ascii="Times New Roman" w:hAnsi="Times New Roman"/>
          <w:sz w:val="20"/>
          <w:szCs w:val="20"/>
        </w:rPr>
        <w:t>Modelo de Desenvolvimento Evolucionário</w:t>
      </w:r>
    </w:p>
    <w:p w:rsidR="00932065" w:rsidRDefault="00932065" w:rsidP="00BD07BE">
      <w:pPr>
        <w:rPr>
          <w:rFonts w:ascii="Times New Roman" w:hAnsi="Times New Roman"/>
          <w:sz w:val="24"/>
          <w:szCs w:val="24"/>
        </w:rPr>
      </w:pPr>
      <w:r>
        <w:rPr>
          <w:rFonts w:ascii="Times New Roman" w:hAnsi="Times New Roman"/>
          <w:noProof/>
          <w:sz w:val="24"/>
          <w:szCs w:val="24"/>
        </w:rPr>
        <w:drawing>
          <wp:inline distT="0" distB="0" distL="0" distR="0" wp14:anchorId="2E90B273" wp14:editId="001AC2B1">
            <wp:extent cx="4981575" cy="21526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2">
                      <a:extLst>
                        <a:ext uri="{28A0092B-C50C-407E-A947-70E740481C1C}">
                          <a14:useLocalDpi xmlns:a14="http://schemas.microsoft.com/office/drawing/2010/main" val="0"/>
                        </a:ext>
                      </a:extLst>
                    </a:blip>
                    <a:stretch>
                      <a:fillRect/>
                    </a:stretch>
                  </pic:blipFill>
                  <pic:spPr>
                    <a:xfrm>
                      <a:off x="0" y="0"/>
                      <a:ext cx="4981575" cy="2152650"/>
                    </a:xfrm>
                    <a:prstGeom prst="rect">
                      <a:avLst/>
                    </a:prstGeom>
                  </pic:spPr>
                </pic:pic>
              </a:graphicData>
            </a:graphic>
          </wp:inline>
        </w:drawing>
      </w:r>
    </w:p>
    <w:p w:rsidR="00104423" w:rsidRDefault="002B6398" w:rsidP="002B6398">
      <w:pPr>
        <w:ind w:left="708"/>
        <w:jc w:val="center"/>
        <w:rPr>
          <w:rFonts w:ascii="Times New Roman" w:hAnsi="Times New Roman"/>
          <w:sz w:val="24"/>
          <w:szCs w:val="24"/>
        </w:rPr>
      </w:pPr>
      <w:r>
        <w:rPr>
          <w:rFonts w:ascii="Times New Roman" w:hAnsi="Times New Roman"/>
          <w:color w:val="1D2021"/>
          <w:sz w:val="20"/>
          <w:szCs w:val="20"/>
        </w:rPr>
        <w:t xml:space="preserve">Fonte: </w:t>
      </w:r>
      <w:proofErr w:type="spellStart"/>
      <w:r>
        <w:rPr>
          <w:rFonts w:ascii="Times New Roman" w:hAnsi="Times New Roman"/>
          <w:color w:val="1D2021"/>
          <w:sz w:val="20"/>
          <w:szCs w:val="20"/>
        </w:rPr>
        <w:t>Sommerville</w:t>
      </w:r>
      <w:proofErr w:type="spellEnd"/>
      <w:r>
        <w:rPr>
          <w:rFonts w:ascii="Times New Roman" w:hAnsi="Times New Roman"/>
          <w:color w:val="1D2021"/>
          <w:sz w:val="20"/>
          <w:szCs w:val="20"/>
        </w:rPr>
        <w:t xml:space="preserve"> (2003)</w:t>
      </w:r>
    </w:p>
    <w:p w:rsidR="00104423" w:rsidRDefault="00104423" w:rsidP="00042E1C">
      <w:pPr>
        <w:spacing w:line="360" w:lineRule="auto"/>
        <w:ind w:firstLine="708"/>
        <w:jc w:val="both"/>
        <w:rPr>
          <w:rFonts w:ascii="Times New Roman" w:hAnsi="Times New Roman"/>
          <w:sz w:val="24"/>
          <w:szCs w:val="24"/>
        </w:rPr>
      </w:pPr>
      <w:r w:rsidRPr="00104423">
        <w:rPr>
          <w:rFonts w:ascii="Times New Roman" w:hAnsi="Times New Roman"/>
          <w:sz w:val="24"/>
          <w:szCs w:val="24"/>
        </w:rPr>
        <w:t xml:space="preserve">A abordagem, nesse método, é mais eficaz que a modelo cascata por atender melhor </w:t>
      </w:r>
      <w:proofErr w:type="spellStart"/>
      <w:r w:rsidRPr="00104423">
        <w:rPr>
          <w:rFonts w:ascii="Times New Roman" w:hAnsi="Times New Roman"/>
          <w:sz w:val="24"/>
          <w:szCs w:val="24"/>
        </w:rPr>
        <w:t>as</w:t>
      </w:r>
      <w:proofErr w:type="spellEnd"/>
      <w:r w:rsidRPr="00104423">
        <w:rPr>
          <w:rFonts w:ascii="Times New Roman" w:hAnsi="Times New Roman"/>
          <w:sz w:val="24"/>
          <w:szCs w:val="24"/>
        </w:rPr>
        <w:t xml:space="preserve"> necessidades dos clientes. A grande vantagem desse modelo é que o </w:t>
      </w:r>
      <w:r>
        <w:rPr>
          <w:rFonts w:ascii="Times New Roman" w:hAnsi="Times New Roman"/>
          <w:sz w:val="24"/>
          <w:szCs w:val="24"/>
        </w:rPr>
        <w:t>d</w:t>
      </w:r>
      <w:r w:rsidRPr="00104423">
        <w:rPr>
          <w:rFonts w:ascii="Times New Roman" w:hAnsi="Times New Roman"/>
          <w:sz w:val="24"/>
          <w:szCs w:val="24"/>
        </w:rPr>
        <w:t xml:space="preserve">esenvolvimento é gradativo. Segundo </w:t>
      </w:r>
      <w:proofErr w:type="spellStart"/>
      <w:r w:rsidRPr="00104423">
        <w:rPr>
          <w:rFonts w:ascii="Times New Roman" w:hAnsi="Times New Roman"/>
          <w:sz w:val="24"/>
          <w:szCs w:val="24"/>
        </w:rPr>
        <w:t>Sommerville</w:t>
      </w:r>
      <w:proofErr w:type="spellEnd"/>
      <w:r w:rsidRPr="00104423">
        <w:rPr>
          <w:rFonts w:ascii="Times New Roman" w:hAnsi="Times New Roman"/>
          <w:sz w:val="24"/>
          <w:szCs w:val="24"/>
        </w:rPr>
        <w:t xml:space="preserve"> (2003), essa abordagem possui três problemas: </w:t>
      </w:r>
      <w:r w:rsidR="001F53CD">
        <w:rPr>
          <w:rFonts w:ascii="Times New Roman" w:hAnsi="Times New Roman"/>
          <w:sz w:val="24"/>
          <w:szCs w:val="24"/>
        </w:rPr>
        <w:t>“</w:t>
      </w:r>
      <w:r w:rsidRPr="00104423">
        <w:rPr>
          <w:rFonts w:ascii="Times New Roman" w:hAnsi="Times New Roman"/>
          <w:sz w:val="24"/>
          <w:szCs w:val="24"/>
        </w:rPr>
        <w:t xml:space="preserve">O processo não é visível, os sistemas são, frequentemente, mal estruturados e podem ser exigidas ferramentas e técnicas </w:t>
      </w:r>
      <w:proofErr w:type="gramStart"/>
      <w:r w:rsidRPr="00104423">
        <w:rPr>
          <w:rFonts w:ascii="Times New Roman" w:hAnsi="Times New Roman"/>
          <w:sz w:val="24"/>
          <w:szCs w:val="24"/>
        </w:rPr>
        <w:t>específicas.</w:t>
      </w:r>
      <w:r w:rsidR="001F53CD">
        <w:rPr>
          <w:rFonts w:ascii="Times New Roman" w:hAnsi="Times New Roman"/>
          <w:sz w:val="24"/>
          <w:szCs w:val="24"/>
        </w:rPr>
        <w:t>”</w:t>
      </w:r>
      <w:proofErr w:type="gramEnd"/>
    </w:p>
    <w:p w:rsidR="004F7A86" w:rsidRPr="00932065" w:rsidRDefault="004F7A86" w:rsidP="00042E1C">
      <w:pPr>
        <w:spacing w:line="360" w:lineRule="auto"/>
        <w:ind w:firstLine="708"/>
        <w:jc w:val="both"/>
        <w:rPr>
          <w:rFonts w:ascii="Times New Roman" w:hAnsi="Times New Roman"/>
          <w:sz w:val="24"/>
          <w:szCs w:val="24"/>
        </w:rPr>
      </w:pPr>
    </w:p>
    <w:p w:rsidR="00727F0D" w:rsidRDefault="00104423" w:rsidP="004F7A86">
      <w:pPr>
        <w:pStyle w:val="Ttulo3"/>
        <w:numPr>
          <w:ilvl w:val="3"/>
          <w:numId w:val="7"/>
        </w:numPr>
        <w:tabs>
          <w:tab w:val="clear" w:pos="1728"/>
          <w:tab w:val="left" w:pos="851"/>
        </w:tabs>
        <w:spacing w:after="0" w:line="360" w:lineRule="auto"/>
        <w:rPr>
          <w:rFonts w:ascii="Times New Roman" w:hAnsi="Times New Roman"/>
          <w:sz w:val="24"/>
          <w:szCs w:val="24"/>
          <w:lang w:val="pt-BR"/>
        </w:rPr>
      </w:pPr>
      <w:r w:rsidRPr="00104423">
        <w:rPr>
          <w:rFonts w:ascii="Times New Roman" w:hAnsi="Times New Roman"/>
          <w:sz w:val="24"/>
          <w:szCs w:val="24"/>
        </w:rPr>
        <w:t>Modelo Espiral</w:t>
      </w:r>
    </w:p>
    <w:p w:rsidR="00042E1C" w:rsidRPr="00042E1C" w:rsidRDefault="00042E1C" w:rsidP="00042E1C">
      <w:pPr>
        <w:rPr>
          <w:lang w:eastAsia="x-none"/>
        </w:rPr>
      </w:pPr>
    </w:p>
    <w:p w:rsidR="00104423" w:rsidRDefault="00104423" w:rsidP="00042E1C">
      <w:pPr>
        <w:spacing w:line="360" w:lineRule="auto"/>
        <w:ind w:firstLine="708"/>
        <w:jc w:val="both"/>
        <w:rPr>
          <w:rFonts w:ascii="Times New Roman" w:hAnsi="Times New Roman"/>
          <w:sz w:val="24"/>
          <w:szCs w:val="24"/>
        </w:rPr>
      </w:pPr>
      <w:r w:rsidRPr="00104423">
        <w:rPr>
          <w:rFonts w:ascii="Times New Roman" w:hAnsi="Times New Roman"/>
          <w:sz w:val="24"/>
          <w:szCs w:val="24"/>
        </w:rPr>
        <w:t xml:space="preserve">Segundo Pressman (2006, p.44), modelo espiral </w:t>
      </w:r>
      <w:r w:rsidR="00EB2BDC">
        <w:rPr>
          <w:rFonts w:ascii="Times New Roman" w:hAnsi="Times New Roman"/>
          <w:sz w:val="24"/>
          <w:szCs w:val="24"/>
        </w:rPr>
        <w:t>“</w:t>
      </w:r>
      <w:r w:rsidRPr="00104423">
        <w:rPr>
          <w:rFonts w:ascii="Times New Roman" w:hAnsi="Times New Roman"/>
          <w:sz w:val="24"/>
          <w:szCs w:val="24"/>
        </w:rPr>
        <w:t xml:space="preserve">é um modelo de desenvolvimento de software que utiliza o modelo evolucionário em parceria com o modelo </w:t>
      </w:r>
      <w:proofErr w:type="gramStart"/>
      <w:r w:rsidRPr="00104423">
        <w:rPr>
          <w:rFonts w:ascii="Times New Roman" w:hAnsi="Times New Roman"/>
          <w:sz w:val="24"/>
          <w:szCs w:val="24"/>
        </w:rPr>
        <w:t>cascata.</w:t>
      </w:r>
      <w:r w:rsidR="00EB2BDC">
        <w:rPr>
          <w:rFonts w:ascii="Times New Roman" w:hAnsi="Times New Roman"/>
          <w:sz w:val="24"/>
          <w:szCs w:val="24"/>
        </w:rPr>
        <w:t>”</w:t>
      </w:r>
      <w:proofErr w:type="gramEnd"/>
      <w:r w:rsidRPr="00104423">
        <w:rPr>
          <w:rFonts w:ascii="Times New Roman" w:hAnsi="Times New Roman"/>
          <w:sz w:val="24"/>
          <w:szCs w:val="24"/>
        </w:rPr>
        <w:t xml:space="preserve"> Nesse modelo, as iterações são realizadas de uma forma de espiral, como mostra a figura a seguir.</w:t>
      </w:r>
    </w:p>
    <w:p w:rsidR="002B6398" w:rsidRPr="009355ED" w:rsidRDefault="002B6398" w:rsidP="002B6398">
      <w:pPr>
        <w:spacing w:after="0"/>
        <w:jc w:val="center"/>
        <w:rPr>
          <w:rFonts w:ascii="Times New Roman" w:hAnsi="Times New Roman"/>
          <w:sz w:val="20"/>
          <w:szCs w:val="20"/>
        </w:rPr>
      </w:pPr>
      <w:r w:rsidRPr="009355ED">
        <w:rPr>
          <w:rFonts w:ascii="Times New Roman" w:hAnsi="Times New Roman"/>
          <w:sz w:val="20"/>
          <w:szCs w:val="20"/>
        </w:rPr>
        <w:lastRenderedPageBreak/>
        <w:t>Figura 4 - Modelo Espiral</w:t>
      </w:r>
    </w:p>
    <w:p w:rsidR="002B6398" w:rsidRDefault="00D07A04" w:rsidP="002B6398">
      <w:pPr>
        <w:spacing w:after="240"/>
        <w:jc w:val="center"/>
        <w:rPr>
          <w:rFonts w:ascii="Times New Roman" w:hAnsi="Times New Roman"/>
          <w:sz w:val="20"/>
          <w:szCs w:val="20"/>
        </w:rPr>
      </w:pPr>
      <w:r>
        <w:rPr>
          <w:rFonts w:ascii="Times New Roman" w:hAnsi="Times New Roman"/>
          <w:noProof/>
          <w:sz w:val="24"/>
          <w:szCs w:val="24"/>
        </w:rPr>
        <w:drawing>
          <wp:inline distT="0" distB="0" distL="0" distR="0" wp14:anchorId="1DABBCC5" wp14:editId="60759B72">
            <wp:extent cx="4333875" cy="26003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gif"/>
                    <pic:cNvPicPr/>
                  </pic:nvPicPr>
                  <pic:blipFill>
                    <a:blip r:embed="rId13">
                      <a:extLst>
                        <a:ext uri="{28A0092B-C50C-407E-A947-70E740481C1C}">
                          <a14:useLocalDpi xmlns:a14="http://schemas.microsoft.com/office/drawing/2010/main" val="0"/>
                        </a:ext>
                      </a:extLst>
                    </a:blip>
                    <a:stretch>
                      <a:fillRect/>
                    </a:stretch>
                  </pic:blipFill>
                  <pic:spPr>
                    <a:xfrm>
                      <a:off x="0" y="0"/>
                      <a:ext cx="4333875" cy="2600325"/>
                    </a:xfrm>
                    <a:prstGeom prst="rect">
                      <a:avLst/>
                    </a:prstGeom>
                  </pic:spPr>
                </pic:pic>
              </a:graphicData>
            </a:graphic>
          </wp:inline>
        </w:drawing>
      </w:r>
    </w:p>
    <w:p w:rsidR="002B6398" w:rsidRDefault="002B6398" w:rsidP="002B6398">
      <w:pPr>
        <w:spacing w:after="240"/>
        <w:jc w:val="center"/>
        <w:rPr>
          <w:rFonts w:ascii="Times New Roman" w:hAnsi="Times New Roman"/>
          <w:sz w:val="24"/>
          <w:szCs w:val="24"/>
        </w:rPr>
      </w:pPr>
      <w:r w:rsidRPr="002B6398">
        <w:rPr>
          <w:rFonts w:ascii="Times New Roman" w:hAnsi="Times New Roman"/>
          <w:sz w:val="20"/>
          <w:szCs w:val="20"/>
        </w:rPr>
        <w:t xml:space="preserve"> </w:t>
      </w:r>
      <w:r w:rsidRPr="00573453">
        <w:rPr>
          <w:rFonts w:ascii="Times New Roman" w:hAnsi="Times New Roman"/>
          <w:sz w:val="20"/>
          <w:szCs w:val="20"/>
        </w:rPr>
        <w:t>Fonte: Pressman (2006)</w:t>
      </w:r>
    </w:p>
    <w:p w:rsidR="00D07A04" w:rsidRPr="00D07A04" w:rsidRDefault="00D07A04" w:rsidP="00042E1C">
      <w:pPr>
        <w:spacing w:line="360" w:lineRule="auto"/>
        <w:ind w:firstLine="708"/>
        <w:jc w:val="both"/>
        <w:rPr>
          <w:rFonts w:ascii="Times New Roman" w:hAnsi="Times New Roman"/>
          <w:sz w:val="24"/>
          <w:szCs w:val="24"/>
        </w:rPr>
      </w:pPr>
      <w:r w:rsidRPr="00D07A04">
        <w:rPr>
          <w:rFonts w:ascii="Times New Roman" w:hAnsi="Times New Roman"/>
          <w:sz w:val="24"/>
          <w:szCs w:val="24"/>
        </w:rPr>
        <w:t xml:space="preserve">Esse modelo aborda o desenvolvimento de uma forma evolucionária, originando, assim, várias versões: o início se dá com uma nova iteração, assim, o software ganha novas versões a cada iteração, no final das iterações, o software é entregue ao cliente. </w:t>
      </w:r>
    </w:p>
    <w:p w:rsidR="005751C9" w:rsidRDefault="00D07A04" w:rsidP="00042E1C">
      <w:pPr>
        <w:spacing w:line="360" w:lineRule="auto"/>
        <w:ind w:firstLine="708"/>
        <w:jc w:val="both"/>
        <w:rPr>
          <w:rFonts w:ascii="Times New Roman" w:hAnsi="Times New Roman"/>
          <w:sz w:val="24"/>
          <w:szCs w:val="24"/>
        </w:rPr>
      </w:pPr>
      <w:r w:rsidRPr="00D07A04">
        <w:rPr>
          <w:rFonts w:ascii="Times New Roman" w:hAnsi="Times New Roman"/>
          <w:sz w:val="24"/>
          <w:szCs w:val="24"/>
        </w:rPr>
        <w:t>O modelo aborda o desenvolvimento de software de forma realista, em que em cada iteração, o software evolui tornando-se mais maduro.</w:t>
      </w:r>
    </w:p>
    <w:p w:rsidR="00FA7A67" w:rsidRDefault="00FA7A67" w:rsidP="00042E1C">
      <w:pPr>
        <w:spacing w:line="360" w:lineRule="auto"/>
        <w:ind w:firstLine="708"/>
        <w:jc w:val="both"/>
        <w:rPr>
          <w:rFonts w:ascii="Times New Roman" w:hAnsi="Times New Roman"/>
          <w:sz w:val="24"/>
          <w:szCs w:val="24"/>
        </w:rPr>
      </w:pPr>
    </w:p>
    <w:p w:rsidR="00D07A04" w:rsidRPr="00D6084F" w:rsidRDefault="00D07A04" w:rsidP="00042E1C">
      <w:pPr>
        <w:pStyle w:val="PargrafodaLista"/>
        <w:numPr>
          <w:ilvl w:val="3"/>
          <w:numId w:val="7"/>
        </w:numPr>
        <w:tabs>
          <w:tab w:val="clear" w:pos="1728"/>
        </w:tabs>
        <w:spacing w:line="360" w:lineRule="auto"/>
        <w:jc w:val="both"/>
        <w:rPr>
          <w:rFonts w:ascii="Times New Roman" w:hAnsi="Times New Roman"/>
          <w:b/>
          <w:bCs/>
          <w:sz w:val="24"/>
          <w:szCs w:val="24"/>
          <w:lang w:val="x-none" w:eastAsia="x-none"/>
        </w:rPr>
      </w:pPr>
      <w:r w:rsidRPr="00D6084F">
        <w:rPr>
          <w:rFonts w:ascii="Times New Roman" w:hAnsi="Times New Roman"/>
          <w:b/>
          <w:bCs/>
          <w:sz w:val="24"/>
          <w:szCs w:val="24"/>
          <w:lang w:val="x-none" w:eastAsia="x-none"/>
        </w:rPr>
        <w:t>Modelo Incremental</w:t>
      </w:r>
    </w:p>
    <w:p w:rsidR="00FA7A67" w:rsidRDefault="00D07A04" w:rsidP="00042E1C">
      <w:pPr>
        <w:spacing w:line="360" w:lineRule="auto"/>
        <w:ind w:firstLine="708"/>
        <w:jc w:val="both"/>
        <w:rPr>
          <w:rFonts w:ascii="Times New Roman" w:hAnsi="Times New Roman"/>
          <w:sz w:val="24"/>
          <w:szCs w:val="24"/>
        </w:rPr>
      </w:pPr>
      <w:r w:rsidRPr="00D07A04">
        <w:rPr>
          <w:rFonts w:ascii="Times New Roman" w:hAnsi="Times New Roman"/>
          <w:sz w:val="24"/>
          <w:szCs w:val="24"/>
        </w:rPr>
        <w:t xml:space="preserve">Segundo Pressman (2006, p.40), o modelo incremental </w:t>
      </w:r>
      <w:r w:rsidR="00EB2BDC">
        <w:rPr>
          <w:rFonts w:ascii="Times New Roman" w:hAnsi="Times New Roman"/>
          <w:sz w:val="24"/>
          <w:szCs w:val="24"/>
        </w:rPr>
        <w:t>“</w:t>
      </w:r>
      <w:r w:rsidRPr="00D07A04">
        <w:rPr>
          <w:rFonts w:ascii="Times New Roman" w:hAnsi="Times New Roman"/>
          <w:sz w:val="24"/>
          <w:szCs w:val="24"/>
        </w:rPr>
        <w:t xml:space="preserve">utiliza-se </w:t>
      </w:r>
      <w:proofErr w:type="gramStart"/>
      <w:r w:rsidRPr="00D07A04">
        <w:rPr>
          <w:rFonts w:ascii="Times New Roman" w:hAnsi="Times New Roman"/>
          <w:sz w:val="24"/>
          <w:szCs w:val="24"/>
        </w:rPr>
        <w:t>do modelo cascata</w:t>
      </w:r>
      <w:proofErr w:type="gramEnd"/>
      <w:r w:rsidRPr="00D07A04">
        <w:rPr>
          <w:rFonts w:ascii="Times New Roman" w:hAnsi="Times New Roman"/>
          <w:sz w:val="24"/>
          <w:szCs w:val="24"/>
        </w:rPr>
        <w:t xml:space="preserve"> nas suas iterações. Cada iteração do projeto segue o modelo cascata, incrementando-se e surgindo, assim, a cada final de estágio, unido uma nova versão do </w:t>
      </w:r>
      <w:proofErr w:type="gramStart"/>
      <w:r w:rsidRPr="00D07A04">
        <w:rPr>
          <w:rFonts w:ascii="Times New Roman" w:hAnsi="Times New Roman"/>
          <w:sz w:val="24"/>
          <w:szCs w:val="24"/>
        </w:rPr>
        <w:t>software.</w:t>
      </w:r>
      <w:r w:rsidR="00EB2BDC">
        <w:rPr>
          <w:rFonts w:ascii="Times New Roman" w:hAnsi="Times New Roman"/>
          <w:sz w:val="24"/>
          <w:szCs w:val="24"/>
        </w:rPr>
        <w:t>”</w:t>
      </w:r>
      <w:proofErr w:type="gramEnd"/>
      <w:r w:rsidR="00FA7A67">
        <w:rPr>
          <w:rFonts w:ascii="Times New Roman" w:hAnsi="Times New Roman"/>
          <w:sz w:val="24"/>
          <w:szCs w:val="24"/>
        </w:rPr>
        <w:t xml:space="preserve"> A figura a seguir mostra como é o modelo incremental.</w:t>
      </w:r>
    </w:p>
    <w:p w:rsidR="00FA7A67" w:rsidRDefault="00FA7A67" w:rsidP="00042E1C">
      <w:pPr>
        <w:spacing w:line="360" w:lineRule="auto"/>
        <w:ind w:firstLine="708"/>
        <w:jc w:val="both"/>
        <w:rPr>
          <w:rFonts w:ascii="Times New Roman" w:hAnsi="Times New Roman"/>
          <w:sz w:val="24"/>
          <w:szCs w:val="24"/>
        </w:rPr>
      </w:pPr>
    </w:p>
    <w:p w:rsidR="00FA7A67" w:rsidRDefault="00FA7A67" w:rsidP="00042E1C">
      <w:pPr>
        <w:spacing w:line="360" w:lineRule="auto"/>
        <w:ind w:firstLine="708"/>
        <w:jc w:val="both"/>
        <w:rPr>
          <w:rFonts w:ascii="Times New Roman" w:hAnsi="Times New Roman"/>
          <w:sz w:val="24"/>
          <w:szCs w:val="24"/>
        </w:rPr>
      </w:pPr>
    </w:p>
    <w:p w:rsidR="00FA7A67" w:rsidRDefault="00FA7A67" w:rsidP="00042E1C">
      <w:pPr>
        <w:spacing w:line="360" w:lineRule="auto"/>
        <w:ind w:firstLine="708"/>
        <w:jc w:val="both"/>
        <w:rPr>
          <w:rFonts w:ascii="Times New Roman" w:hAnsi="Times New Roman"/>
          <w:sz w:val="24"/>
          <w:szCs w:val="24"/>
        </w:rPr>
      </w:pPr>
    </w:p>
    <w:p w:rsidR="00FA7A67" w:rsidRDefault="00FA7A67" w:rsidP="00042E1C">
      <w:pPr>
        <w:spacing w:line="360" w:lineRule="auto"/>
        <w:ind w:firstLine="708"/>
        <w:jc w:val="both"/>
        <w:rPr>
          <w:rFonts w:ascii="Times New Roman" w:hAnsi="Times New Roman"/>
          <w:sz w:val="24"/>
          <w:szCs w:val="24"/>
        </w:rPr>
      </w:pPr>
    </w:p>
    <w:p w:rsidR="00D6084F" w:rsidRPr="0032167C" w:rsidRDefault="00D6084F" w:rsidP="00D6084F">
      <w:pPr>
        <w:spacing w:after="0"/>
        <w:jc w:val="center"/>
        <w:rPr>
          <w:rFonts w:ascii="Times New Roman" w:hAnsi="Times New Roman"/>
          <w:sz w:val="20"/>
          <w:szCs w:val="20"/>
        </w:rPr>
      </w:pPr>
      <w:r w:rsidRPr="0032167C">
        <w:rPr>
          <w:rFonts w:ascii="Times New Roman" w:hAnsi="Times New Roman"/>
          <w:sz w:val="20"/>
          <w:szCs w:val="20"/>
        </w:rPr>
        <w:lastRenderedPageBreak/>
        <w:t>Figura 5 - Modelo Incremental</w:t>
      </w:r>
    </w:p>
    <w:p w:rsidR="00D07A04" w:rsidRPr="00D07A04" w:rsidRDefault="00D07A04" w:rsidP="00D07A04">
      <w:pPr>
        <w:jc w:val="both"/>
        <w:rPr>
          <w:rFonts w:ascii="Times New Roman" w:hAnsi="Times New Roman"/>
          <w:sz w:val="24"/>
          <w:szCs w:val="24"/>
        </w:rPr>
      </w:pPr>
      <w:r>
        <w:rPr>
          <w:rFonts w:ascii="Times New Roman" w:hAnsi="Times New Roman"/>
          <w:noProof/>
          <w:sz w:val="24"/>
          <w:szCs w:val="24"/>
        </w:rPr>
        <w:drawing>
          <wp:inline distT="0" distB="0" distL="0" distR="0" wp14:anchorId="1AD95063" wp14:editId="1DEDB5FE">
            <wp:extent cx="4714875" cy="25431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0012.gif"/>
                    <pic:cNvPicPr/>
                  </pic:nvPicPr>
                  <pic:blipFill>
                    <a:blip r:embed="rId14">
                      <a:extLst>
                        <a:ext uri="{28A0092B-C50C-407E-A947-70E740481C1C}">
                          <a14:useLocalDpi xmlns:a14="http://schemas.microsoft.com/office/drawing/2010/main" val="0"/>
                        </a:ext>
                      </a:extLst>
                    </a:blip>
                    <a:stretch>
                      <a:fillRect/>
                    </a:stretch>
                  </pic:blipFill>
                  <pic:spPr>
                    <a:xfrm>
                      <a:off x="0" y="0"/>
                      <a:ext cx="4714875" cy="2543175"/>
                    </a:xfrm>
                    <a:prstGeom prst="rect">
                      <a:avLst/>
                    </a:prstGeom>
                  </pic:spPr>
                </pic:pic>
              </a:graphicData>
            </a:graphic>
          </wp:inline>
        </w:drawing>
      </w:r>
    </w:p>
    <w:p w:rsidR="00D6084F" w:rsidRDefault="00D6084F" w:rsidP="0032167C">
      <w:pPr>
        <w:pStyle w:val="PargrafodaLista"/>
        <w:spacing w:after="120"/>
        <w:ind w:left="0"/>
        <w:jc w:val="center"/>
        <w:rPr>
          <w:rFonts w:ascii="Times New Roman" w:hAnsi="Times New Roman"/>
          <w:sz w:val="20"/>
          <w:szCs w:val="20"/>
        </w:rPr>
      </w:pPr>
      <w:r w:rsidRPr="00573453">
        <w:rPr>
          <w:rFonts w:ascii="Times New Roman" w:hAnsi="Times New Roman"/>
          <w:sz w:val="20"/>
          <w:szCs w:val="20"/>
        </w:rPr>
        <w:t>Fonte: Pressman (2006)</w:t>
      </w:r>
    </w:p>
    <w:p w:rsidR="00D6084F" w:rsidRDefault="00D6084F" w:rsidP="00217F41">
      <w:pPr>
        <w:pStyle w:val="PargrafodaLista"/>
        <w:ind w:left="0"/>
        <w:jc w:val="both"/>
        <w:rPr>
          <w:rFonts w:ascii="Times New Roman" w:hAnsi="Times New Roman"/>
          <w:sz w:val="24"/>
          <w:szCs w:val="24"/>
        </w:rPr>
      </w:pPr>
    </w:p>
    <w:p w:rsidR="00217F41" w:rsidRDefault="00217F41" w:rsidP="00042E1C">
      <w:pPr>
        <w:pStyle w:val="PargrafodaLista"/>
        <w:spacing w:line="360" w:lineRule="auto"/>
        <w:ind w:left="0" w:firstLine="648"/>
        <w:jc w:val="both"/>
        <w:rPr>
          <w:rFonts w:ascii="Times New Roman" w:hAnsi="Times New Roman"/>
          <w:sz w:val="24"/>
          <w:szCs w:val="24"/>
        </w:rPr>
      </w:pPr>
      <w:r w:rsidRPr="00217F41">
        <w:rPr>
          <w:rFonts w:ascii="Times New Roman" w:hAnsi="Times New Roman"/>
          <w:sz w:val="24"/>
          <w:szCs w:val="24"/>
        </w:rPr>
        <w:t xml:space="preserve">No modelo incremental, o primeiro incremento ou a primeira iteração é usada como núcleo do produto. Neste núcleo, os requisitos básicos do software são satisfeitos na primeira iteração. Muitas vezes, o cliente já começa a usar o software. Esse modelo tem por base a melhoria contínua do software, pois o cliente já usa uma versão para avaliação. A utilização do cliente, logo em fases iniciais, faz com que sejam solicitadas novas funcionalidades e melhorias nos processos das atividades do software. </w:t>
      </w:r>
    </w:p>
    <w:p w:rsidR="00B9471F" w:rsidRPr="00457DD3" w:rsidRDefault="00217F41" w:rsidP="00042E1C">
      <w:pPr>
        <w:pStyle w:val="PargrafodaLista"/>
        <w:spacing w:line="360" w:lineRule="auto"/>
        <w:ind w:left="0" w:firstLine="648"/>
        <w:jc w:val="both"/>
        <w:rPr>
          <w:rFonts w:ascii="Times New Roman" w:hAnsi="Times New Roman"/>
          <w:sz w:val="24"/>
          <w:szCs w:val="24"/>
        </w:rPr>
      </w:pPr>
      <w:r w:rsidRPr="00217F41">
        <w:rPr>
          <w:rFonts w:ascii="Times New Roman" w:hAnsi="Times New Roman"/>
          <w:sz w:val="24"/>
          <w:szCs w:val="24"/>
        </w:rPr>
        <w:t>Apesar dos inúmeros modelos existentes, percebeu-se a necessidade de flexibilização no processo de desenvolvimento de software e, a partir dessa percepção, deu-se início ao movimento ágil.</w:t>
      </w:r>
    </w:p>
    <w:p w:rsidR="0012585C" w:rsidRPr="005751C9" w:rsidRDefault="00BD2CBE" w:rsidP="00C70EB5">
      <w:pPr>
        <w:pStyle w:val="Ttulo2"/>
        <w:tabs>
          <w:tab w:val="clear" w:pos="792"/>
        </w:tabs>
        <w:ind w:left="0" w:firstLine="0"/>
        <w:rPr>
          <w:sz w:val="24"/>
          <w:szCs w:val="24"/>
          <w:lang w:val="en-US"/>
        </w:rPr>
      </w:pPr>
      <w:bookmarkStart w:id="5" w:name="_Toc434933358"/>
      <w:r w:rsidRPr="005751C9">
        <w:rPr>
          <w:sz w:val="24"/>
          <w:szCs w:val="24"/>
        </w:rPr>
        <w:t xml:space="preserve">IBM </w:t>
      </w:r>
      <w:proofErr w:type="spellStart"/>
      <w:r w:rsidRPr="005751C9">
        <w:rPr>
          <w:sz w:val="24"/>
          <w:szCs w:val="24"/>
        </w:rPr>
        <w:t>Rational</w:t>
      </w:r>
      <w:proofErr w:type="spellEnd"/>
      <w:r w:rsidRPr="005751C9">
        <w:rPr>
          <w:sz w:val="24"/>
          <w:szCs w:val="24"/>
        </w:rPr>
        <w:t xml:space="preserve"> </w:t>
      </w:r>
      <w:proofErr w:type="spellStart"/>
      <w:r w:rsidRPr="005751C9">
        <w:rPr>
          <w:sz w:val="24"/>
          <w:szCs w:val="24"/>
        </w:rPr>
        <w:t>Unified</w:t>
      </w:r>
      <w:proofErr w:type="spellEnd"/>
      <w:r w:rsidRPr="005751C9">
        <w:rPr>
          <w:sz w:val="24"/>
          <w:szCs w:val="24"/>
        </w:rPr>
        <w:t xml:space="preserve"> </w:t>
      </w:r>
      <w:proofErr w:type="spellStart"/>
      <w:r w:rsidRPr="005751C9">
        <w:rPr>
          <w:sz w:val="24"/>
          <w:szCs w:val="24"/>
        </w:rPr>
        <w:t>Process</w:t>
      </w:r>
      <w:proofErr w:type="spellEnd"/>
      <w:r w:rsidRPr="005751C9">
        <w:rPr>
          <w:sz w:val="24"/>
          <w:szCs w:val="24"/>
        </w:rPr>
        <w:t xml:space="preserve"> </w:t>
      </w:r>
      <w:r w:rsidRPr="005751C9">
        <w:rPr>
          <w:sz w:val="24"/>
          <w:szCs w:val="24"/>
          <w:lang w:val="en-US"/>
        </w:rPr>
        <w:t>(</w:t>
      </w:r>
      <w:r w:rsidR="001202A7" w:rsidRPr="005751C9">
        <w:rPr>
          <w:sz w:val="24"/>
          <w:szCs w:val="24"/>
          <w:lang w:val="en-US"/>
        </w:rPr>
        <w:t>I</w:t>
      </w:r>
      <w:r w:rsidR="0012585C" w:rsidRPr="005751C9">
        <w:rPr>
          <w:sz w:val="24"/>
          <w:szCs w:val="24"/>
        </w:rPr>
        <w:t>RUP</w:t>
      </w:r>
      <w:r w:rsidRPr="005751C9">
        <w:rPr>
          <w:sz w:val="24"/>
          <w:szCs w:val="24"/>
          <w:lang w:val="en-US"/>
        </w:rPr>
        <w:t>)</w:t>
      </w:r>
      <w:bookmarkEnd w:id="5"/>
      <w:r w:rsidR="0012585C" w:rsidRPr="005751C9">
        <w:rPr>
          <w:sz w:val="24"/>
          <w:szCs w:val="24"/>
        </w:rPr>
        <w:t xml:space="preserve"> </w:t>
      </w:r>
    </w:p>
    <w:p w:rsidR="00B778F9" w:rsidRPr="00F47AFA" w:rsidRDefault="00B778F9" w:rsidP="00327BF8">
      <w:pPr>
        <w:rPr>
          <w:rFonts w:ascii="Times New Roman" w:hAnsi="Times New Roman"/>
          <w:sz w:val="24"/>
          <w:szCs w:val="24"/>
          <w:lang w:val="en-US"/>
        </w:rPr>
      </w:pPr>
    </w:p>
    <w:p w:rsidR="00630B0F" w:rsidRPr="00630B0F" w:rsidRDefault="00630B0F" w:rsidP="0032167C">
      <w:pPr>
        <w:spacing w:line="360" w:lineRule="auto"/>
        <w:ind w:firstLine="708"/>
        <w:jc w:val="both"/>
        <w:rPr>
          <w:rFonts w:ascii="Times New Roman" w:hAnsi="Times New Roman"/>
          <w:sz w:val="24"/>
          <w:szCs w:val="24"/>
        </w:rPr>
      </w:pPr>
      <w:r w:rsidRPr="00630B0F">
        <w:rPr>
          <w:rFonts w:ascii="Times New Roman" w:hAnsi="Times New Roman"/>
          <w:sz w:val="24"/>
          <w:szCs w:val="24"/>
        </w:rPr>
        <w:t xml:space="preserve">De acordo com </w:t>
      </w:r>
      <w:proofErr w:type="spellStart"/>
      <w:r w:rsidRPr="00630B0F">
        <w:rPr>
          <w:rFonts w:ascii="Times New Roman" w:hAnsi="Times New Roman"/>
          <w:sz w:val="24"/>
          <w:szCs w:val="24"/>
        </w:rPr>
        <w:t>Kroll</w:t>
      </w:r>
      <w:proofErr w:type="spellEnd"/>
      <w:r w:rsidRPr="00630B0F">
        <w:rPr>
          <w:rFonts w:ascii="Times New Roman" w:hAnsi="Times New Roman"/>
          <w:sz w:val="24"/>
          <w:szCs w:val="24"/>
        </w:rPr>
        <w:t xml:space="preserve"> e </w:t>
      </w:r>
      <w:proofErr w:type="spellStart"/>
      <w:r w:rsidRPr="00630B0F">
        <w:rPr>
          <w:rFonts w:ascii="Times New Roman" w:hAnsi="Times New Roman"/>
          <w:sz w:val="24"/>
          <w:szCs w:val="24"/>
        </w:rPr>
        <w:t>Kruchten</w:t>
      </w:r>
      <w:proofErr w:type="spellEnd"/>
      <w:r w:rsidRPr="00630B0F">
        <w:rPr>
          <w:rFonts w:ascii="Times New Roman" w:hAnsi="Times New Roman"/>
          <w:sz w:val="24"/>
          <w:szCs w:val="24"/>
        </w:rPr>
        <w:t xml:space="preserve"> (2003), pode-se ter </w:t>
      </w:r>
      <w:r>
        <w:rPr>
          <w:rFonts w:ascii="Times New Roman" w:hAnsi="Times New Roman"/>
          <w:sz w:val="24"/>
          <w:szCs w:val="24"/>
        </w:rPr>
        <w:t xml:space="preserve">três definições para o </w:t>
      </w:r>
      <w:proofErr w:type="spellStart"/>
      <w:r>
        <w:rPr>
          <w:rFonts w:ascii="Times New Roman" w:hAnsi="Times New Roman"/>
          <w:sz w:val="24"/>
          <w:szCs w:val="24"/>
        </w:rPr>
        <w:t>Rational</w:t>
      </w:r>
      <w:proofErr w:type="spellEnd"/>
      <w:r>
        <w:rPr>
          <w:rFonts w:ascii="Times New Roman" w:hAnsi="Times New Roman"/>
          <w:sz w:val="24"/>
          <w:szCs w:val="24"/>
        </w:rPr>
        <w:t xml:space="preserve"> </w:t>
      </w:r>
      <w:proofErr w:type="spellStart"/>
      <w:r w:rsidRPr="00630B0F">
        <w:rPr>
          <w:rFonts w:ascii="Times New Roman" w:hAnsi="Times New Roman"/>
          <w:sz w:val="24"/>
          <w:szCs w:val="24"/>
        </w:rPr>
        <w:t>Unified</w:t>
      </w:r>
      <w:proofErr w:type="spellEnd"/>
      <w:r w:rsidRPr="00630B0F">
        <w:rPr>
          <w:rFonts w:ascii="Times New Roman" w:hAnsi="Times New Roman"/>
          <w:sz w:val="24"/>
          <w:szCs w:val="24"/>
        </w:rPr>
        <w:t xml:space="preserve"> </w:t>
      </w:r>
      <w:proofErr w:type="spellStart"/>
      <w:r w:rsidRPr="00630B0F">
        <w:rPr>
          <w:rFonts w:ascii="Times New Roman" w:hAnsi="Times New Roman"/>
          <w:sz w:val="24"/>
          <w:szCs w:val="24"/>
        </w:rPr>
        <w:t>Process</w:t>
      </w:r>
      <w:proofErr w:type="spellEnd"/>
      <w:r w:rsidRPr="00630B0F">
        <w:rPr>
          <w:rFonts w:ascii="Times New Roman" w:hAnsi="Times New Roman"/>
          <w:sz w:val="24"/>
          <w:szCs w:val="24"/>
        </w:rPr>
        <w:t>:</w:t>
      </w:r>
    </w:p>
    <w:p w:rsidR="00C6428B" w:rsidRDefault="00630B0F" w:rsidP="0032167C">
      <w:pPr>
        <w:pStyle w:val="PargrafodaLista"/>
        <w:numPr>
          <w:ilvl w:val="0"/>
          <w:numId w:val="18"/>
        </w:numPr>
        <w:spacing w:line="360" w:lineRule="auto"/>
        <w:ind w:firstLine="709"/>
        <w:jc w:val="both"/>
        <w:rPr>
          <w:rFonts w:ascii="Times New Roman" w:hAnsi="Times New Roman"/>
          <w:sz w:val="24"/>
          <w:szCs w:val="24"/>
        </w:rPr>
      </w:pPr>
      <w:r w:rsidRPr="00630B0F">
        <w:rPr>
          <w:rFonts w:ascii="Times New Roman" w:hAnsi="Times New Roman"/>
          <w:sz w:val="24"/>
          <w:szCs w:val="24"/>
        </w:rPr>
        <w:t>O RUP é uma maneira de desenvolvimento de software que é iterativa, centrada à arquitetura e guiada por casos de uso.</w:t>
      </w:r>
    </w:p>
    <w:p w:rsidR="00C6428B" w:rsidRDefault="00630B0F" w:rsidP="0032167C">
      <w:pPr>
        <w:pStyle w:val="PargrafodaLista"/>
        <w:numPr>
          <w:ilvl w:val="0"/>
          <w:numId w:val="18"/>
        </w:numPr>
        <w:spacing w:line="360" w:lineRule="auto"/>
        <w:ind w:firstLine="709"/>
        <w:jc w:val="both"/>
        <w:rPr>
          <w:rFonts w:ascii="Times New Roman" w:hAnsi="Times New Roman"/>
          <w:sz w:val="24"/>
          <w:szCs w:val="24"/>
        </w:rPr>
      </w:pPr>
      <w:r w:rsidRPr="00630B0F">
        <w:rPr>
          <w:rFonts w:ascii="Times New Roman" w:hAnsi="Times New Roman"/>
          <w:sz w:val="24"/>
          <w:szCs w:val="24"/>
        </w:rPr>
        <w:t xml:space="preserve">O RUP é um processo de engenharia de software bem definido e bem </w:t>
      </w:r>
      <w:r w:rsidRPr="00630B0F">
        <w:rPr>
          <w:rFonts w:ascii="Times New Roman" w:hAnsi="Times New Roman"/>
          <w:sz w:val="24"/>
          <w:szCs w:val="24"/>
        </w:rPr>
        <w:br/>
        <w:t>estruturado. Ele define claramente quem é responsável pelo que, como as coisas devem</w:t>
      </w:r>
      <w:r w:rsidR="00C6428B">
        <w:rPr>
          <w:rFonts w:ascii="Times New Roman" w:hAnsi="Times New Roman"/>
          <w:sz w:val="24"/>
          <w:szCs w:val="24"/>
        </w:rPr>
        <w:t xml:space="preserve"> </w:t>
      </w:r>
      <w:r w:rsidRPr="00630B0F">
        <w:rPr>
          <w:rFonts w:ascii="Times New Roman" w:hAnsi="Times New Roman"/>
          <w:sz w:val="24"/>
          <w:szCs w:val="24"/>
        </w:rPr>
        <w:t xml:space="preserve">ser </w:t>
      </w:r>
      <w:r w:rsidRPr="00630B0F">
        <w:rPr>
          <w:rFonts w:ascii="Times New Roman" w:hAnsi="Times New Roman"/>
          <w:sz w:val="24"/>
          <w:szCs w:val="24"/>
        </w:rPr>
        <w:lastRenderedPageBreak/>
        <w:t>feitas e quando fazê-las. O RUP também provê uma estrutura bem definida para o</w:t>
      </w:r>
      <w:r>
        <w:rPr>
          <w:rFonts w:ascii="Times New Roman" w:hAnsi="Times New Roman"/>
          <w:sz w:val="24"/>
          <w:szCs w:val="24"/>
        </w:rPr>
        <w:t xml:space="preserve"> </w:t>
      </w:r>
      <w:r w:rsidRPr="00630B0F">
        <w:rPr>
          <w:rFonts w:ascii="Times New Roman" w:hAnsi="Times New Roman"/>
          <w:sz w:val="24"/>
          <w:szCs w:val="24"/>
        </w:rPr>
        <w:t>ciclo de vida de um projeto, articulando claramente os marcos essenciais e pontos de</w:t>
      </w:r>
      <w:r>
        <w:rPr>
          <w:rFonts w:ascii="Times New Roman" w:hAnsi="Times New Roman"/>
          <w:sz w:val="24"/>
          <w:szCs w:val="24"/>
        </w:rPr>
        <w:t xml:space="preserve"> </w:t>
      </w:r>
      <w:r w:rsidRPr="00630B0F">
        <w:rPr>
          <w:rFonts w:ascii="Times New Roman" w:hAnsi="Times New Roman"/>
          <w:sz w:val="24"/>
          <w:szCs w:val="24"/>
        </w:rPr>
        <w:t>decisão;</w:t>
      </w:r>
    </w:p>
    <w:p w:rsidR="00C6428B" w:rsidRDefault="00630B0F" w:rsidP="0032167C">
      <w:pPr>
        <w:pStyle w:val="PargrafodaLista"/>
        <w:numPr>
          <w:ilvl w:val="0"/>
          <w:numId w:val="18"/>
        </w:numPr>
        <w:spacing w:line="360" w:lineRule="auto"/>
        <w:ind w:firstLine="709"/>
        <w:jc w:val="both"/>
        <w:rPr>
          <w:rFonts w:ascii="Times New Roman" w:hAnsi="Times New Roman"/>
          <w:sz w:val="24"/>
          <w:szCs w:val="24"/>
        </w:rPr>
      </w:pPr>
      <w:r w:rsidRPr="00630B0F">
        <w:rPr>
          <w:rFonts w:ascii="Times New Roman" w:hAnsi="Times New Roman"/>
          <w:sz w:val="24"/>
          <w:szCs w:val="24"/>
        </w:rPr>
        <w:t>O RUP é também um produto de processo que oferece uma estrutura de processo customizável para a engenharia de software.</w:t>
      </w:r>
    </w:p>
    <w:p w:rsidR="0032167C" w:rsidRDefault="00630B0F" w:rsidP="0032167C">
      <w:pPr>
        <w:spacing w:line="360" w:lineRule="auto"/>
        <w:ind w:left="60" w:firstLine="648"/>
        <w:jc w:val="both"/>
        <w:rPr>
          <w:rFonts w:ascii="Times New Roman" w:hAnsi="Times New Roman"/>
          <w:sz w:val="24"/>
          <w:szCs w:val="24"/>
        </w:rPr>
      </w:pPr>
      <w:r w:rsidRPr="00C6428B">
        <w:rPr>
          <w:rFonts w:ascii="Times New Roman" w:hAnsi="Times New Roman"/>
          <w:sz w:val="24"/>
          <w:szCs w:val="24"/>
        </w:rPr>
        <w:t xml:space="preserve"> O RUP utiliza a linguagem de modelagem unificada para especificar, modelar e</w:t>
      </w:r>
      <w:r w:rsidR="00C6428B" w:rsidRPr="00C6428B">
        <w:rPr>
          <w:rFonts w:ascii="Times New Roman" w:hAnsi="Times New Roman"/>
          <w:sz w:val="24"/>
          <w:szCs w:val="24"/>
        </w:rPr>
        <w:t xml:space="preserve"> </w:t>
      </w:r>
      <w:r w:rsidRPr="00C6428B">
        <w:rPr>
          <w:rFonts w:ascii="Times New Roman" w:hAnsi="Times New Roman"/>
          <w:sz w:val="24"/>
          <w:szCs w:val="24"/>
        </w:rPr>
        <w:t>documentar artefatos. Por ser flexível e configurável, ele pode ser utilizado em projetos</w:t>
      </w:r>
      <w:r w:rsidR="00C6428B">
        <w:rPr>
          <w:rFonts w:ascii="Times New Roman" w:hAnsi="Times New Roman"/>
          <w:sz w:val="24"/>
          <w:szCs w:val="24"/>
        </w:rPr>
        <w:t xml:space="preserve"> </w:t>
      </w:r>
      <w:r w:rsidRPr="00630B0F">
        <w:rPr>
          <w:rFonts w:ascii="Times New Roman" w:hAnsi="Times New Roman"/>
          <w:sz w:val="24"/>
          <w:szCs w:val="24"/>
        </w:rPr>
        <w:t>de pequeno, médio e grande porte.</w:t>
      </w:r>
    </w:p>
    <w:p w:rsidR="00327BF8" w:rsidRDefault="006060B0" w:rsidP="0032167C">
      <w:pPr>
        <w:spacing w:line="360" w:lineRule="auto"/>
        <w:ind w:left="60" w:firstLine="648"/>
        <w:jc w:val="both"/>
        <w:rPr>
          <w:rFonts w:ascii="Times New Roman" w:hAnsi="Times New Roman"/>
          <w:sz w:val="24"/>
          <w:szCs w:val="24"/>
        </w:rPr>
      </w:pPr>
      <w:r w:rsidRPr="006060B0">
        <w:rPr>
          <w:rFonts w:ascii="Times New Roman" w:hAnsi="Times New Roman"/>
          <w:sz w:val="24"/>
          <w:szCs w:val="24"/>
        </w:rPr>
        <w:t>Não existe uma fórmula para aplicação do RUP devido ao fato dele poder ser aplicado de várias formas diferentes para cada projeto e organização a ser apresentados. De acordo com Martins (2007), existem alguns princípios que podem caracterizar e diferenciar o RUP de outros métodos iterativos:</w:t>
      </w:r>
    </w:p>
    <w:p w:rsidR="00BE533B" w:rsidRPr="006060B0" w:rsidRDefault="006060B0" w:rsidP="0032167C">
      <w:pPr>
        <w:pStyle w:val="SemEspaamento"/>
        <w:spacing w:line="360" w:lineRule="auto"/>
        <w:ind w:left="708"/>
        <w:rPr>
          <w:rFonts w:ascii="Times New Roman" w:hAnsi="Times New Roman"/>
          <w:sz w:val="24"/>
          <w:szCs w:val="24"/>
        </w:rPr>
      </w:pPr>
      <w:r w:rsidRPr="006060B0">
        <w:rPr>
          <w:rFonts w:ascii="Times New Roman" w:hAnsi="Times New Roman"/>
          <w:sz w:val="24"/>
          <w:szCs w:val="24"/>
        </w:rPr>
        <w:t xml:space="preserve">a) Atacar os riscos antecipadamente e continuamente; </w:t>
      </w:r>
      <w:r>
        <w:rPr>
          <w:rFonts w:ascii="Times New Roman" w:hAnsi="Times New Roman"/>
          <w:sz w:val="24"/>
          <w:szCs w:val="24"/>
        </w:rPr>
        <w:br/>
      </w:r>
      <w:r w:rsidRPr="006060B0">
        <w:rPr>
          <w:rFonts w:ascii="Times New Roman" w:hAnsi="Times New Roman"/>
          <w:sz w:val="24"/>
          <w:szCs w:val="24"/>
        </w:rPr>
        <w:t xml:space="preserve">b) Certificar-se de entregar algo de valor ao cliente; </w:t>
      </w:r>
      <w:r>
        <w:rPr>
          <w:rFonts w:ascii="Times New Roman" w:hAnsi="Times New Roman"/>
          <w:sz w:val="24"/>
          <w:szCs w:val="24"/>
        </w:rPr>
        <w:br/>
      </w:r>
      <w:r w:rsidRPr="006060B0">
        <w:rPr>
          <w:rFonts w:ascii="Times New Roman" w:hAnsi="Times New Roman"/>
          <w:sz w:val="24"/>
          <w:szCs w:val="24"/>
        </w:rPr>
        <w:t xml:space="preserve">c) Focar no software executável; </w:t>
      </w:r>
      <w:r>
        <w:rPr>
          <w:rFonts w:ascii="Times New Roman" w:hAnsi="Times New Roman"/>
          <w:sz w:val="24"/>
          <w:szCs w:val="24"/>
        </w:rPr>
        <w:br/>
      </w:r>
      <w:r w:rsidRPr="006060B0">
        <w:rPr>
          <w:rFonts w:ascii="Times New Roman" w:hAnsi="Times New Roman"/>
          <w:sz w:val="24"/>
          <w:szCs w:val="24"/>
        </w:rPr>
        <w:t xml:space="preserve">d) Acomodar mudanças antecipadas; </w:t>
      </w:r>
      <w:r>
        <w:rPr>
          <w:rFonts w:ascii="Times New Roman" w:hAnsi="Times New Roman"/>
          <w:sz w:val="24"/>
          <w:szCs w:val="24"/>
        </w:rPr>
        <w:br/>
      </w:r>
      <w:r w:rsidRPr="006060B0">
        <w:rPr>
          <w:rFonts w:ascii="Times New Roman" w:hAnsi="Times New Roman"/>
          <w:sz w:val="24"/>
          <w:szCs w:val="24"/>
        </w:rPr>
        <w:t xml:space="preserve">e) Liberar um executável da arquitetura antecipadamente; </w:t>
      </w:r>
      <w:r>
        <w:rPr>
          <w:rFonts w:ascii="Times New Roman" w:hAnsi="Times New Roman"/>
          <w:sz w:val="24"/>
          <w:szCs w:val="24"/>
        </w:rPr>
        <w:br/>
      </w:r>
      <w:r w:rsidRPr="006060B0">
        <w:rPr>
          <w:rFonts w:ascii="Times New Roman" w:hAnsi="Times New Roman"/>
          <w:sz w:val="24"/>
          <w:szCs w:val="24"/>
        </w:rPr>
        <w:t>f) Construir o sistema com componentes;</w:t>
      </w:r>
      <w:r>
        <w:rPr>
          <w:rFonts w:ascii="Times New Roman" w:hAnsi="Times New Roman"/>
          <w:sz w:val="24"/>
          <w:szCs w:val="24"/>
        </w:rPr>
        <w:br/>
      </w:r>
      <w:r w:rsidRPr="006060B0">
        <w:rPr>
          <w:rFonts w:ascii="Times New Roman" w:hAnsi="Times New Roman"/>
          <w:sz w:val="24"/>
          <w:szCs w:val="24"/>
        </w:rPr>
        <w:t xml:space="preserve">g) Trabalhar junto como uma equipe; </w:t>
      </w:r>
      <w:r w:rsidRPr="006060B0">
        <w:rPr>
          <w:rFonts w:ascii="Times New Roman" w:hAnsi="Times New Roman"/>
          <w:sz w:val="24"/>
          <w:szCs w:val="24"/>
        </w:rPr>
        <w:br/>
        <w:t>h) Fazer da qualidade um estilo de vida, não algo para depois.</w:t>
      </w:r>
    </w:p>
    <w:p w:rsidR="0032167C" w:rsidRDefault="0032167C" w:rsidP="0032167C">
      <w:pPr>
        <w:pStyle w:val="SemEspaamento"/>
        <w:spacing w:line="360" w:lineRule="auto"/>
        <w:ind w:firstLine="708"/>
        <w:jc w:val="both"/>
        <w:rPr>
          <w:rFonts w:ascii="Times New Roman" w:hAnsi="Times New Roman"/>
          <w:sz w:val="24"/>
          <w:szCs w:val="24"/>
        </w:rPr>
      </w:pPr>
    </w:p>
    <w:p w:rsidR="006060B0" w:rsidRDefault="006060B0" w:rsidP="0032167C">
      <w:pPr>
        <w:pStyle w:val="SemEspaamento"/>
        <w:spacing w:line="360" w:lineRule="auto"/>
        <w:ind w:firstLine="708"/>
        <w:jc w:val="both"/>
        <w:rPr>
          <w:rFonts w:ascii="Times New Roman" w:hAnsi="Times New Roman"/>
          <w:sz w:val="24"/>
          <w:szCs w:val="24"/>
        </w:rPr>
      </w:pPr>
      <w:proofErr w:type="gramStart"/>
      <w:r w:rsidRPr="006060B0">
        <w:rPr>
          <w:rFonts w:ascii="Times New Roman" w:hAnsi="Times New Roman"/>
          <w:sz w:val="24"/>
          <w:szCs w:val="24"/>
        </w:rPr>
        <w:t>Os princípios do RUP acompanha</w:t>
      </w:r>
      <w:proofErr w:type="gramEnd"/>
      <w:r w:rsidRPr="006060B0">
        <w:rPr>
          <w:rFonts w:ascii="Times New Roman" w:hAnsi="Times New Roman"/>
          <w:sz w:val="24"/>
          <w:szCs w:val="24"/>
        </w:rPr>
        <w:t xml:space="preserve"> as premissas referentes a garantia da qualidade do processo visando alcançar a garantia da qualidade do produto de software a ser desenvolvido </w:t>
      </w:r>
      <w:r w:rsidR="00B778F9">
        <w:rPr>
          <w:rFonts w:ascii="Times New Roman" w:hAnsi="Times New Roman"/>
          <w:sz w:val="24"/>
          <w:szCs w:val="24"/>
        </w:rPr>
        <w:t>(</w:t>
      </w:r>
      <w:proofErr w:type="spellStart"/>
      <w:r w:rsidRPr="006060B0">
        <w:rPr>
          <w:rFonts w:ascii="Times New Roman" w:hAnsi="Times New Roman"/>
          <w:sz w:val="24"/>
          <w:szCs w:val="24"/>
        </w:rPr>
        <w:t>Kruchten</w:t>
      </w:r>
      <w:proofErr w:type="spellEnd"/>
      <w:r w:rsidRPr="006060B0">
        <w:rPr>
          <w:rFonts w:ascii="Times New Roman" w:hAnsi="Times New Roman"/>
          <w:sz w:val="24"/>
          <w:szCs w:val="24"/>
        </w:rPr>
        <w:t xml:space="preserve"> 2003</w:t>
      </w:r>
      <w:r w:rsidR="00B778F9">
        <w:rPr>
          <w:rFonts w:ascii="Times New Roman" w:hAnsi="Times New Roman"/>
          <w:sz w:val="24"/>
          <w:szCs w:val="24"/>
        </w:rPr>
        <w:t>)</w:t>
      </w:r>
    </w:p>
    <w:p w:rsidR="002A0237" w:rsidRDefault="002A0237" w:rsidP="0032167C">
      <w:pPr>
        <w:pStyle w:val="SemEspaamento"/>
        <w:spacing w:line="360" w:lineRule="auto"/>
        <w:ind w:firstLine="708"/>
        <w:jc w:val="both"/>
        <w:rPr>
          <w:rFonts w:ascii="Times New Roman" w:hAnsi="Times New Roman"/>
          <w:sz w:val="24"/>
          <w:szCs w:val="24"/>
        </w:rPr>
      </w:pPr>
      <w:r w:rsidRPr="002A0237">
        <w:rPr>
          <w:rFonts w:ascii="Times New Roman" w:hAnsi="Times New Roman"/>
          <w:sz w:val="24"/>
          <w:szCs w:val="24"/>
        </w:rPr>
        <w:t xml:space="preserve">Segundo </w:t>
      </w:r>
      <w:proofErr w:type="spellStart"/>
      <w:r w:rsidRPr="002A0237">
        <w:rPr>
          <w:rFonts w:ascii="Times New Roman" w:hAnsi="Times New Roman"/>
          <w:sz w:val="24"/>
          <w:szCs w:val="24"/>
        </w:rPr>
        <w:t>Kroll</w:t>
      </w:r>
      <w:proofErr w:type="spellEnd"/>
      <w:r w:rsidRPr="002A0237">
        <w:rPr>
          <w:rFonts w:ascii="Times New Roman" w:hAnsi="Times New Roman"/>
          <w:sz w:val="24"/>
          <w:szCs w:val="24"/>
        </w:rPr>
        <w:t xml:space="preserve"> e </w:t>
      </w:r>
      <w:proofErr w:type="spellStart"/>
      <w:r w:rsidRPr="002A0237">
        <w:rPr>
          <w:rFonts w:ascii="Times New Roman" w:hAnsi="Times New Roman"/>
          <w:sz w:val="24"/>
          <w:szCs w:val="24"/>
        </w:rPr>
        <w:t>Kruchten</w:t>
      </w:r>
      <w:proofErr w:type="spellEnd"/>
      <w:r w:rsidRPr="002A0237">
        <w:rPr>
          <w:rFonts w:ascii="Times New Roman" w:hAnsi="Times New Roman"/>
          <w:sz w:val="24"/>
          <w:szCs w:val="24"/>
        </w:rPr>
        <w:t xml:space="preserve"> (2003), o RUP possui cinco elementos principais: papéis,</w:t>
      </w:r>
      <w:r w:rsidR="00327BF8">
        <w:rPr>
          <w:rFonts w:ascii="Times New Roman" w:hAnsi="Times New Roman"/>
          <w:sz w:val="24"/>
          <w:szCs w:val="24"/>
        </w:rPr>
        <w:t xml:space="preserve"> a</w:t>
      </w:r>
      <w:r w:rsidR="00327BF8" w:rsidRPr="002A0237">
        <w:rPr>
          <w:rFonts w:ascii="Times New Roman" w:hAnsi="Times New Roman"/>
          <w:sz w:val="24"/>
          <w:szCs w:val="24"/>
        </w:rPr>
        <w:t>tividades</w:t>
      </w:r>
      <w:r w:rsidRPr="002A0237">
        <w:rPr>
          <w:rFonts w:ascii="Times New Roman" w:hAnsi="Times New Roman"/>
          <w:sz w:val="24"/>
          <w:szCs w:val="24"/>
        </w:rPr>
        <w:t>, artefatos, fluxos de trabalho e disciplinas. Um papel (ou perfil) define o</w:t>
      </w:r>
      <w:r w:rsidR="009027D0">
        <w:rPr>
          <w:rFonts w:ascii="Times New Roman" w:hAnsi="Times New Roman"/>
          <w:sz w:val="24"/>
          <w:szCs w:val="24"/>
        </w:rPr>
        <w:t xml:space="preserve"> </w:t>
      </w:r>
      <w:r w:rsidRPr="002A0237">
        <w:rPr>
          <w:rFonts w:ascii="Times New Roman" w:hAnsi="Times New Roman"/>
          <w:sz w:val="24"/>
          <w:szCs w:val="24"/>
        </w:rPr>
        <w:t>comportamento e as responsabilidades de um de</w:t>
      </w:r>
      <w:r w:rsidR="009027D0">
        <w:rPr>
          <w:rFonts w:ascii="Times New Roman" w:hAnsi="Times New Roman"/>
          <w:sz w:val="24"/>
          <w:szCs w:val="24"/>
        </w:rPr>
        <w:t xml:space="preserve">terminado indivíduo ou grupo de </w:t>
      </w:r>
      <w:r w:rsidRPr="002A0237">
        <w:rPr>
          <w:rFonts w:ascii="Times New Roman" w:hAnsi="Times New Roman"/>
          <w:sz w:val="24"/>
          <w:szCs w:val="24"/>
        </w:rPr>
        <w:t>indivíduos trabalhando como uma equipe. Uma atividad</w:t>
      </w:r>
      <w:r w:rsidR="009027D0">
        <w:rPr>
          <w:rFonts w:ascii="Times New Roman" w:hAnsi="Times New Roman"/>
          <w:sz w:val="24"/>
          <w:szCs w:val="24"/>
        </w:rPr>
        <w:t xml:space="preserve">e é uma unidade de trabalho que </w:t>
      </w:r>
      <w:r w:rsidRPr="002A0237">
        <w:rPr>
          <w:rFonts w:ascii="Times New Roman" w:hAnsi="Times New Roman"/>
          <w:sz w:val="24"/>
          <w:szCs w:val="24"/>
        </w:rPr>
        <w:t>um indivíduo executa quando está exercendo um determinado papel e pro</w:t>
      </w:r>
      <w:r w:rsidR="009027D0">
        <w:rPr>
          <w:rFonts w:ascii="Times New Roman" w:hAnsi="Times New Roman"/>
          <w:sz w:val="24"/>
          <w:szCs w:val="24"/>
        </w:rPr>
        <w:t xml:space="preserve">duz um </w:t>
      </w:r>
      <w:r w:rsidRPr="002A0237">
        <w:rPr>
          <w:rFonts w:ascii="Times New Roman" w:hAnsi="Times New Roman"/>
          <w:sz w:val="24"/>
          <w:szCs w:val="24"/>
        </w:rPr>
        <w:t>resultado importante para o contexto do proj</w:t>
      </w:r>
      <w:r w:rsidR="009027D0">
        <w:rPr>
          <w:rFonts w:ascii="Times New Roman" w:hAnsi="Times New Roman"/>
          <w:sz w:val="24"/>
          <w:szCs w:val="24"/>
        </w:rPr>
        <w:t xml:space="preserve">eto. Um artefato é um pedaço de </w:t>
      </w:r>
      <w:r w:rsidRPr="002A0237">
        <w:rPr>
          <w:rFonts w:ascii="Times New Roman" w:hAnsi="Times New Roman"/>
          <w:sz w:val="24"/>
          <w:szCs w:val="24"/>
        </w:rPr>
        <w:t>informação que é produzido, modificado ou utilizado em</w:t>
      </w:r>
      <w:r w:rsidR="009027D0">
        <w:rPr>
          <w:rFonts w:ascii="Times New Roman" w:hAnsi="Times New Roman"/>
          <w:sz w:val="24"/>
          <w:szCs w:val="24"/>
        </w:rPr>
        <w:t xml:space="preserve"> um processo. Eles então são os </w:t>
      </w:r>
      <w:r w:rsidRPr="002A0237">
        <w:rPr>
          <w:rFonts w:ascii="Times New Roman" w:hAnsi="Times New Roman"/>
          <w:sz w:val="24"/>
          <w:szCs w:val="24"/>
        </w:rPr>
        <w:t>produtos de um projeto.</w:t>
      </w:r>
    </w:p>
    <w:p w:rsidR="002A0237" w:rsidRDefault="002A0237" w:rsidP="0032167C">
      <w:pPr>
        <w:pStyle w:val="SemEspaamento"/>
        <w:spacing w:line="360" w:lineRule="auto"/>
        <w:ind w:firstLine="708"/>
        <w:jc w:val="both"/>
        <w:rPr>
          <w:rFonts w:ascii="Times New Roman" w:hAnsi="Times New Roman"/>
          <w:sz w:val="24"/>
          <w:szCs w:val="24"/>
        </w:rPr>
      </w:pPr>
      <w:r w:rsidRPr="002A0237">
        <w:rPr>
          <w:rFonts w:ascii="Times New Roman" w:hAnsi="Times New Roman"/>
          <w:sz w:val="24"/>
          <w:szCs w:val="24"/>
        </w:rPr>
        <w:lastRenderedPageBreak/>
        <w:t>Entende-se que papéis caracterizam os perfis dos profissionais envolvidos no</w:t>
      </w:r>
      <w:r w:rsidR="009027D0">
        <w:rPr>
          <w:rFonts w:ascii="Times New Roman" w:hAnsi="Times New Roman"/>
          <w:sz w:val="24"/>
          <w:szCs w:val="24"/>
        </w:rPr>
        <w:t xml:space="preserve"> </w:t>
      </w:r>
      <w:r w:rsidRPr="002A0237">
        <w:rPr>
          <w:rFonts w:ascii="Times New Roman" w:hAnsi="Times New Roman"/>
          <w:sz w:val="24"/>
          <w:szCs w:val="24"/>
        </w:rPr>
        <w:t>projeto, como por exemplo, analista de sistemas, projetista etc. Quanto à atividade, ele</w:t>
      </w:r>
      <w:r w:rsidR="009027D0">
        <w:rPr>
          <w:rFonts w:ascii="Times New Roman" w:hAnsi="Times New Roman"/>
          <w:sz w:val="24"/>
          <w:szCs w:val="24"/>
        </w:rPr>
        <w:t xml:space="preserve"> </w:t>
      </w:r>
      <w:r w:rsidRPr="002A0237">
        <w:rPr>
          <w:rFonts w:ascii="Times New Roman" w:hAnsi="Times New Roman"/>
          <w:sz w:val="24"/>
          <w:szCs w:val="24"/>
        </w:rPr>
        <w:t>(método) pode ser dividido nos seguintes passos: planejar uma iteração, encontrar casos</w:t>
      </w:r>
      <w:r w:rsidR="009027D0">
        <w:rPr>
          <w:rFonts w:ascii="Times New Roman" w:hAnsi="Times New Roman"/>
          <w:sz w:val="24"/>
          <w:szCs w:val="24"/>
        </w:rPr>
        <w:t xml:space="preserve"> </w:t>
      </w:r>
      <w:r w:rsidRPr="002A0237">
        <w:rPr>
          <w:rFonts w:ascii="Times New Roman" w:hAnsi="Times New Roman"/>
          <w:sz w:val="24"/>
          <w:szCs w:val="24"/>
        </w:rPr>
        <w:t>de uso e atores, rever o projeto e executar testes de performances. Os artefatos podem</w:t>
      </w:r>
      <w:r w:rsidR="009027D0">
        <w:rPr>
          <w:rFonts w:ascii="Times New Roman" w:hAnsi="Times New Roman"/>
          <w:sz w:val="24"/>
          <w:szCs w:val="24"/>
        </w:rPr>
        <w:t xml:space="preserve"> </w:t>
      </w:r>
      <w:r w:rsidRPr="002A0237">
        <w:rPr>
          <w:rFonts w:ascii="Times New Roman" w:hAnsi="Times New Roman"/>
          <w:sz w:val="24"/>
          <w:szCs w:val="24"/>
        </w:rPr>
        <w:t>ter várias formas como um modelo de caso de uso, um modelo de projeto, uma classe,</w:t>
      </w:r>
      <w:r w:rsidR="009027D0">
        <w:rPr>
          <w:rFonts w:ascii="Times New Roman" w:hAnsi="Times New Roman"/>
          <w:sz w:val="24"/>
          <w:szCs w:val="24"/>
        </w:rPr>
        <w:t xml:space="preserve"> </w:t>
      </w:r>
      <w:r w:rsidRPr="002A0237">
        <w:rPr>
          <w:rFonts w:ascii="Times New Roman" w:hAnsi="Times New Roman"/>
          <w:sz w:val="24"/>
          <w:szCs w:val="24"/>
        </w:rPr>
        <w:t>um caso de negócio, código-fonte etc.</w:t>
      </w:r>
    </w:p>
    <w:p w:rsidR="002A0237" w:rsidRDefault="002A0237" w:rsidP="00EB2BDC">
      <w:pPr>
        <w:pStyle w:val="SemEspaamento"/>
        <w:spacing w:line="360" w:lineRule="auto"/>
        <w:ind w:firstLine="708"/>
        <w:jc w:val="both"/>
        <w:rPr>
          <w:rFonts w:ascii="Times New Roman" w:hAnsi="Times New Roman"/>
          <w:sz w:val="24"/>
          <w:szCs w:val="24"/>
        </w:rPr>
      </w:pPr>
      <w:r w:rsidRPr="002A0237">
        <w:rPr>
          <w:rFonts w:ascii="Times New Roman" w:hAnsi="Times New Roman"/>
          <w:sz w:val="24"/>
          <w:szCs w:val="24"/>
        </w:rPr>
        <w:t>A enumeração de atividades, papéis e artefatos não constituem um processo. É</w:t>
      </w:r>
      <w:r w:rsidR="00EB2BDC">
        <w:rPr>
          <w:rFonts w:ascii="Times New Roman" w:hAnsi="Times New Roman"/>
          <w:sz w:val="24"/>
          <w:szCs w:val="24"/>
        </w:rPr>
        <w:t xml:space="preserve"> </w:t>
      </w:r>
      <w:r w:rsidRPr="002A0237">
        <w:rPr>
          <w:rFonts w:ascii="Times New Roman" w:hAnsi="Times New Roman"/>
          <w:sz w:val="24"/>
          <w:szCs w:val="24"/>
        </w:rPr>
        <w:t xml:space="preserve">necessário saber a </w:t>
      </w:r>
      <w:r w:rsidR="009027D0" w:rsidRPr="002A0237">
        <w:rPr>
          <w:rFonts w:ascii="Times New Roman" w:hAnsi="Times New Roman"/>
          <w:sz w:val="24"/>
          <w:szCs w:val="24"/>
        </w:rPr>
        <w:t>sequência</w:t>
      </w:r>
      <w:r w:rsidRPr="002A0237">
        <w:rPr>
          <w:rFonts w:ascii="Times New Roman" w:hAnsi="Times New Roman"/>
          <w:sz w:val="24"/>
          <w:szCs w:val="24"/>
        </w:rPr>
        <w:t xml:space="preserve"> do desenvolvimento das atividades para que possam ser</w:t>
      </w:r>
      <w:r w:rsidR="00EB2BDC">
        <w:rPr>
          <w:rFonts w:ascii="Times New Roman" w:hAnsi="Times New Roman"/>
          <w:sz w:val="24"/>
          <w:szCs w:val="24"/>
        </w:rPr>
        <w:t xml:space="preserve"> </w:t>
      </w:r>
      <w:r w:rsidRPr="002A0237">
        <w:rPr>
          <w:rFonts w:ascii="Times New Roman" w:hAnsi="Times New Roman"/>
          <w:sz w:val="24"/>
          <w:szCs w:val="24"/>
        </w:rPr>
        <w:t xml:space="preserve">produzidos artefatos de valor para o projeto. Um fluxo de trabalho é uma </w:t>
      </w:r>
      <w:r w:rsidR="009027D0" w:rsidRPr="002A0237">
        <w:rPr>
          <w:rFonts w:ascii="Times New Roman" w:hAnsi="Times New Roman"/>
          <w:sz w:val="24"/>
          <w:szCs w:val="24"/>
        </w:rPr>
        <w:t>sequência</w:t>
      </w:r>
      <w:r w:rsidRPr="002A0237">
        <w:rPr>
          <w:rFonts w:ascii="Times New Roman" w:hAnsi="Times New Roman"/>
          <w:sz w:val="24"/>
          <w:szCs w:val="24"/>
        </w:rPr>
        <w:t xml:space="preserve"> de</w:t>
      </w:r>
      <w:r w:rsidR="00EB2BDC">
        <w:rPr>
          <w:rFonts w:ascii="Times New Roman" w:hAnsi="Times New Roman"/>
          <w:sz w:val="24"/>
          <w:szCs w:val="24"/>
        </w:rPr>
        <w:t xml:space="preserve"> </w:t>
      </w:r>
      <w:r w:rsidRPr="002A0237">
        <w:rPr>
          <w:rFonts w:ascii="Times New Roman" w:hAnsi="Times New Roman"/>
          <w:sz w:val="24"/>
          <w:szCs w:val="24"/>
        </w:rPr>
        <w:t>atividades que são executadas para a produção de um resultado valioso para o projeto</w:t>
      </w:r>
      <w:r w:rsidR="0032167C">
        <w:rPr>
          <w:rFonts w:ascii="Times New Roman" w:hAnsi="Times New Roman"/>
          <w:sz w:val="24"/>
          <w:szCs w:val="24"/>
        </w:rPr>
        <w:t xml:space="preserve"> </w:t>
      </w:r>
      <w:r w:rsidR="005863D0">
        <w:rPr>
          <w:rFonts w:ascii="Times New Roman" w:hAnsi="Times New Roman"/>
          <w:sz w:val="24"/>
          <w:szCs w:val="24"/>
        </w:rPr>
        <w:t>(</w:t>
      </w:r>
      <w:proofErr w:type="spellStart"/>
      <w:r w:rsidRPr="002A0237">
        <w:rPr>
          <w:rFonts w:ascii="Times New Roman" w:hAnsi="Times New Roman"/>
          <w:sz w:val="24"/>
          <w:szCs w:val="24"/>
        </w:rPr>
        <w:t>Kroll</w:t>
      </w:r>
      <w:proofErr w:type="spellEnd"/>
      <w:r w:rsidRPr="002A0237">
        <w:rPr>
          <w:rFonts w:ascii="Times New Roman" w:hAnsi="Times New Roman"/>
          <w:sz w:val="24"/>
          <w:szCs w:val="24"/>
        </w:rPr>
        <w:t xml:space="preserve"> e</w:t>
      </w:r>
      <w:r w:rsidR="00EB2BDC">
        <w:rPr>
          <w:rFonts w:ascii="Times New Roman" w:hAnsi="Times New Roman"/>
          <w:sz w:val="24"/>
          <w:szCs w:val="24"/>
        </w:rPr>
        <w:t xml:space="preserve"> </w:t>
      </w:r>
      <w:proofErr w:type="spellStart"/>
      <w:r w:rsidRPr="002A0237">
        <w:rPr>
          <w:rFonts w:ascii="Times New Roman" w:hAnsi="Times New Roman"/>
          <w:sz w:val="24"/>
          <w:szCs w:val="24"/>
        </w:rPr>
        <w:t>Kruchten</w:t>
      </w:r>
      <w:proofErr w:type="spellEnd"/>
      <w:r w:rsidRPr="002A0237">
        <w:rPr>
          <w:rFonts w:ascii="Times New Roman" w:hAnsi="Times New Roman"/>
          <w:sz w:val="24"/>
          <w:szCs w:val="24"/>
        </w:rPr>
        <w:t xml:space="preserve"> 2003</w:t>
      </w:r>
      <w:r w:rsidR="005863D0">
        <w:rPr>
          <w:rFonts w:ascii="Times New Roman" w:hAnsi="Times New Roman"/>
          <w:sz w:val="24"/>
          <w:szCs w:val="24"/>
        </w:rPr>
        <w:t>)</w:t>
      </w:r>
      <w:r w:rsidRPr="002A0237">
        <w:rPr>
          <w:rFonts w:ascii="Times New Roman" w:hAnsi="Times New Roman"/>
          <w:sz w:val="24"/>
          <w:szCs w:val="24"/>
        </w:rPr>
        <w:t>. Os fluxos de trabalho podem ser representados por diagramas</w:t>
      </w:r>
      <w:r w:rsidR="0032167C">
        <w:rPr>
          <w:rFonts w:ascii="Times New Roman" w:hAnsi="Times New Roman"/>
          <w:sz w:val="24"/>
          <w:szCs w:val="24"/>
        </w:rPr>
        <w:t xml:space="preserve"> </w:t>
      </w:r>
      <w:r w:rsidRPr="002A0237">
        <w:rPr>
          <w:rFonts w:ascii="Times New Roman" w:hAnsi="Times New Roman"/>
          <w:sz w:val="24"/>
          <w:szCs w:val="24"/>
        </w:rPr>
        <w:t xml:space="preserve">de </w:t>
      </w:r>
      <w:r w:rsidR="005863D0" w:rsidRPr="002A0237">
        <w:rPr>
          <w:rFonts w:ascii="Times New Roman" w:hAnsi="Times New Roman"/>
          <w:sz w:val="24"/>
          <w:szCs w:val="24"/>
        </w:rPr>
        <w:t>sequência</w:t>
      </w:r>
      <w:r w:rsidRPr="002A0237">
        <w:rPr>
          <w:rFonts w:ascii="Times New Roman" w:hAnsi="Times New Roman"/>
          <w:sz w:val="24"/>
          <w:szCs w:val="24"/>
        </w:rPr>
        <w:t>, diagramas de colaboração e diagramas de atividades da linguagem de</w:t>
      </w:r>
      <w:r w:rsidR="0032167C">
        <w:rPr>
          <w:rFonts w:ascii="Times New Roman" w:hAnsi="Times New Roman"/>
          <w:sz w:val="24"/>
          <w:szCs w:val="24"/>
        </w:rPr>
        <w:t xml:space="preserve"> </w:t>
      </w:r>
      <w:r w:rsidRPr="002A0237">
        <w:rPr>
          <w:rFonts w:ascii="Times New Roman" w:hAnsi="Times New Roman"/>
          <w:sz w:val="24"/>
          <w:szCs w:val="24"/>
        </w:rPr>
        <w:t>modelagem unificada.</w:t>
      </w:r>
    </w:p>
    <w:p w:rsidR="002A0237" w:rsidRDefault="002A0237" w:rsidP="0032167C">
      <w:pPr>
        <w:pStyle w:val="SemEspaamento"/>
        <w:spacing w:line="360" w:lineRule="auto"/>
        <w:ind w:firstLine="708"/>
        <w:jc w:val="both"/>
        <w:rPr>
          <w:rFonts w:ascii="Times New Roman" w:hAnsi="Times New Roman"/>
          <w:sz w:val="24"/>
          <w:szCs w:val="24"/>
        </w:rPr>
      </w:pPr>
      <w:r w:rsidRPr="002A0237">
        <w:rPr>
          <w:rFonts w:ascii="Times New Roman" w:hAnsi="Times New Roman"/>
          <w:sz w:val="24"/>
          <w:szCs w:val="24"/>
        </w:rPr>
        <w:t>O RUP utiliza três tipos de fluxos de trabalho:</w:t>
      </w:r>
    </w:p>
    <w:p w:rsidR="00327BF8" w:rsidRPr="002A0237" w:rsidRDefault="00327BF8" w:rsidP="0032167C">
      <w:pPr>
        <w:pStyle w:val="SemEspaamento"/>
        <w:spacing w:line="360" w:lineRule="auto"/>
        <w:jc w:val="both"/>
        <w:rPr>
          <w:rFonts w:ascii="Times New Roman" w:hAnsi="Times New Roman"/>
          <w:sz w:val="24"/>
          <w:szCs w:val="24"/>
        </w:rPr>
      </w:pPr>
    </w:p>
    <w:p w:rsidR="002A0237" w:rsidRPr="002A0237" w:rsidRDefault="002A0237" w:rsidP="0032167C">
      <w:pPr>
        <w:pStyle w:val="SemEspaamento"/>
        <w:spacing w:line="360" w:lineRule="auto"/>
        <w:jc w:val="both"/>
        <w:rPr>
          <w:rFonts w:ascii="Times New Roman" w:hAnsi="Times New Roman"/>
          <w:sz w:val="24"/>
          <w:szCs w:val="24"/>
        </w:rPr>
      </w:pPr>
      <w:r w:rsidRPr="002A0237">
        <w:rPr>
          <w:rFonts w:ascii="Times New Roman" w:hAnsi="Times New Roman"/>
          <w:sz w:val="24"/>
          <w:szCs w:val="24"/>
        </w:rPr>
        <w:t xml:space="preserve"> a) Fluxos de trabalho principais, associados com cada disciplina;</w:t>
      </w:r>
    </w:p>
    <w:p w:rsidR="002A0237" w:rsidRPr="002A0237" w:rsidRDefault="002A0237" w:rsidP="0032167C">
      <w:pPr>
        <w:pStyle w:val="SemEspaamento"/>
        <w:spacing w:line="360" w:lineRule="auto"/>
        <w:jc w:val="both"/>
        <w:rPr>
          <w:rFonts w:ascii="Times New Roman" w:hAnsi="Times New Roman"/>
          <w:sz w:val="24"/>
          <w:szCs w:val="24"/>
        </w:rPr>
      </w:pPr>
      <w:r w:rsidRPr="002A0237">
        <w:rPr>
          <w:rFonts w:ascii="Times New Roman" w:hAnsi="Times New Roman"/>
          <w:sz w:val="24"/>
          <w:szCs w:val="24"/>
        </w:rPr>
        <w:t xml:space="preserve"> b) Fluxos de trabalho de detalhe, para detalhar cada fluxo de trabalho principal;</w:t>
      </w:r>
    </w:p>
    <w:p w:rsidR="002A0237" w:rsidRDefault="002A0237" w:rsidP="0032167C">
      <w:pPr>
        <w:pStyle w:val="SemEspaamento"/>
        <w:spacing w:line="360" w:lineRule="auto"/>
        <w:jc w:val="both"/>
        <w:rPr>
          <w:rFonts w:ascii="Times New Roman" w:hAnsi="Times New Roman"/>
          <w:sz w:val="24"/>
          <w:szCs w:val="24"/>
        </w:rPr>
      </w:pPr>
      <w:r w:rsidRPr="002A0237">
        <w:rPr>
          <w:rFonts w:ascii="Times New Roman" w:hAnsi="Times New Roman"/>
          <w:sz w:val="24"/>
          <w:szCs w:val="24"/>
        </w:rPr>
        <w:t xml:space="preserve"> c) Planos de iteração, que mostram como a iteração deverá ser executada.</w:t>
      </w:r>
    </w:p>
    <w:p w:rsidR="00327BF8" w:rsidRPr="002A0237" w:rsidRDefault="00327BF8" w:rsidP="0032167C">
      <w:pPr>
        <w:pStyle w:val="SemEspaamento"/>
        <w:spacing w:line="360" w:lineRule="auto"/>
        <w:jc w:val="both"/>
        <w:rPr>
          <w:rFonts w:ascii="Times New Roman" w:hAnsi="Times New Roman"/>
          <w:sz w:val="24"/>
          <w:szCs w:val="24"/>
        </w:rPr>
      </w:pPr>
    </w:p>
    <w:p w:rsidR="002A0237" w:rsidRDefault="00332127" w:rsidP="0032167C">
      <w:pPr>
        <w:pStyle w:val="SemEspaamento"/>
        <w:spacing w:line="360" w:lineRule="auto"/>
        <w:ind w:firstLine="708"/>
        <w:jc w:val="both"/>
        <w:rPr>
          <w:rFonts w:ascii="Times New Roman" w:hAnsi="Times New Roman"/>
          <w:sz w:val="24"/>
          <w:szCs w:val="24"/>
        </w:rPr>
      </w:pPr>
      <w:r w:rsidRPr="002A0237">
        <w:rPr>
          <w:rFonts w:ascii="Times New Roman" w:hAnsi="Times New Roman"/>
          <w:sz w:val="24"/>
          <w:szCs w:val="24"/>
        </w:rPr>
        <w:t>Segundo Martins (20</w:t>
      </w:r>
      <w:r>
        <w:rPr>
          <w:rFonts w:ascii="Times New Roman" w:hAnsi="Times New Roman"/>
          <w:sz w:val="24"/>
          <w:szCs w:val="24"/>
        </w:rPr>
        <w:t>11</w:t>
      </w:r>
      <w:r w:rsidRPr="002A0237">
        <w:rPr>
          <w:rFonts w:ascii="Times New Roman" w:hAnsi="Times New Roman"/>
          <w:sz w:val="24"/>
          <w:szCs w:val="24"/>
        </w:rPr>
        <w:t>)</w:t>
      </w:r>
      <w:r>
        <w:rPr>
          <w:rFonts w:ascii="Times New Roman" w:hAnsi="Times New Roman"/>
          <w:sz w:val="24"/>
          <w:szCs w:val="24"/>
        </w:rPr>
        <w:t xml:space="preserve">, </w:t>
      </w:r>
      <w:r w:rsidRPr="002A0237">
        <w:rPr>
          <w:rFonts w:ascii="Times New Roman" w:hAnsi="Times New Roman"/>
          <w:sz w:val="24"/>
          <w:szCs w:val="24"/>
        </w:rPr>
        <w:t xml:space="preserve">uma disciplina </w:t>
      </w:r>
      <w:r>
        <w:rPr>
          <w:rFonts w:ascii="Times New Roman" w:hAnsi="Times New Roman"/>
          <w:sz w:val="24"/>
          <w:szCs w:val="24"/>
        </w:rPr>
        <w:t>"</w:t>
      </w:r>
      <w:r w:rsidRPr="002A0237">
        <w:rPr>
          <w:rFonts w:ascii="Times New Roman" w:hAnsi="Times New Roman"/>
          <w:sz w:val="24"/>
          <w:szCs w:val="24"/>
        </w:rPr>
        <w:t>é uma coleção de atividades</w:t>
      </w:r>
      <w:r>
        <w:rPr>
          <w:rFonts w:ascii="Times New Roman" w:hAnsi="Times New Roman"/>
          <w:sz w:val="24"/>
          <w:szCs w:val="24"/>
        </w:rPr>
        <w:t xml:space="preserve"> </w:t>
      </w:r>
      <w:r w:rsidRPr="002A0237">
        <w:rPr>
          <w:rFonts w:ascii="Times New Roman" w:hAnsi="Times New Roman"/>
          <w:sz w:val="24"/>
          <w:szCs w:val="24"/>
        </w:rPr>
        <w:t>relacionadas que fazem parte de um contexto comum em um projeto. As disciplinas</w:t>
      </w:r>
      <w:r>
        <w:rPr>
          <w:rFonts w:ascii="Times New Roman" w:hAnsi="Times New Roman"/>
          <w:sz w:val="24"/>
          <w:szCs w:val="24"/>
        </w:rPr>
        <w:t xml:space="preserve"> </w:t>
      </w:r>
      <w:r w:rsidRPr="002A0237">
        <w:rPr>
          <w:rFonts w:ascii="Times New Roman" w:hAnsi="Times New Roman"/>
          <w:sz w:val="24"/>
          <w:szCs w:val="24"/>
        </w:rPr>
        <w:t>proporcionam um melhor entendimento do projeto sob o ponto de vista tradicional de</w:t>
      </w:r>
      <w:r>
        <w:rPr>
          <w:rFonts w:ascii="Times New Roman" w:hAnsi="Times New Roman"/>
          <w:sz w:val="24"/>
          <w:szCs w:val="24"/>
        </w:rPr>
        <w:t xml:space="preserve"> </w:t>
      </w:r>
      <w:r w:rsidRPr="002A0237">
        <w:rPr>
          <w:rFonts w:ascii="Times New Roman" w:hAnsi="Times New Roman"/>
          <w:sz w:val="24"/>
          <w:szCs w:val="24"/>
        </w:rPr>
        <w:t xml:space="preserve">um processo </w:t>
      </w:r>
      <w:proofErr w:type="gramStart"/>
      <w:r w:rsidRPr="002A0237">
        <w:rPr>
          <w:rFonts w:ascii="Times New Roman" w:hAnsi="Times New Roman"/>
          <w:sz w:val="24"/>
          <w:szCs w:val="24"/>
        </w:rPr>
        <w:t>cascata.</w:t>
      </w:r>
      <w:r>
        <w:rPr>
          <w:rFonts w:ascii="Times New Roman" w:hAnsi="Times New Roman"/>
          <w:sz w:val="24"/>
          <w:szCs w:val="24"/>
        </w:rPr>
        <w:t>”</w:t>
      </w:r>
      <w:proofErr w:type="gramEnd"/>
      <w:r w:rsidRPr="002A0237">
        <w:rPr>
          <w:rFonts w:ascii="Times New Roman" w:hAnsi="Times New Roman"/>
          <w:sz w:val="24"/>
          <w:szCs w:val="24"/>
        </w:rPr>
        <w:t xml:space="preserve"> A separação das atividades em disciplinas torna a compreensão</w:t>
      </w:r>
      <w:r>
        <w:rPr>
          <w:rFonts w:ascii="Times New Roman" w:hAnsi="Times New Roman"/>
          <w:sz w:val="24"/>
          <w:szCs w:val="24"/>
        </w:rPr>
        <w:t xml:space="preserve"> </w:t>
      </w:r>
      <w:r w:rsidRPr="002A0237">
        <w:rPr>
          <w:rFonts w:ascii="Times New Roman" w:hAnsi="Times New Roman"/>
          <w:sz w:val="24"/>
          <w:szCs w:val="24"/>
        </w:rPr>
        <w:t>das atividades mais fácil, porém dificulta mais o planejamento das atividades.</w:t>
      </w:r>
    </w:p>
    <w:p w:rsidR="00EB2BDC" w:rsidRDefault="00EB2BDC" w:rsidP="0032167C">
      <w:pPr>
        <w:pStyle w:val="SemEspaamento"/>
        <w:spacing w:line="360" w:lineRule="auto"/>
        <w:ind w:firstLine="708"/>
        <w:jc w:val="both"/>
        <w:rPr>
          <w:rFonts w:ascii="Times New Roman" w:hAnsi="Times New Roman"/>
          <w:sz w:val="24"/>
          <w:szCs w:val="24"/>
        </w:rPr>
      </w:pPr>
    </w:p>
    <w:p w:rsidR="00327BF8" w:rsidRPr="00EB2BDC" w:rsidRDefault="002A0237" w:rsidP="00EB2BDC">
      <w:pPr>
        <w:pStyle w:val="SemEspaamento"/>
        <w:spacing w:line="360" w:lineRule="auto"/>
        <w:ind w:left="2268"/>
        <w:jc w:val="both"/>
        <w:rPr>
          <w:rFonts w:ascii="Times New Roman" w:hAnsi="Times New Roman"/>
          <w:sz w:val="20"/>
          <w:szCs w:val="20"/>
        </w:rPr>
      </w:pPr>
      <w:r w:rsidRPr="00EB2BDC">
        <w:rPr>
          <w:rFonts w:ascii="Times New Roman" w:hAnsi="Times New Roman"/>
          <w:sz w:val="20"/>
          <w:szCs w:val="20"/>
        </w:rPr>
        <w:t>O RUP possui nove disciplinas, divididas em disciplinas do processo e de</w:t>
      </w:r>
      <w:r w:rsidR="009027D0" w:rsidRPr="00EB2BDC">
        <w:rPr>
          <w:rFonts w:ascii="Times New Roman" w:hAnsi="Times New Roman"/>
          <w:sz w:val="20"/>
          <w:szCs w:val="20"/>
        </w:rPr>
        <w:t xml:space="preserve"> </w:t>
      </w:r>
      <w:r w:rsidRPr="00EB2BDC">
        <w:rPr>
          <w:rFonts w:ascii="Times New Roman" w:hAnsi="Times New Roman"/>
          <w:sz w:val="20"/>
          <w:szCs w:val="20"/>
        </w:rPr>
        <w:t>suporte. As disciplinas de processo são: modelagem de negócios, requisitos, análise e</w:t>
      </w:r>
      <w:r w:rsidR="009027D0" w:rsidRPr="00EB2BDC">
        <w:rPr>
          <w:rFonts w:ascii="Times New Roman" w:hAnsi="Times New Roman"/>
          <w:sz w:val="20"/>
          <w:szCs w:val="20"/>
        </w:rPr>
        <w:t xml:space="preserve"> </w:t>
      </w:r>
      <w:r w:rsidRPr="00EB2BDC">
        <w:rPr>
          <w:rFonts w:ascii="Times New Roman" w:hAnsi="Times New Roman"/>
          <w:sz w:val="20"/>
          <w:szCs w:val="20"/>
        </w:rPr>
        <w:t>projeto, implementação, teste e distribuição. As de suporte são: configuração e</w:t>
      </w:r>
      <w:r w:rsidR="009027D0" w:rsidRPr="00EB2BDC">
        <w:rPr>
          <w:rFonts w:ascii="Times New Roman" w:hAnsi="Times New Roman"/>
          <w:sz w:val="20"/>
          <w:szCs w:val="20"/>
        </w:rPr>
        <w:t xml:space="preserve"> </w:t>
      </w:r>
      <w:r w:rsidRPr="00EB2BDC">
        <w:rPr>
          <w:rFonts w:ascii="Times New Roman" w:hAnsi="Times New Roman"/>
          <w:sz w:val="20"/>
          <w:szCs w:val="20"/>
        </w:rPr>
        <w:t xml:space="preserve">gerenciamento de mudanças, gerenciamento de projeto, e ambiente </w:t>
      </w:r>
      <w:r w:rsidR="00744291" w:rsidRPr="00EB2BDC">
        <w:rPr>
          <w:rFonts w:ascii="Times New Roman" w:hAnsi="Times New Roman"/>
          <w:sz w:val="20"/>
          <w:szCs w:val="20"/>
        </w:rPr>
        <w:t>(</w:t>
      </w:r>
      <w:proofErr w:type="spellStart"/>
      <w:r w:rsidRPr="00EB2BDC">
        <w:rPr>
          <w:rFonts w:ascii="Times New Roman" w:hAnsi="Times New Roman"/>
          <w:sz w:val="20"/>
          <w:szCs w:val="20"/>
        </w:rPr>
        <w:t>Kruchten</w:t>
      </w:r>
      <w:proofErr w:type="spellEnd"/>
      <w:r w:rsidRPr="00EB2BDC">
        <w:rPr>
          <w:rFonts w:ascii="Times New Roman" w:hAnsi="Times New Roman"/>
          <w:sz w:val="20"/>
          <w:szCs w:val="20"/>
        </w:rPr>
        <w:t xml:space="preserve"> 2003</w:t>
      </w:r>
      <w:r w:rsidR="00744291" w:rsidRPr="00EB2BDC">
        <w:rPr>
          <w:rFonts w:ascii="Times New Roman" w:hAnsi="Times New Roman"/>
          <w:sz w:val="20"/>
          <w:szCs w:val="20"/>
        </w:rPr>
        <w:t>)</w:t>
      </w:r>
      <w:r w:rsidRPr="00EB2BDC">
        <w:rPr>
          <w:rFonts w:ascii="Times New Roman" w:hAnsi="Times New Roman"/>
          <w:sz w:val="20"/>
          <w:szCs w:val="20"/>
        </w:rPr>
        <w:t>.</w:t>
      </w:r>
      <w:r w:rsidR="009027D0" w:rsidRPr="00EB2BDC">
        <w:rPr>
          <w:rFonts w:ascii="Times New Roman" w:hAnsi="Times New Roman"/>
          <w:sz w:val="20"/>
          <w:szCs w:val="20"/>
        </w:rPr>
        <w:t xml:space="preserve"> </w:t>
      </w:r>
      <w:r w:rsidRPr="00EB2BDC">
        <w:rPr>
          <w:rFonts w:ascii="Times New Roman" w:hAnsi="Times New Roman"/>
          <w:sz w:val="20"/>
          <w:szCs w:val="20"/>
        </w:rPr>
        <w:t xml:space="preserve"> </w:t>
      </w:r>
    </w:p>
    <w:p w:rsidR="00327BF8" w:rsidRDefault="00327BF8" w:rsidP="002A0237">
      <w:pPr>
        <w:pStyle w:val="SemEspaamento"/>
        <w:rPr>
          <w:rFonts w:ascii="Times New Roman" w:hAnsi="Times New Roman"/>
          <w:sz w:val="24"/>
          <w:szCs w:val="24"/>
        </w:rPr>
      </w:pPr>
    </w:p>
    <w:p w:rsidR="00327BF8" w:rsidRDefault="00327BF8" w:rsidP="002A0237">
      <w:pPr>
        <w:pStyle w:val="SemEspaamento"/>
        <w:rPr>
          <w:rFonts w:ascii="Times New Roman" w:hAnsi="Times New Roman"/>
          <w:sz w:val="24"/>
          <w:szCs w:val="24"/>
        </w:rPr>
      </w:pPr>
    </w:p>
    <w:p w:rsidR="00424178" w:rsidRDefault="00424178" w:rsidP="002A0237">
      <w:pPr>
        <w:pStyle w:val="SemEspaamento"/>
        <w:rPr>
          <w:rFonts w:ascii="Times New Roman" w:hAnsi="Times New Roman"/>
          <w:sz w:val="24"/>
          <w:szCs w:val="24"/>
        </w:rPr>
      </w:pPr>
    </w:p>
    <w:p w:rsidR="009361C8" w:rsidRDefault="009361C8" w:rsidP="002A0237">
      <w:pPr>
        <w:pStyle w:val="SemEspaamento"/>
        <w:rPr>
          <w:rFonts w:ascii="Times New Roman" w:hAnsi="Times New Roman"/>
          <w:sz w:val="24"/>
          <w:szCs w:val="24"/>
        </w:rPr>
      </w:pPr>
    </w:p>
    <w:p w:rsidR="009361C8" w:rsidRDefault="009361C8" w:rsidP="002A0237">
      <w:pPr>
        <w:pStyle w:val="SemEspaamento"/>
        <w:rPr>
          <w:rFonts w:ascii="Times New Roman" w:hAnsi="Times New Roman"/>
          <w:sz w:val="24"/>
          <w:szCs w:val="24"/>
        </w:rPr>
      </w:pPr>
    </w:p>
    <w:p w:rsidR="009361C8" w:rsidRDefault="009361C8" w:rsidP="002A0237">
      <w:pPr>
        <w:pStyle w:val="SemEspaamento"/>
        <w:rPr>
          <w:rFonts w:ascii="Times New Roman" w:hAnsi="Times New Roman"/>
          <w:sz w:val="24"/>
          <w:szCs w:val="24"/>
        </w:rPr>
      </w:pPr>
    </w:p>
    <w:p w:rsidR="00424178" w:rsidRPr="005B4BE2" w:rsidRDefault="00424178" w:rsidP="008D615E">
      <w:pPr>
        <w:spacing w:after="0"/>
        <w:jc w:val="center"/>
        <w:rPr>
          <w:rFonts w:ascii="Times New Roman" w:hAnsi="Times New Roman"/>
          <w:sz w:val="20"/>
          <w:szCs w:val="20"/>
        </w:rPr>
      </w:pPr>
      <w:r w:rsidRPr="005B4BE2">
        <w:rPr>
          <w:rFonts w:ascii="Times New Roman" w:hAnsi="Times New Roman"/>
          <w:sz w:val="20"/>
          <w:szCs w:val="20"/>
        </w:rPr>
        <w:t xml:space="preserve">Figura 6 – </w:t>
      </w:r>
      <w:r>
        <w:rPr>
          <w:rFonts w:ascii="Times New Roman" w:hAnsi="Times New Roman"/>
          <w:sz w:val="20"/>
          <w:szCs w:val="20"/>
        </w:rPr>
        <w:t>Ciclos de Desenvolvimento</w:t>
      </w:r>
      <w:r w:rsidRPr="005B4BE2">
        <w:rPr>
          <w:rFonts w:ascii="Times New Roman" w:hAnsi="Times New Roman"/>
          <w:sz w:val="20"/>
          <w:szCs w:val="20"/>
        </w:rPr>
        <w:t xml:space="preserve"> do RUP</w:t>
      </w:r>
    </w:p>
    <w:p w:rsidR="00327BF8" w:rsidRDefault="00327BF8" w:rsidP="002A0237">
      <w:pPr>
        <w:pStyle w:val="SemEspaamento"/>
        <w:rPr>
          <w:rFonts w:ascii="Times New Roman" w:hAnsi="Times New Roman"/>
          <w:sz w:val="24"/>
          <w:szCs w:val="24"/>
        </w:rPr>
      </w:pPr>
      <w:r>
        <w:rPr>
          <w:noProof/>
        </w:rPr>
        <w:drawing>
          <wp:inline distT="0" distB="0" distL="0" distR="0" wp14:anchorId="436B8473" wp14:editId="0EC50BF1">
            <wp:extent cx="5400675" cy="3670796"/>
            <wp:effectExtent l="0" t="0" r="0" b="6350"/>
            <wp:docPr id="8" name="Imagem 8" descr="http://www.ibm.com/developerworks/rational/library/nov06/temnenco/fi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com/developerworks/rational/library/nov06/temnenco/fig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70796"/>
                    </a:xfrm>
                    <a:prstGeom prst="rect">
                      <a:avLst/>
                    </a:prstGeom>
                    <a:noFill/>
                    <a:ln>
                      <a:noFill/>
                    </a:ln>
                  </pic:spPr>
                </pic:pic>
              </a:graphicData>
            </a:graphic>
          </wp:inline>
        </w:drawing>
      </w:r>
    </w:p>
    <w:p w:rsidR="00424178" w:rsidRPr="005B4BE2" w:rsidRDefault="00424178" w:rsidP="008D615E">
      <w:pPr>
        <w:jc w:val="center"/>
        <w:rPr>
          <w:rFonts w:ascii="Times New Roman" w:hAnsi="Times New Roman"/>
          <w:sz w:val="20"/>
          <w:szCs w:val="20"/>
        </w:rPr>
      </w:pPr>
      <w:r w:rsidRPr="005B4BE2">
        <w:rPr>
          <w:rFonts w:ascii="Times New Roman" w:hAnsi="Times New Roman"/>
          <w:sz w:val="20"/>
          <w:szCs w:val="20"/>
        </w:rPr>
        <w:t>Fonte: Martins (2007)</w:t>
      </w:r>
    </w:p>
    <w:p w:rsidR="009027D0" w:rsidRDefault="009027D0" w:rsidP="006060B0">
      <w:pPr>
        <w:pStyle w:val="SemEspaamento"/>
        <w:rPr>
          <w:rFonts w:ascii="Times New Roman" w:hAnsi="Times New Roman"/>
          <w:sz w:val="24"/>
          <w:szCs w:val="24"/>
        </w:rPr>
      </w:pPr>
    </w:p>
    <w:p w:rsidR="009027D0" w:rsidRPr="00284290" w:rsidRDefault="009027D0" w:rsidP="004812BE">
      <w:pPr>
        <w:pStyle w:val="SemEspaamento"/>
        <w:spacing w:line="360" w:lineRule="auto"/>
        <w:ind w:firstLine="708"/>
        <w:jc w:val="both"/>
        <w:rPr>
          <w:rFonts w:ascii="Times New Roman" w:hAnsi="Times New Roman"/>
          <w:sz w:val="24"/>
          <w:szCs w:val="24"/>
        </w:rPr>
      </w:pPr>
      <w:proofErr w:type="spellStart"/>
      <w:r w:rsidRPr="00284290">
        <w:rPr>
          <w:rFonts w:ascii="Times New Roman" w:hAnsi="Times New Roman"/>
          <w:sz w:val="24"/>
          <w:szCs w:val="24"/>
        </w:rPr>
        <w:t>Kroll</w:t>
      </w:r>
      <w:proofErr w:type="spellEnd"/>
      <w:r w:rsidRPr="00284290">
        <w:rPr>
          <w:rFonts w:ascii="Times New Roman" w:hAnsi="Times New Roman"/>
          <w:sz w:val="24"/>
          <w:szCs w:val="24"/>
        </w:rPr>
        <w:t xml:space="preserve"> e </w:t>
      </w:r>
      <w:proofErr w:type="spellStart"/>
      <w:r w:rsidRPr="00284290">
        <w:rPr>
          <w:rFonts w:ascii="Times New Roman" w:hAnsi="Times New Roman"/>
          <w:sz w:val="24"/>
          <w:szCs w:val="24"/>
        </w:rPr>
        <w:t>Kruchten</w:t>
      </w:r>
      <w:proofErr w:type="spellEnd"/>
      <w:r w:rsidRPr="00284290">
        <w:rPr>
          <w:rFonts w:ascii="Times New Roman" w:hAnsi="Times New Roman"/>
          <w:sz w:val="24"/>
          <w:szCs w:val="24"/>
        </w:rPr>
        <w:t xml:space="preserve"> (2003) explicam que o </w:t>
      </w:r>
      <w:r w:rsidR="00EB2BDC">
        <w:rPr>
          <w:rFonts w:ascii="Times New Roman" w:hAnsi="Times New Roman"/>
          <w:sz w:val="24"/>
          <w:szCs w:val="24"/>
        </w:rPr>
        <w:t>“</w:t>
      </w:r>
      <w:r w:rsidRPr="00284290">
        <w:rPr>
          <w:rFonts w:ascii="Times New Roman" w:hAnsi="Times New Roman"/>
          <w:sz w:val="24"/>
          <w:szCs w:val="24"/>
        </w:rPr>
        <w:t xml:space="preserve">ciclo de desenvolvimento no RUP possui quatro fases: iniciação, elaboração, construção e </w:t>
      </w:r>
      <w:proofErr w:type="gramStart"/>
      <w:r w:rsidRPr="00284290">
        <w:rPr>
          <w:rFonts w:ascii="Times New Roman" w:hAnsi="Times New Roman"/>
          <w:sz w:val="24"/>
          <w:szCs w:val="24"/>
        </w:rPr>
        <w:t>transição.</w:t>
      </w:r>
      <w:r w:rsidR="00EB2BDC">
        <w:rPr>
          <w:rFonts w:ascii="Times New Roman" w:hAnsi="Times New Roman"/>
          <w:sz w:val="24"/>
          <w:szCs w:val="24"/>
        </w:rPr>
        <w:t>”</w:t>
      </w:r>
      <w:proofErr w:type="gramEnd"/>
      <w:r w:rsidRPr="00284290">
        <w:rPr>
          <w:rFonts w:ascii="Times New Roman" w:hAnsi="Times New Roman"/>
          <w:sz w:val="24"/>
          <w:szCs w:val="24"/>
        </w:rPr>
        <w:t xml:space="preserve"> Cada uma delas é concluída por um marco principal conforme mostra a figura </w:t>
      </w:r>
      <w:r w:rsidR="00424178">
        <w:rPr>
          <w:rFonts w:ascii="Times New Roman" w:hAnsi="Times New Roman"/>
          <w:sz w:val="24"/>
          <w:szCs w:val="24"/>
        </w:rPr>
        <w:t>6</w:t>
      </w:r>
      <w:r w:rsidRPr="00284290">
        <w:rPr>
          <w:rFonts w:ascii="Times New Roman" w:hAnsi="Times New Roman"/>
          <w:sz w:val="24"/>
          <w:szCs w:val="24"/>
        </w:rPr>
        <w:t xml:space="preserve"> </w:t>
      </w:r>
      <w:r w:rsidR="00424178">
        <w:rPr>
          <w:rFonts w:ascii="Times New Roman" w:hAnsi="Times New Roman"/>
          <w:sz w:val="24"/>
          <w:szCs w:val="24"/>
        </w:rPr>
        <w:t>(</w:t>
      </w:r>
      <w:r w:rsidRPr="00284290">
        <w:rPr>
          <w:rFonts w:ascii="Times New Roman" w:hAnsi="Times New Roman"/>
          <w:sz w:val="24"/>
          <w:szCs w:val="24"/>
        </w:rPr>
        <w:t>Martins 2007</w:t>
      </w:r>
      <w:r w:rsidR="00424178">
        <w:rPr>
          <w:rFonts w:ascii="Times New Roman" w:hAnsi="Times New Roman"/>
          <w:sz w:val="24"/>
          <w:szCs w:val="24"/>
        </w:rPr>
        <w:t>)</w:t>
      </w:r>
      <w:r w:rsidRPr="00284290">
        <w:rPr>
          <w:rFonts w:ascii="Times New Roman" w:hAnsi="Times New Roman"/>
          <w:sz w:val="24"/>
          <w:szCs w:val="24"/>
        </w:rPr>
        <w:t xml:space="preserve">. </w:t>
      </w:r>
    </w:p>
    <w:p w:rsidR="009027D0" w:rsidRPr="00284290" w:rsidRDefault="009027D0" w:rsidP="004812BE">
      <w:pPr>
        <w:pStyle w:val="SemEspaamento"/>
        <w:spacing w:line="360" w:lineRule="auto"/>
        <w:ind w:firstLine="708"/>
        <w:jc w:val="both"/>
        <w:rPr>
          <w:rFonts w:ascii="Times New Roman" w:hAnsi="Times New Roman"/>
          <w:sz w:val="24"/>
          <w:szCs w:val="24"/>
        </w:rPr>
      </w:pPr>
      <w:r w:rsidRPr="00284290">
        <w:rPr>
          <w:rFonts w:ascii="Times New Roman" w:hAnsi="Times New Roman"/>
          <w:sz w:val="24"/>
          <w:szCs w:val="24"/>
        </w:rPr>
        <w:t xml:space="preserve">Então, de acordo com a figura </w:t>
      </w:r>
      <w:r w:rsidR="00424178">
        <w:rPr>
          <w:rFonts w:ascii="Times New Roman" w:hAnsi="Times New Roman"/>
          <w:sz w:val="24"/>
          <w:szCs w:val="24"/>
        </w:rPr>
        <w:t>6</w:t>
      </w:r>
      <w:r w:rsidRPr="00284290">
        <w:rPr>
          <w:rFonts w:ascii="Times New Roman" w:hAnsi="Times New Roman"/>
          <w:sz w:val="24"/>
          <w:szCs w:val="24"/>
        </w:rPr>
        <w:t xml:space="preserve">, constata-se que cada fase é basicamente um intervalo de tempo entre dois marcos principais. </w:t>
      </w:r>
    </w:p>
    <w:p w:rsidR="00284290" w:rsidRPr="00284290" w:rsidRDefault="00332127" w:rsidP="004812BE">
      <w:pPr>
        <w:pStyle w:val="SemEspaamento"/>
        <w:spacing w:line="360" w:lineRule="auto"/>
        <w:ind w:firstLine="708"/>
        <w:jc w:val="both"/>
        <w:rPr>
          <w:rFonts w:ascii="Times New Roman" w:hAnsi="Times New Roman"/>
          <w:sz w:val="24"/>
          <w:szCs w:val="24"/>
        </w:rPr>
      </w:pPr>
      <w:r w:rsidRPr="00284290">
        <w:rPr>
          <w:rFonts w:ascii="Times New Roman" w:hAnsi="Times New Roman"/>
          <w:sz w:val="24"/>
          <w:szCs w:val="24"/>
        </w:rPr>
        <w:t>Segundo Martins (20</w:t>
      </w:r>
      <w:r>
        <w:rPr>
          <w:rFonts w:ascii="Times New Roman" w:hAnsi="Times New Roman"/>
          <w:sz w:val="24"/>
          <w:szCs w:val="24"/>
        </w:rPr>
        <w:t>11</w:t>
      </w:r>
      <w:r w:rsidRPr="00284290">
        <w:rPr>
          <w:rFonts w:ascii="Times New Roman" w:hAnsi="Times New Roman"/>
          <w:sz w:val="24"/>
          <w:szCs w:val="24"/>
        </w:rPr>
        <w:t xml:space="preserve">), o </w:t>
      </w:r>
      <w:r>
        <w:rPr>
          <w:rFonts w:ascii="Times New Roman" w:hAnsi="Times New Roman"/>
          <w:sz w:val="24"/>
          <w:szCs w:val="24"/>
        </w:rPr>
        <w:t>“</w:t>
      </w:r>
      <w:r w:rsidRPr="00284290">
        <w:rPr>
          <w:rFonts w:ascii="Times New Roman" w:hAnsi="Times New Roman"/>
          <w:sz w:val="24"/>
          <w:szCs w:val="24"/>
        </w:rPr>
        <w:t>ciclo de desenvolvimento termina com uma versão completa do produto de software. As fases definem estados do projeto, que são definidos por riscos que estão sendo mitigados ou questões que precisam ser respondidas</w:t>
      </w:r>
      <w:r>
        <w:rPr>
          <w:rFonts w:ascii="Times New Roman" w:hAnsi="Times New Roman"/>
          <w:sz w:val="24"/>
          <w:szCs w:val="24"/>
        </w:rPr>
        <w:t>”.</w:t>
      </w:r>
    </w:p>
    <w:p w:rsidR="00284290" w:rsidRPr="00284290" w:rsidRDefault="009027D0" w:rsidP="004812BE">
      <w:pPr>
        <w:pStyle w:val="SemEspaamento"/>
        <w:spacing w:line="360" w:lineRule="auto"/>
        <w:ind w:firstLine="708"/>
        <w:jc w:val="both"/>
        <w:rPr>
          <w:rFonts w:ascii="Times New Roman" w:hAnsi="Times New Roman"/>
          <w:sz w:val="24"/>
          <w:szCs w:val="24"/>
        </w:rPr>
      </w:pPr>
      <w:r w:rsidRPr="00284290">
        <w:rPr>
          <w:rFonts w:ascii="Times New Roman" w:hAnsi="Times New Roman"/>
          <w:sz w:val="24"/>
          <w:szCs w:val="24"/>
        </w:rPr>
        <w:t xml:space="preserve">A fase de iniciação, foca no tratamento de riscos relacionados com o caso de negócio específico. Como implementar RUP é um projeto que visa qualidade do software, acima de tudo, </w:t>
      </w:r>
      <w:proofErr w:type="spellStart"/>
      <w:r w:rsidRPr="00284290">
        <w:rPr>
          <w:rFonts w:ascii="Times New Roman" w:hAnsi="Times New Roman"/>
          <w:sz w:val="24"/>
          <w:szCs w:val="24"/>
        </w:rPr>
        <w:t>Boente</w:t>
      </w:r>
      <w:proofErr w:type="spellEnd"/>
      <w:r w:rsidRPr="00284290">
        <w:rPr>
          <w:rFonts w:ascii="Times New Roman" w:hAnsi="Times New Roman"/>
          <w:sz w:val="24"/>
          <w:szCs w:val="24"/>
        </w:rPr>
        <w:t xml:space="preserve"> (2003) afirma que “não existe projeto com risco zero”. Sendo assim, a tarefa de quantificação dos riscos de um projeto, passa a ser prioridade essencial, para a implementação de um projeto RUP, pois nos ajuda a verificar se o projeto é viável e se é financeiramente possível de ser implementado. </w:t>
      </w:r>
    </w:p>
    <w:p w:rsidR="009027D0" w:rsidRDefault="009027D0" w:rsidP="004812BE">
      <w:pPr>
        <w:pStyle w:val="SemEspaamento"/>
        <w:spacing w:line="360" w:lineRule="auto"/>
        <w:ind w:firstLine="708"/>
        <w:jc w:val="both"/>
        <w:rPr>
          <w:rFonts w:ascii="Times New Roman" w:hAnsi="Times New Roman"/>
          <w:sz w:val="24"/>
          <w:szCs w:val="24"/>
        </w:rPr>
      </w:pPr>
      <w:r w:rsidRPr="00284290">
        <w:rPr>
          <w:rFonts w:ascii="Times New Roman" w:hAnsi="Times New Roman"/>
          <w:sz w:val="24"/>
          <w:szCs w:val="24"/>
        </w:rPr>
        <w:lastRenderedPageBreak/>
        <w:t>Na fase elaboração, o foco deve ser nos riscos técnicos e arquiteturais. O escopo deve ser revisado e os requisitos devem estar mais compreendidos. Durante a construção, a atenção será voltada para os riscos lógicos, e a maior parte do trabalho será realizada.</w:t>
      </w:r>
    </w:p>
    <w:p w:rsidR="00424178" w:rsidRDefault="00424178" w:rsidP="00424178">
      <w:pPr>
        <w:ind w:firstLine="708"/>
        <w:jc w:val="center"/>
        <w:rPr>
          <w:rFonts w:ascii="Times New Roman" w:hAnsi="Times New Roman"/>
          <w:sz w:val="20"/>
          <w:szCs w:val="20"/>
        </w:rPr>
      </w:pPr>
    </w:p>
    <w:p w:rsidR="00424178" w:rsidRPr="00995DFC" w:rsidRDefault="00424178" w:rsidP="00B1217E">
      <w:pPr>
        <w:jc w:val="center"/>
        <w:rPr>
          <w:rFonts w:ascii="Times New Roman" w:hAnsi="Times New Roman"/>
          <w:sz w:val="20"/>
          <w:szCs w:val="20"/>
        </w:rPr>
      </w:pPr>
      <w:r w:rsidRPr="00995DFC">
        <w:rPr>
          <w:rFonts w:ascii="Times New Roman" w:hAnsi="Times New Roman"/>
          <w:sz w:val="20"/>
          <w:szCs w:val="20"/>
        </w:rPr>
        <w:t>Figura 7 - Ciclo de Vida do RUP</w:t>
      </w:r>
    </w:p>
    <w:p w:rsidR="009027D0" w:rsidRDefault="00284290" w:rsidP="00284290">
      <w:pPr>
        <w:jc w:val="center"/>
        <w:rPr>
          <w:lang w:eastAsia="x-none"/>
        </w:rPr>
      </w:pPr>
      <w:r>
        <w:rPr>
          <w:noProof/>
        </w:rPr>
        <w:drawing>
          <wp:inline distT="0" distB="0" distL="0" distR="0" wp14:anchorId="3867E010" wp14:editId="040B928B">
            <wp:extent cx="4095750" cy="13620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p.png"/>
                    <pic:cNvPicPr/>
                  </pic:nvPicPr>
                  <pic:blipFill>
                    <a:blip r:embed="rId16">
                      <a:extLst>
                        <a:ext uri="{28A0092B-C50C-407E-A947-70E740481C1C}">
                          <a14:useLocalDpi xmlns:a14="http://schemas.microsoft.com/office/drawing/2010/main" val="0"/>
                        </a:ext>
                      </a:extLst>
                    </a:blip>
                    <a:stretch>
                      <a:fillRect/>
                    </a:stretch>
                  </pic:blipFill>
                  <pic:spPr>
                    <a:xfrm>
                      <a:off x="0" y="0"/>
                      <a:ext cx="4095750" cy="1362075"/>
                    </a:xfrm>
                    <a:prstGeom prst="rect">
                      <a:avLst/>
                    </a:prstGeom>
                  </pic:spPr>
                </pic:pic>
              </a:graphicData>
            </a:graphic>
          </wp:inline>
        </w:drawing>
      </w:r>
    </w:p>
    <w:p w:rsidR="00424178" w:rsidRPr="00995DFC" w:rsidRDefault="00424178" w:rsidP="00B1217E">
      <w:pPr>
        <w:jc w:val="center"/>
        <w:rPr>
          <w:rFonts w:ascii="Times New Roman" w:hAnsi="Times New Roman"/>
          <w:sz w:val="20"/>
          <w:szCs w:val="20"/>
        </w:rPr>
      </w:pPr>
      <w:r w:rsidRPr="00995DFC">
        <w:rPr>
          <w:rFonts w:ascii="Times New Roman" w:hAnsi="Times New Roman"/>
          <w:sz w:val="20"/>
          <w:szCs w:val="20"/>
        </w:rPr>
        <w:t xml:space="preserve">Fonte: </w:t>
      </w:r>
      <w:proofErr w:type="spellStart"/>
      <w:r w:rsidRPr="00995DFC">
        <w:rPr>
          <w:rFonts w:ascii="Times New Roman" w:hAnsi="Times New Roman"/>
          <w:sz w:val="20"/>
          <w:szCs w:val="20"/>
        </w:rPr>
        <w:t>Boente</w:t>
      </w:r>
      <w:proofErr w:type="spellEnd"/>
      <w:r w:rsidRPr="00995DFC">
        <w:rPr>
          <w:rFonts w:ascii="Times New Roman" w:hAnsi="Times New Roman"/>
          <w:sz w:val="20"/>
          <w:szCs w:val="20"/>
        </w:rPr>
        <w:t xml:space="preserve"> (2003)</w:t>
      </w:r>
    </w:p>
    <w:p w:rsidR="007C04A9" w:rsidRPr="00284290" w:rsidRDefault="007C04A9" w:rsidP="00284290">
      <w:pPr>
        <w:jc w:val="center"/>
        <w:rPr>
          <w:rFonts w:ascii="Times New Roman" w:hAnsi="Times New Roman"/>
          <w:sz w:val="24"/>
          <w:szCs w:val="24"/>
        </w:rPr>
      </w:pPr>
    </w:p>
    <w:p w:rsidR="0012585C" w:rsidRDefault="0012585C" w:rsidP="000E5429">
      <w:pPr>
        <w:pStyle w:val="Ttulo2"/>
        <w:tabs>
          <w:tab w:val="clear" w:pos="792"/>
        </w:tabs>
        <w:ind w:left="0" w:firstLine="0"/>
        <w:rPr>
          <w:sz w:val="24"/>
          <w:szCs w:val="24"/>
          <w:lang w:val="pt-BR"/>
        </w:rPr>
      </w:pPr>
      <w:r w:rsidRPr="000E5429">
        <w:rPr>
          <w:sz w:val="24"/>
          <w:szCs w:val="24"/>
        </w:rPr>
        <w:t xml:space="preserve"> </w:t>
      </w:r>
      <w:bookmarkStart w:id="6" w:name="_Toc434933359"/>
      <w:proofErr w:type="spellStart"/>
      <w:r w:rsidR="00BD2CBE" w:rsidRPr="000E5429">
        <w:rPr>
          <w:i/>
          <w:sz w:val="24"/>
          <w:szCs w:val="24"/>
        </w:rPr>
        <w:t>Unified</w:t>
      </w:r>
      <w:proofErr w:type="spellEnd"/>
      <w:r w:rsidR="00BD2CBE" w:rsidRPr="000E5429">
        <w:rPr>
          <w:i/>
          <w:sz w:val="24"/>
          <w:szCs w:val="24"/>
        </w:rPr>
        <w:t xml:space="preserve"> </w:t>
      </w:r>
      <w:proofErr w:type="spellStart"/>
      <w:r w:rsidR="00BD2CBE" w:rsidRPr="000E5429">
        <w:rPr>
          <w:i/>
          <w:sz w:val="24"/>
          <w:szCs w:val="24"/>
        </w:rPr>
        <w:t>Modeling</w:t>
      </w:r>
      <w:proofErr w:type="spellEnd"/>
      <w:r w:rsidR="00BD2CBE" w:rsidRPr="000E5429">
        <w:rPr>
          <w:i/>
          <w:sz w:val="24"/>
          <w:szCs w:val="24"/>
        </w:rPr>
        <w:t xml:space="preserve"> </w:t>
      </w:r>
      <w:proofErr w:type="spellStart"/>
      <w:r w:rsidR="00BD2CBE" w:rsidRPr="000E5429">
        <w:rPr>
          <w:i/>
          <w:sz w:val="24"/>
          <w:szCs w:val="24"/>
        </w:rPr>
        <w:t>Language</w:t>
      </w:r>
      <w:proofErr w:type="spellEnd"/>
      <w:r w:rsidR="00BD2CBE" w:rsidRPr="000E5429">
        <w:rPr>
          <w:sz w:val="24"/>
          <w:szCs w:val="24"/>
        </w:rPr>
        <w:t xml:space="preserve"> </w:t>
      </w:r>
      <w:r w:rsidR="00BD2CBE" w:rsidRPr="000E5429">
        <w:rPr>
          <w:sz w:val="24"/>
          <w:szCs w:val="24"/>
          <w:lang w:val="pt-BR"/>
        </w:rPr>
        <w:t>(</w:t>
      </w:r>
      <w:r w:rsidRPr="000E5429">
        <w:rPr>
          <w:sz w:val="24"/>
          <w:szCs w:val="24"/>
        </w:rPr>
        <w:t>UML</w:t>
      </w:r>
      <w:r w:rsidR="00BD2CBE" w:rsidRPr="000E5429">
        <w:rPr>
          <w:sz w:val="24"/>
          <w:szCs w:val="24"/>
          <w:lang w:val="pt-BR"/>
        </w:rPr>
        <w:t>)</w:t>
      </w:r>
      <w:bookmarkEnd w:id="6"/>
      <w:r w:rsidRPr="000E5429">
        <w:rPr>
          <w:sz w:val="24"/>
          <w:szCs w:val="24"/>
        </w:rPr>
        <w:t xml:space="preserve"> </w:t>
      </w:r>
    </w:p>
    <w:p w:rsidR="004812BE" w:rsidRDefault="00CF38F3" w:rsidP="004812BE">
      <w:pPr>
        <w:spacing w:before="100" w:beforeAutospacing="1" w:after="100" w:afterAutospacing="1" w:line="360" w:lineRule="auto"/>
        <w:ind w:firstLine="708"/>
        <w:jc w:val="both"/>
        <w:rPr>
          <w:rFonts w:ascii="Times New Roman" w:hAnsi="Times New Roman"/>
          <w:sz w:val="24"/>
          <w:szCs w:val="24"/>
        </w:rPr>
      </w:pPr>
      <w:r w:rsidRPr="00433789">
        <w:rPr>
          <w:rFonts w:ascii="Times New Roman" w:hAnsi="Times New Roman"/>
          <w:sz w:val="24"/>
          <w:szCs w:val="24"/>
        </w:rPr>
        <w:t xml:space="preserve">A Linguagem de Modelagem Unificada (do inglês, UML - </w:t>
      </w:r>
      <w:proofErr w:type="spellStart"/>
      <w:r w:rsidRPr="006F4383">
        <w:rPr>
          <w:rFonts w:ascii="Times New Roman" w:hAnsi="Times New Roman"/>
          <w:i/>
          <w:sz w:val="24"/>
          <w:szCs w:val="24"/>
        </w:rPr>
        <w:t>Unified</w:t>
      </w:r>
      <w:proofErr w:type="spellEnd"/>
      <w:r w:rsidRPr="006F4383">
        <w:rPr>
          <w:rFonts w:ascii="Times New Roman" w:hAnsi="Times New Roman"/>
          <w:i/>
          <w:sz w:val="24"/>
          <w:szCs w:val="24"/>
        </w:rPr>
        <w:t xml:space="preserve"> </w:t>
      </w:r>
      <w:proofErr w:type="spellStart"/>
      <w:r w:rsidRPr="006F4383">
        <w:rPr>
          <w:rFonts w:ascii="Times New Roman" w:hAnsi="Times New Roman"/>
          <w:i/>
          <w:sz w:val="24"/>
          <w:szCs w:val="24"/>
        </w:rPr>
        <w:t>Modeling</w:t>
      </w:r>
      <w:proofErr w:type="spellEnd"/>
      <w:r w:rsidRPr="006F4383">
        <w:rPr>
          <w:rFonts w:ascii="Times New Roman" w:hAnsi="Times New Roman"/>
          <w:i/>
          <w:sz w:val="24"/>
          <w:szCs w:val="24"/>
        </w:rPr>
        <w:t xml:space="preserve"> </w:t>
      </w:r>
      <w:proofErr w:type="spellStart"/>
      <w:r w:rsidRPr="006F4383">
        <w:rPr>
          <w:rFonts w:ascii="Times New Roman" w:hAnsi="Times New Roman"/>
          <w:i/>
          <w:sz w:val="24"/>
          <w:szCs w:val="24"/>
        </w:rPr>
        <w:t>Language</w:t>
      </w:r>
      <w:proofErr w:type="spellEnd"/>
      <w:r w:rsidRPr="00433789">
        <w:rPr>
          <w:rFonts w:ascii="Times New Roman" w:hAnsi="Times New Roman"/>
          <w:sz w:val="24"/>
          <w:szCs w:val="24"/>
        </w:rPr>
        <w:t>) é uma linguagem de modelagem que permite representar um sistema de forma padronizada.</w:t>
      </w:r>
    </w:p>
    <w:p w:rsidR="00CF38F3" w:rsidRPr="00433789" w:rsidRDefault="00CF38F3" w:rsidP="004812BE">
      <w:pPr>
        <w:spacing w:before="100" w:beforeAutospacing="1" w:after="100" w:afterAutospacing="1" w:line="360" w:lineRule="auto"/>
        <w:ind w:firstLine="708"/>
        <w:jc w:val="both"/>
        <w:rPr>
          <w:rFonts w:ascii="Times New Roman" w:hAnsi="Times New Roman"/>
          <w:sz w:val="24"/>
          <w:szCs w:val="24"/>
          <w:lang w:eastAsia="x-none"/>
        </w:rPr>
      </w:pPr>
      <w:r w:rsidRPr="00433789">
        <w:rPr>
          <w:rFonts w:ascii="Times New Roman" w:hAnsi="Times New Roman"/>
          <w:sz w:val="24"/>
          <w:szCs w:val="24"/>
        </w:rPr>
        <w:t>Basicamente, a UML permite que desenvolvedores visualizem os produtos de seus trabalhos em diagramas padronizados. Junto com uma notação gráfica, a UML também especifica significados, isto é, semântica. É uma notação independente de processos, embora o RUP tenha sido especificamente desenvolvido utilizando a UML.</w:t>
      </w:r>
    </w:p>
    <w:p w:rsidR="0012585C" w:rsidRPr="000E5429" w:rsidRDefault="0012585C" w:rsidP="000E5429">
      <w:pPr>
        <w:pStyle w:val="Ttulo2"/>
        <w:tabs>
          <w:tab w:val="clear" w:pos="792"/>
        </w:tabs>
        <w:ind w:left="0" w:firstLine="0"/>
        <w:rPr>
          <w:sz w:val="24"/>
          <w:szCs w:val="24"/>
          <w:lang w:val="pt-BR"/>
        </w:rPr>
      </w:pPr>
      <w:bookmarkStart w:id="7" w:name="_Toc434933360"/>
      <w:r w:rsidRPr="000E5429">
        <w:rPr>
          <w:sz w:val="24"/>
          <w:szCs w:val="24"/>
        </w:rPr>
        <w:t>Padrões de Projeto</w:t>
      </w:r>
      <w:bookmarkEnd w:id="7"/>
    </w:p>
    <w:p w:rsidR="004812BE" w:rsidRDefault="004812BE" w:rsidP="004812BE">
      <w:pPr>
        <w:spacing w:line="360" w:lineRule="auto"/>
        <w:ind w:firstLine="708"/>
        <w:jc w:val="both"/>
        <w:rPr>
          <w:rFonts w:ascii="Times New Roman" w:hAnsi="Times New Roman"/>
          <w:sz w:val="24"/>
          <w:szCs w:val="24"/>
        </w:rPr>
      </w:pPr>
    </w:p>
    <w:p w:rsidR="00EE6098" w:rsidRPr="00EE6098" w:rsidRDefault="00EE6098" w:rsidP="004812BE">
      <w:pPr>
        <w:spacing w:line="360" w:lineRule="auto"/>
        <w:ind w:firstLine="708"/>
        <w:jc w:val="both"/>
        <w:rPr>
          <w:rFonts w:ascii="Times New Roman" w:hAnsi="Times New Roman"/>
          <w:sz w:val="24"/>
          <w:szCs w:val="24"/>
        </w:rPr>
      </w:pPr>
      <w:r w:rsidRPr="00EE6098">
        <w:rPr>
          <w:rFonts w:ascii="Times New Roman" w:hAnsi="Times New Roman"/>
          <w:sz w:val="24"/>
          <w:szCs w:val="24"/>
        </w:rPr>
        <w:t>Segundo Pressman (2006, p. 192), “padrões de projeto incorporam modularidade”.</w:t>
      </w:r>
    </w:p>
    <w:p w:rsidR="00EE6098" w:rsidRPr="00EE6098" w:rsidRDefault="00EE6098" w:rsidP="004812BE">
      <w:pPr>
        <w:spacing w:line="360" w:lineRule="auto"/>
        <w:ind w:firstLine="708"/>
        <w:jc w:val="both"/>
        <w:rPr>
          <w:rFonts w:ascii="Times New Roman" w:hAnsi="Times New Roman"/>
          <w:sz w:val="24"/>
          <w:szCs w:val="24"/>
        </w:rPr>
      </w:pPr>
      <w:r w:rsidRPr="00EE6098">
        <w:rPr>
          <w:rFonts w:ascii="Times New Roman" w:hAnsi="Times New Roman"/>
          <w:sz w:val="24"/>
          <w:szCs w:val="24"/>
        </w:rPr>
        <w:t xml:space="preserve">Em engenharia de software, a modularidade é a decomposição de um software em partes menores, dividindo um problema em vários problemas menores, facilitando seu desenvolvimento e manutenção. Ao se trabalhar com um único software grande, facilmente os desenvolvedores perdem o foco e se preocupam com aspectos não diretamente relacionados com o problema que estão tratando. </w:t>
      </w:r>
    </w:p>
    <w:p w:rsidR="00EE6098" w:rsidRPr="00EE6098" w:rsidRDefault="00EE6098" w:rsidP="004812BE">
      <w:pPr>
        <w:spacing w:line="360" w:lineRule="auto"/>
        <w:ind w:firstLine="708"/>
        <w:jc w:val="both"/>
        <w:rPr>
          <w:rFonts w:ascii="Times New Roman" w:hAnsi="Times New Roman"/>
          <w:sz w:val="24"/>
          <w:szCs w:val="24"/>
        </w:rPr>
      </w:pPr>
      <w:r w:rsidRPr="00EE6098">
        <w:rPr>
          <w:rFonts w:ascii="Times New Roman" w:hAnsi="Times New Roman"/>
          <w:sz w:val="24"/>
          <w:szCs w:val="24"/>
        </w:rPr>
        <w:lastRenderedPageBreak/>
        <w:t xml:space="preserve">Segundo Fowler (apud PRESSMAN 2006, p 203), “Padrões são </w:t>
      </w:r>
      <w:proofErr w:type="spellStart"/>
      <w:r w:rsidRPr="00EE6098">
        <w:rPr>
          <w:rFonts w:ascii="Times New Roman" w:hAnsi="Times New Roman"/>
          <w:sz w:val="24"/>
          <w:szCs w:val="24"/>
        </w:rPr>
        <w:t>semi</w:t>
      </w:r>
      <w:proofErr w:type="spellEnd"/>
      <w:r w:rsidRPr="00EE6098">
        <w:rPr>
          <w:rFonts w:ascii="Times New Roman" w:hAnsi="Times New Roman"/>
          <w:sz w:val="24"/>
          <w:szCs w:val="24"/>
        </w:rPr>
        <w:t xml:space="preserve"> prontos – o que significa que você sempre tem que acabá-los e adaptá-los ao seu próprio ambiente”.</w:t>
      </w:r>
    </w:p>
    <w:p w:rsidR="00EE6098" w:rsidRPr="00EE6098" w:rsidRDefault="00EE6098" w:rsidP="004812BE">
      <w:pPr>
        <w:spacing w:line="360" w:lineRule="auto"/>
        <w:ind w:firstLine="708"/>
        <w:jc w:val="both"/>
        <w:rPr>
          <w:rFonts w:ascii="Times New Roman" w:hAnsi="Times New Roman"/>
          <w:sz w:val="24"/>
          <w:szCs w:val="24"/>
        </w:rPr>
      </w:pPr>
      <w:r w:rsidRPr="00EE6098">
        <w:rPr>
          <w:rFonts w:ascii="Times New Roman" w:hAnsi="Times New Roman"/>
          <w:sz w:val="24"/>
          <w:szCs w:val="24"/>
        </w:rPr>
        <w:t xml:space="preserve">A utilização de padrões como forma de solucionar problemas, busca garantir qualidade e segurança a equipe de trabalho, ao invés de se reinventar, adota-se uma estrutura que já existe e é comprovadamente eficaz, e nesta estrutura pode-se </w:t>
      </w:r>
      <w:r w:rsidR="00EB2BDC" w:rsidRPr="00EE6098">
        <w:rPr>
          <w:rFonts w:ascii="Times New Roman" w:hAnsi="Times New Roman"/>
          <w:sz w:val="24"/>
          <w:szCs w:val="24"/>
        </w:rPr>
        <w:t>proceder a</w:t>
      </w:r>
      <w:r w:rsidRPr="00EE6098">
        <w:rPr>
          <w:rFonts w:ascii="Times New Roman" w:hAnsi="Times New Roman"/>
          <w:sz w:val="24"/>
          <w:szCs w:val="24"/>
        </w:rPr>
        <w:t xml:space="preserve"> alterações para adaptá-la a realidade do problema em questão.</w:t>
      </w:r>
    </w:p>
    <w:p w:rsidR="0012585C" w:rsidRDefault="00BD2CBE" w:rsidP="00022BC3">
      <w:pPr>
        <w:pStyle w:val="Ttulo2"/>
        <w:tabs>
          <w:tab w:val="clear" w:pos="792"/>
        </w:tabs>
        <w:ind w:left="0" w:firstLine="0"/>
        <w:rPr>
          <w:sz w:val="24"/>
          <w:szCs w:val="24"/>
          <w:lang w:val="en-US"/>
        </w:rPr>
      </w:pPr>
      <w:bookmarkStart w:id="8" w:name="_Toc434933361"/>
      <w:r w:rsidRPr="00022BC3">
        <w:rPr>
          <w:i/>
          <w:sz w:val="24"/>
          <w:szCs w:val="24"/>
        </w:rPr>
        <w:t xml:space="preserve">World </w:t>
      </w:r>
      <w:proofErr w:type="spellStart"/>
      <w:r w:rsidRPr="00022BC3">
        <w:rPr>
          <w:i/>
          <w:sz w:val="24"/>
          <w:szCs w:val="24"/>
        </w:rPr>
        <w:t>Wide</w:t>
      </w:r>
      <w:proofErr w:type="spellEnd"/>
      <w:r w:rsidRPr="00022BC3">
        <w:rPr>
          <w:i/>
          <w:sz w:val="24"/>
          <w:szCs w:val="24"/>
        </w:rPr>
        <w:t xml:space="preserve"> Web Consortium</w:t>
      </w:r>
      <w:r w:rsidRPr="00022BC3">
        <w:rPr>
          <w:sz w:val="24"/>
          <w:szCs w:val="24"/>
        </w:rPr>
        <w:t xml:space="preserve"> </w:t>
      </w:r>
      <w:r w:rsidRPr="00022BC3">
        <w:rPr>
          <w:sz w:val="24"/>
          <w:szCs w:val="24"/>
          <w:lang w:val="en-US"/>
        </w:rPr>
        <w:t>(</w:t>
      </w:r>
      <w:r w:rsidR="0012585C" w:rsidRPr="00022BC3">
        <w:rPr>
          <w:sz w:val="24"/>
          <w:szCs w:val="24"/>
        </w:rPr>
        <w:t>W3C</w:t>
      </w:r>
      <w:r w:rsidRPr="00022BC3">
        <w:rPr>
          <w:sz w:val="24"/>
          <w:szCs w:val="24"/>
          <w:lang w:val="en-US"/>
        </w:rPr>
        <w:t>)</w:t>
      </w:r>
      <w:bookmarkEnd w:id="8"/>
    </w:p>
    <w:p w:rsidR="004812BE" w:rsidRPr="00F777A3" w:rsidRDefault="004812BE" w:rsidP="004812BE">
      <w:pPr>
        <w:rPr>
          <w:lang w:val="en-US" w:eastAsia="x-none"/>
        </w:rPr>
      </w:pPr>
    </w:p>
    <w:p w:rsidR="004812BE" w:rsidRDefault="0094114A" w:rsidP="004F7A86">
      <w:pPr>
        <w:spacing w:line="360" w:lineRule="auto"/>
        <w:ind w:firstLine="708"/>
        <w:jc w:val="both"/>
        <w:rPr>
          <w:rFonts w:ascii="Times New Roman" w:hAnsi="Times New Roman"/>
          <w:sz w:val="24"/>
          <w:szCs w:val="24"/>
        </w:rPr>
      </w:pPr>
      <w:r w:rsidRPr="00022BC3">
        <w:rPr>
          <w:rFonts w:ascii="Times New Roman" w:hAnsi="Times New Roman"/>
          <w:sz w:val="24"/>
          <w:szCs w:val="24"/>
        </w:rPr>
        <w:t xml:space="preserve">O </w:t>
      </w:r>
      <w:r w:rsidR="006E5ED1" w:rsidRPr="00022BC3">
        <w:rPr>
          <w:rFonts w:ascii="Times New Roman" w:hAnsi="Times New Roman"/>
          <w:i/>
          <w:sz w:val="24"/>
          <w:szCs w:val="24"/>
        </w:rPr>
        <w:t>Consortium</w:t>
      </w:r>
      <w:r w:rsidR="006E5ED1" w:rsidRPr="00022BC3">
        <w:rPr>
          <w:rFonts w:ascii="Times New Roman" w:hAnsi="Times New Roman"/>
          <w:sz w:val="24"/>
          <w:szCs w:val="24"/>
        </w:rPr>
        <w:t xml:space="preserve"> </w:t>
      </w:r>
      <w:r w:rsidRPr="00022BC3">
        <w:rPr>
          <w:rFonts w:ascii="Times New Roman" w:hAnsi="Times New Roman"/>
          <w:i/>
          <w:sz w:val="24"/>
          <w:szCs w:val="24"/>
        </w:rPr>
        <w:t xml:space="preserve">World </w:t>
      </w:r>
      <w:proofErr w:type="spellStart"/>
      <w:r w:rsidRPr="00022BC3">
        <w:rPr>
          <w:rFonts w:ascii="Times New Roman" w:hAnsi="Times New Roman"/>
          <w:i/>
          <w:sz w:val="24"/>
          <w:szCs w:val="24"/>
        </w:rPr>
        <w:t>Wide</w:t>
      </w:r>
      <w:proofErr w:type="spellEnd"/>
      <w:r w:rsidRPr="00022BC3">
        <w:rPr>
          <w:rFonts w:ascii="Times New Roman" w:hAnsi="Times New Roman"/>
          <w:i/>
          <w:sz w:val="24"/>
          <w:szCs w:val="24"/>
        </w:rPr>
        <w:t xml:space="preserve"> Web (W3C)</w:t>
      </w:r>
      <w:r w:rsidRPr="00022BC3">
        <w:rPr>
          <w:rFonts w:ascii="Times New Roman" w:hAnsi="Times New Roman"/>
          <w:sz w:val="24"/>
          <w:szCs w:val="24"/>
        </w:rPr>
        <w:t xml:space="preserve"> é um consórcio internacional no qual organizações filiadas, uma equipe em tempo integral e o público trabalham juntos para desenvolver padrões para a Web. Liderado pelo inventor da web Tim Berners-Lee e o CEO Jeffrey </w:t>
      </w:r>
      <w:proofErr w:type="spellStart"/>
      <w:r w:rsidRPr="00022BC3">
        <w:rPr>
          <w:rFonts w:ascii="Times New Roman" w:hAnsi="Times New Roman"/>
          <w:sz w:val="24"/>
          <w:szCs w:val="24"/>
        </w:rPr>
        <w:t>Jaffe</w:t>
      </w:r>
      <w:proofErr w:type="spellEnd"/>
      <w:r w:rsidRPr="00022BC3">
        <w:rPr>
          <w:rFonts w:ascii="Times New Roman" w:hAnsi="Times New Roman"/>
          <w:sz w:val="24"/>
          <w:szCs w:val="24"/>
        </w:rPr>
        <w:t xml:space="preserve">, o W3C tem como missão Conduzir a </w:t>
      </w:r>
      <w:r w:rsidRPr="00022BC3">
        <w:rPr>
          <w:rFonts w:ascii="Times New Roman" w:hAnsi="Times New Roman"/>
          <w:i/>
          <w:sz w:val="24"/>
          <w:szCs w:val="24"/>
        </w:rPr>
        <w:t xml:space="preserve">World </w:t>
      </w:r>
      <w:proofErr w:type="spellStart"/>
      <w:r w:rsidRPr="00022BC3">
        <w:rPr>
          <w:rFonts w:ascii="Times New Roman" w:hAnsi="Times New Roman"/>
          <w:i/>
          <w:sz w:val="24"/>
          <w:szCs w:val="24"/>
        </w:rPr>
        <w:t>Wide</w:t>
      </w:r>
      <w:proofErr w:type="spellEnd"/>
      <w:r w:rsidRPr="00022BC3">
        <w:rPr>
          <w:rFonts w:ascii="Times New Roman" w:hAnsi="Times New Roman"/>
          <w:i/>
          <w:sz w:val="24"/>
          <w:szCs w:val="24"/>
        </w:rPr>
        <w:t xml:space="preserve"> Web</w:t>
      </w:r>
      <w:r w:rsidRPr="00022BC3">
        <w:rPr>
          <w:rFonts w:ascii="Times New Roman" w:hAnsi="Times New Roman"/>
          <w:sz w:val="24"/>
          <w:szCs w:val="24"/>
        </w:rPr>
        <w:t xml:space="preserve"> para que atinja todo seu potencial, desenvolvendo protocolos e diretrizes que garantam seu crescimento de longo prazo.</w:t>
      </w:r>
    </w:p>
    <w:p w:rsidR="0094114A" w:rsidRPr="0094114A" w:rsidRDefault="0094114A" w:rsidP="004812BE">
      <w:pPr>
        <w:spacing w:line="360" w:lineRule="auto"/>
        <w:ind w:firstLine="708"/>
        <w:jc w:val="both"/>
        <w:rPr>
          <w:rFonts w:ascii="Times New Roman" w:hAnsi="Times New Roman"/>
          <w:sz w:val="24"/>
          <w:szCs w:val="24"/>
        </w:rPr>
      </w:pPr>
      <w:r w:rsidRPr="0094114A">
        <w:rPr>
          <w:rFonts w:ascii="Times New Roman" w:hAnsi="Times New Roman"/>
          <w:sz w:val="24"/>
          <w:szCs w:val="24"/>
        </w:rPr>
        <w:t>O W3C desenvolve especificações técnicas e orientações através de um processo projetado para maximizar a consenso sobre as recomendações, garantindo qualidades técnicas e editoriais, além de transparentemente alcançar apoio da comunidade de desenvolvedores, do consórcio e do público em geral.</w:t>
      </w:r>
    </w:p>
    <w:p w:rsidR="00373CE1" w:rsidRDefault="00373CE1" w:rsidP="00022BC3">
      <w:pPr>
        <w:pStyle w:val="Ttulo3"/>
        <w:tabs>
          <w:tab w:val="clear" w:pos="1440"/>
        </w:tabs>
        <w:ind w:left="0" w:firstLine="0"/>
        <w:rPr>
          <w:rFonts w:ascii="Times New Roman" w:hAnsi="Times New Roman"/>
          <w:sz w:val="24"/>
          <w:szCs w:val="24"/>
          <w:lang w:val="pt-BR"/>
        </w:rPr>
      </w:pPr>
      <w:proofErr w:type="spellStart"/>
      <w:r w:rsidRPr="00022BC3">
        <w:rPr>
          <w:rFonts w:ascii="Times New Roman" w:hAnsi="Times New Roman"/>
          <w:i/>
          <w:iCs/>
          <w:sz w:val="24"/>
          <w:szCs w:val="24"/>
        </w:rPr>
        <w:t>HyperText</w:t>
      </w:r>
      <w:proofErr w:type="spellEnd"/>
      <w:r w:rsidRPr="00022BC3">
        <w:rPr>
          <w:rFonts w:ascii="Times New Roman" w:hAnsi="Times New Roman"/>
          <w:i/>
          <w:iCs/>
          <w:sz w:val="24"/>
          <w:szCs w:val="24"/>
        </w:rPr>
        <w:t xml:space="preserve"> </w:t>
      </w:r>
      <w:proofErr w:type="spellStart"/>
      <w:r w:rsidRPr="00022BC3">
        <w:rPr>
          <w:rFonts w:ascii="Times New Roman" w:hAnsi="Times New Roman"/>
          <w:i/>
          <w:iCs/>
          <w:sz w:val="24"/>
          <w:szCs w:val="24"/>
        </w:rPr>
        <w:t>Markup</w:t>
      </w:r>
      <w:proofErr w:type="spellEnd"/>
      <w:r w:rsidRPr="00022BC3">
        <w:rPr>
          <w:rFonts w:ascii="Times New Roman" w:hAnsi="Times New Roman"/>
          <w:i/>
          <w:iCs/>
          <w:sz w:val="24"/>
          <w:szCs w:val="24"/>
        </w:rPr>
        <w:t xml:space="preserve"> </w:t>
      </w:r>
      <w:proofErr w:type="spellStart"/>
      <w:r w:rsidRPr="00022BC3">
        <w:rPr>
          <w:rFonts w:ascii="Times New Roman" w:hAnsi="Times New Roman"/>
          <w:i/>
          <w:iCs/>
          <w:sz w:val="24"/>
          <w:szCs w:val="24"/>
        </w:rPr>
        <w:t>Language</w:t>
      </w:r>
      <w:proofErr w:type="spellEnd"/>
      <w:r w:rsidRPr="00022BC3">
        <w:rPr>
          <w:rFonts w:ascii="Times New Roman" w:hAnsi="Times New Roman"/>
          <w:sz w:val="24"/>
          <w:szCs w:val="24"/>
        </w:rPr>
        <w:t xml:space="preserve"> (HTML) </w:t>
      </w:r>
    </w:p>
    <w:p w:rsidR="004812BE" w:rsidRPr="004812BE" w:rsidRDefault="004812BE" w:rsidP="004812BE">
      <w:pPr>
        <w:rPr>
          <w:lang w:eastAsia="x-none"/>
        </w:rPr>
      </w:pPr>
    </w:p>
    <w:p w:rsidR="00E61611" w:rsidRPr="00AB202B" w:rsidRDefault="00E61611" w:rsidP="004812BE">
      <w:pPr>
        <w:autoSpaceDE w:val="0"/>
        <w:autoSpaceDN w:val="0"/>
        <w:adjustRightInd w:val="0"/>
        <w:spacing w:after="0" w:line="360" w:lineRule="auto"/>
        <w:ind w:firstLine="708"/>
        <w:jc w:val="both"/>
        <w:rPr>
          <w:rFonts w:ascii="Times New Roman" w:hAnsi="Times New Roman"/>
          <w:bCs/>
          <w:sz w:val="24"/>
          <w:szCs w:val="24"/>
        </w:rPr>
      </w:pPr>
      <w:r w:rsidRPr="00E61611">
        <w:rPr>
          <w:rFonts w:ascii="Times New Roman" w:hAnsi="Times New Roman"/>
          <w:bCs/>
          <w:sz w:val="24"/>
          <w:szCs w:val="24"/>
        </w:rPr>
        <w:t xml:space="preserve">HTML - </w:t>
      </w:r>
      <w:proofErr w:type="spellStart"/>
      <w:r w:rsidRPr="004F7A86">
        <w:rPr>
          <w:rFonts w:ascii="Times New Roman" w:hAnsi="Times New Roman"/>
          <w:bCs/>
          <w:i/>
          <w:sz w:val="24"/>
          <w:szCs w:val="24"/>
        </w:rPr>
        <w:t>HyperText</w:t>
      </w:r>
      <w:proofErr w:type="spellEnd"/>
      <w:r w:rsidRPr="004F7A86">
        <w:rPr>
          <w:rFonts w:ascii="Times New Roman" w:hAnsi="Times New Roman"/>
          <w:bCs/>
          <w:i/>
          <w:sz w:val="24"/>
          <w:szCs w:val="24"/>
        </w:rPr>
        <w:t xml:space="preserve"> </w:t>
      </w:r>
      <w:proofErr w:type="spellStart"/>
      <w:r w:rsidRPr="004F7A86">
        <w:rPr>
          <w:rFonts w:ascii="Times New Roman" w:hAnsi="Times New Roman"/>
          <w:bCs/>
          <w:i/>
          <w:sz w:val="24"/>
          <w:szCs w:val="24"/>
        </w:rPr>
        <w:t>Markup</w:t>
      </w:r>
      <w:proofErr w:type="spellEnd"/>
      <w:r w:rsidRPr="004F7A86">
        <w:rPr>
          <w:rFonts w:ascii="Times New Roman" w:hAnsi="Times New Roman"/>
          <w:bCs/>
          <w:i/>
          <w:sz w:val="24"/>
          <w:szCs w:val="24"/>
        </w:rPr>
        <w:t xml:space="preserve"> </w:t>
      </w:r>
      <w:proofErr w:type="spellStart"/>
      <w:r w:rsidRPr="004F7A86">
        <w:rPr>
          <w:rFonts w:ascii="Times New Roman" w:hAnsi="Times New Roman"/>
          <w:bCs/>
          <w:i/>
          <w:sz w:val="24"/>
          <w:szCs w:val="24"/>
        </w:rPr>
        <w:t>Language</w:t>
      </w:r>
      <w:proofErr w:type="spellEnd"/>
      <w:r w:rsidRPr="00E61611">
        <w:rPr>
          <w:rFonts w:ascii="Times New Roman" w:hAnsi="Times New Roman"/>
          <w:bCs/>
          <w:sz w:val="24"/>
          <w:szCs w:val="24"/>
        </w:rPr>
        <w:t xml:space="preserve">: é a linguagem padrão para o acesso e exibição de páginas web. Linguagem que não necessita de compilação, uma vez que as linhas de código são interpretadas e mostradas ao utilizador pelo </w:t>
      </w:r>
      <w:r w:rsidRPr="00FE2C59">
        <w:rPr>
          <w:rFonts w:ascii="Times New Roman" w:hAnsi="Times New Roman"/>
          <w:bCs/>
          <w:i/>
          <w:sz w:val="24"/>
          <w:szCs w:val="24"/>
        </w:rPr>
        <w:t>browser</w:t>
      </w:r>
      <w:r w:rsidRPr="00E61611">
        <w:rPr>
          <w:rFonts w:ascii="Times New Roman" w:hAnsi="Times New Roman"/>
          <w:bCs/>
          <w:sz w:val="24"/>
          <w:szCs w:val="24"/>
        </w:rPr>
        <w:t xml:space="preserve">. Genericamente, a linguagem HTML é constituída por textos e códigos especiais denominados marcas ou </w:t>
      </w:r>
      <w:proofErr w:type="spellStart"/>
      <w:r w:rsidRPr="00975C6A">
        <w:rPr>
          <w:rFonts w:ascii="Times New Roman" w:hAnsi="Times New Roman"/>
          <w:bCs/>
          <w:i/>
          <w:sz w:val="24"/>
          <w:szCs w:val="24"/>
        </w:rPr>
        <w:t>tags</w:t>
      </w:r>
      <w:proofErr w:type="spellEnd"/>
      <w:r w:rsidRPr="00E61611">
        <w:rPr>
          <w:rFonts w:ascii="Times New Roman" w:hAnsi="Times New Roman"/>
          <w:bCs/>
          <w:sz w:val="24"/>
          <w:szCs w:val="24"/>
        </w:rPr>
        <w:t xml:space="preserve">. </w:t>
      </w:r>
    </w:p>
    <w:p w:rsidR="00373CE1" w:rsidRPr="00AB202B" w:rsidRDefault="00373CE1" w:rsidP="004812BE">
      <w:pPr>
        <w:autoSpaceDE w:val="0"/>
        <w:autoSpaceDN w:val="0"/>
        <w:adjustRightInd w:val="0"/>
        <w:spacing w:after="0" w:line="360" w:lineRule="auto"/>
        <w:ind w:firstLine="708"/>
        <w:rPr>
          <w:rFonts w:ascii="Times New Roman" w:hAnsi="Times New Roman"/>
          <w:bCs/>
          <w:sz w:val="24"/>
          <w:szCs w:val="24"/>
        </w:rPr>
      </w:pPr>
    </w:p>
    <w:p w:rsidR="00373CE1" w:rsidRDefault="00373CE1" w:rsidP="00022BC3">
      <w:pPr>
        <w:pStyle w:val="Ttulo3"/>
        <w:tabs>
          <w:tab w:val="clear" w:pos="1440"/>
        </w:tabs>
        <w:ind w:left="0" w:firstLine="0"/>
        <w:rPr>
          <w:rFonts w:ascii="Times New Roman" w:hAnsi="Times New Roman"/>
          <w:sz w:val="24"/>
          <w:szCs w:val="24"/>
          <w:lang w:val="pt-BR"/>
        </w:rPr>
      </w:pPr>
      <w:proofErr w:type="spellStart"/>
      <w:r w:rsidRPr="00022BC3">
        <w:rPr>
          <w:rFonts w:ascii="Times New Roman" w:hAnsi="Times New Roman"/>
          <w:i/>
          <w:sz w:val="24"/>
          <w:szCs w:val="24"/>
        </w:rPr>
        <w:t>Cascading</w:t>
      </w:r>
      <w:proofErr w:type="spellEnd"/>
      <w:r w:rsidRPr="00022BC3">
        <w:rPr>
          <w:rFonts w:ascii="Times New Roman" w:hAnsi="Times New Roman"/>
          <w:i/>
          <w:sz w:val="24"/>
          <w:szCs w:val="24"/>
        </w:rPr>
        <w:t xml:space="preserve"> </w:t>
      </w:r>
      <w:proofErr w:type="spellStart"/>
      <w:r w:rsidRPr="00022BC3">
        <w:rPr>
          <w:rFonts w:ascii="Times New Roman" w:hAnsi="Times New Roman"/>
          <w:i/>
          <w:sz w:val="24"/>
          <w:szCs w:val="24"/>
        </w:rPr>
        <w:t>Style</w:t>
      </w:r>
      <w:proofErr w:type="spellEnd"/>
      <w:r w:rsidRPr="00022BC3">
        <w:rPr>
          <w:rFonts w:ascii="Times New Roman" w:hAnsi="Times New Roman"/>
          <w:i/>
          <w:sz w:val="24"/>
          <w:szCs w:val="24"/>
        </w:rPr>
        <w:t xml:space="preserve"> </w:t>
      </w:r>
      <w:proofErr w:type="spellStart"/>
      <w:r w:rsidRPr="00022BC3">
        <w:rPr>
          <w:rFonts w:ascii="Times New Roman" w:hAnsi="Times New Roman"/>
          <w:i/>
          <w:sz w:val="24"/>
          <w:szCs w:val="24"/>
        </w:rPr>
        <w:t>Sheets</w:t>
      </w:r>
      <w:proofErr w:type="spellEnd"/>
      <w:r w:rsidRPr="00022BC3">
        <w:rPr>
          <w:rFonts w:ascii="Times New Roman" w:hAnsi="Times New Roman"/>
          <w:sz w:val="24"/>
          <w:szCs w:val="24"/>
        </w:rPr>
        <w:t xml:space="preserve"> (CSS)</w:t>
      </w:r>
    </w:p>
    <w:p w:rsidR="004812BE" w:rsidRPr="004812BE" w:rsidRDefault="004812BE" w:rsidP="004812BE">
      <w:pPr>
        <w:rPr>
          <w:lang w:eastAsia="x-none"/>
        </w:rPr>
      </w:pPr>
    </w:p>
    <w:p w:rsidR="00E61611" w:rsidRDefault="00E61611" w:rsidP="004812BE">
      <w:pPr>
        <w:autoSpaceDE w:val="0"/>
        <w:autoSpaceDN w:val="0"/>
        <w:adjustRightInd w:val="0"/>
        <w:spacing w:after="0" w:line="360" w:lineRule="auto"/>
        <w:ind w:firstLine="708"/>
        <w:jc w:val="both"/>
        <w:rPr>
          <w:rFonts w:ascii="Times New Roman" w:hAnsi="Times New Roman"/>
          <w:bCs/>
          <w:sz w:val="24"/>
          <w:szCs w:val="24"/>
        </w:rPr>
      </w:pPr>
      <w:r w:rsidRPr="00E61611">
        <w:rPr>
          <w:rFonts w:ascii="Times New Roman" w:hAnsi="Times New Roman"/>
          <w:bCs/>
          <w:sz w:val="24"/>
          <w:szCs w:val="24"/>
        </w:rPr>
        <w:t xml:space="preserve">CSS - </w:t>
      </w:r>
      <w:proofErr w:type="spellStart"/>
      <w:r w:rsidRPr="00022BC3">
        <w:rPr>
          <w:rFonts w:ascii="Times New Roman" w:hAnsi="Times New Roman"/>
          <w:bCs/>
          <w:i/>
          <w:sz w:val="24"/>
          <w:szCs w:val="24"/>
        </w:rPr>
        <w:t>Cascading</w:t>
      </w:r>
      <w:proofErr w:type="spellEnd"/>
      <w:r w:rsidRPr="00022BC3">
        <w:rPr>
          <w:rFonts w:ascii="Times New Roman" w:hAnsi="Times New Roman"/>
          <w:bCs/>
          <w:i/>
          <w:sz w:val="24"/>
          <w:szCs w:val="24"/>
        </w:rPr>
        <w:t xml:space="preserve"> </w:t>
      </w:r>
      <w:proofErr w:type="spellStart"/>
      <w:r w:rsidRPr="00022BC3">
        <w:rPr>
          <w:rFonts w:ascii="Times New Roman" w:hAnsi="Times New Roman"/>
          <w:bCs/>
          <w:i/>
          <w:sz w:val="24"/>
          <w:szCs w:val="24"/>
        </w:rPr>
        <w:t>Style</w:t>
      </w:r>
      <w:proofErr w:type="spellEnd"/>
      <w:r w:rsidRPr="00022BC3">
        <w:rPr>
          <w:rFonts w:ascii="Times New Roman" w:hAnsi="Times New Roman"/>
          <w:bCs/>
          <w:i/>
          <w:sz w:val="24"/>
          <w:szCs w:val="24"/>
        </w:rPr>
        <w:t xml:space="preserve"> </w:t>
      </w:r>
      <w:proofErr w:type="spellStart"/>
      <w:r w:rsidRPr="00022BC3">
        <w:rPr>
          <w:rFonts w:ascii="Times New Roman" w:hAnsi="Times New Roman"/>
          <w:bCs/>
          <w:i/>
          <w:sz w:val="24"/>
          <w:szCs w:val="24"/>
        </w:rPr>
        <w:t>Sheets</w:t>
      </w:r>
      <w:proofErr w:type="spellEnd"/>
      <w:r w:rsidRPr="00E61611">
        <w:rPr>
          <w:rFonts w:ascii="Times New Roman" w:hAnsi="Times New Roman"/>
          <w:bCs/>
          <w:sz w:val="24"/>
          <w:szCs w:val="24"/>
        </w:rPr>
        <w:t xml:space="preserve">: em português, pode ser compreendido por Folhas de Estilo em Cascata. É um documento no qual são definidas regras de formatação ou de estilos a </w:t>
      </w:r>
      <w:r w:rsidRPr="00E61611">
        <w:rPr>
          <w:rFonts w:ascii="Times New Roman" w:hAnsi="Times New Roman"/>
          <w:bCs/>
          <w:sz w:val="24"/>
          <w:szCs w:val="24"/>
        </w:rPr>
        <w:lastRenderedPageBreak/>
        <w:t xml:space="preserve">serem aplicados aos elementos estruturais de marcação. Tem por finalidade retirar da HTML toda e qualquer declaração que vise à formatação ou à apresentação do documento. De modo geral, pode-se dizer que se usa HTML para estruturar e CSS para apresentar. As principais vantagens do uso das CSS são: saída para diferentes tipos de mídia a partir de uma única versão de HTML, redução do tempo de carga dos documentos </w:t>
      </w:r>
      <w:r w:rsidRPr="006F4383">
        <w:rPr>
          <w:rFonts w:ascii="Times New Roman" w:hAnsi="Times New Roman"/>
          <w:bCs/>
          <w:i/>
          <w:sz w:val="24"/>
          <w:szCs w:val="24"/>
        </w:rPr>
        <w:t>web</w:t>
      </w:r>
      <w:r w:rsidRPr="00E61611">
        <w:rPr>
          <w:rFonts w:ascii="Times New Roman" w:hAnsi="Times New Roman"/>
          <w:bCs/>
          <w:sz w:val="24"/>
          <w:szCs w:val="24"/>
        </w:rPr>
        <w:t xml:space="preserve">, aumento considerável na portabilidade dos documentos </w:t>
      </w:r>
      <w:r w:rsidRPr="006F4383">
        <w:rPr>
          <w:rFonts w:ascii="Times New Roman" w:hAnsi="Times New Roman"/>
          <w:bCs/>
          <w:i/>
          <w:sz w:val="24"/>
          <w:szCs w:val="24"/>
        </w:rPr>
        <w:t>web</w:t>
      </w:r>
      <w:r w:rsidRPr="00E61611">
        <w:rPr>
          <w:rFonts w:ascii="Times New Roman" w:hAnsi="Times New Roman"/>
          <w:bCs/>
          <w:sz w:val="24"/>
          <w:szCs w:val="24"/>
        </w:rPr>
        <w:t xml:space="preserve">, dentre outras.  </w:t>
      </w:r>
    </w:p>
    <w:p w:rsidR="00D04042" w:rsidRPr="00D04042" w:rsidRDefault="00D04042" w:rsidP="004812BE">
      <w:pPr>
        <w:spacing w:line="360" w:lineRule="auto"/>
        <w:ind w:firstLine="708"/>
        <w:jc w:val="both"/>
        <w:rPr>
          <w:rFonts w:ascii="Times New Roman" w:hAnsi="Times New Roman"/>
          <w:bCs/>
          <w:sz w:val="24"/>
          <w:szCs w:val="24"/>
        </w:rPr>
      </w:pPr>
      <w:r w:rsidRPr="00D04042">
        <w:rPr>
          <w:rFonts w:ascii="Times New Roman" w:hAnsi="Times New Roman"/>
          <w:bCs/>
          <w:sz w:val="24"/>
          <w:szCs w:val="24"/>
        </w:rPr>
        <w:t xml:space="preserve">A definição mais precisa e simples para folha de estilo encontra-se na homepage das CSS no site do W3C e diz: </w:t>
      </w:r>
    </w:p>
    <w:p w:rsidR="00D04042" w:rsidRPr="00D04042" w:rsidRDefault="00D04042" w:rsidP="004812BE">
      <w:pPr>
        <w:spacing w:line="360" w:lineRule="auto"/>
        <w:jc w:val="both"/>
        <w:rPr>
          <w:rFonts w:ascii="Times New Roman" w:hAnsi="Times New Roman"/>
          <w:bCs/>
          <w:sz w:val="24"/>
          <w:szCs w:val="24"/>
        </w:rPr>
      </w:pPr>
      <w:r w:rsidRPr="00D04042">
        <w:rPr>
          <w:rFonts w:ascii="Times New Roman" w:hAnsi="Times New Roman"/>
          <w:bCs/>
          <w:sz w:val="24"/>
          <w:szCs w:val="24"/>
        </w:rPr>
        <w:t xml:space="preserve">“Folha de estilo em cascata é um mecanismo simples para adicionar estilos (por exemplo: fontes, cores, espaçamentos) aos documentos </w:t>
      </w:r>
      <w:proofErr w:type="gramStart"/>
      <w:r w:rsidRPr="00D04042">
        <w:rPr>
          <w:rFonts w:ascii="Times New Roman" w:hAnsi="Times New Roman"/>
          <w:bCs/>
          <w:sz w:val="24"/>
          <w:szCs w:val="24"/>
        </w:rPr>
        <w:t>web.”</w:t>
      </w:r>
      <w:proofErr w:type="gramEnd"/>
    </w:p>
    <w:p w:rsidR="00373CE1" w:rsidRPr="00292E89" w:rsidRDefault="00373CE1" w:rsidP="00292E89">
      <w:pPr>
        <w:pStyle w:val="Ttulo3"/>
        <w:tabs>
          <w:tab w:val="clear" w:pos="1440"/>
        </w:tabs>
        <w:ind w:left="0" w:firstLine="0"/>
        <w:rPr>
          <w:rFonts w:ascii="Times New Roman" w:hAnsi="Times New Roman"/>
          <w:i/>
          <w:sz w:val="24"/>
          <w:szCs w:val="24"/>
        </w:rPr>
      </w:pPr>
      <w:r w:rsidRPr="00292E89">
        <w:rPr>
          <w:rFonts w:ascii="Times New Roman" w:hAnsi="Times New Roman"/>
          <w:i/>
          <w:sz w:val="24"/>
          <w:szCs w:val="24"/>
        </w:rPr>
        <w:t xml:space="preserve"> Java Script </w:t>
      </w:r>
    </w:p>
    <w:p w:rsidR="00C7622E" w:rsidRDefault="00C7622E" w:rsidP="00373CE1">
      <w:pPr>
        <w:autoSpaceDE w:val="0"/>
        <w:autoSpaceDN w:val="0"/>
        <w:adjustRightInd w:val="0"/>
        <w:spacing w:after="0" w:line="240" w:lineRule="auto"/>
        <w:ind w:firstLine="708"/>
        <w:rPr>
          <w:rFonts w:ascii="Times New Roman" w:hAnsi="Times New Roman"/>
          <w:bCs/>
          <w:sz w:val="24"/>
          <w:szCs w:val="24"/>
        </w:rPr>
      </w:pPr>
    </w:p>
    <w:p w:rsidR="00C7622E" w:rsidRDefault="00C7622E" w:rsidP="004812BE">
      <w:pPr>
        <w:autoSpaceDE w:val="0"/>
        <w:autoSpaceDN w:val="0"/>
        <w:adjustRightInd w:val="0"/>
        <w:spacing w:after="0" w:line="360" w:lineRule="auto"/>
        <w:ind w:firstLine="708"/>
        <w:jc w:val="both"/>
        <w:rPr>
          <w:rFonts w:ascii="Times New Roman" w:hAnsi="Times New Roman"/>
          <w:bCs/>
          <w:sz w:val="24"/>
          <w:szCs w:val="24"/>
        </w:rPr>
      </w:pPr>
      <w:r w:rsidRPr="006F4383">
        <w:rPr>
          <w:rFonts w:ascii="Times New Roman" w:hAnsi="Times New Roman"/>
          <w:bCs/>
          <w:i/>
          <w:sz w:val="24"/>
          <w:szCs w:val="24"/>
        </w:rPr>
        <w:t>Java Script</w:t>
      </w:r>
      <w:r w:rsidRPr="00C7622E">
        <w:rPr>
          <w:rFonts w:ascii="Times New Roman" w:hAnsi="Times New Roman"/>
          <w:bCs/>
          <w:sz w:val="24"/>
          <w:szCs w:val="24"/>
        </w:rPr>
        <w:t xml:space="preserve"> é a linguagem de programação mais popular no desenvolvimento </w:t>
      </w:r>
      <w:r w:rsidRPr="006F4383">
        <w:rPr>
          <w:rFonts w:ascii="Times New Roman" w:hAnsi="Times New Roman"/>
          <w:bCs/>
          <w:i/>
          <w:sz w:val="24"/>
          <w:szCs w:val="24"/>
        </w:rPr>
        <w:t>Web</w:t>
      </w:r>
      <w:r w:rsidRPr="00C7622E">
        <w:rPr>
          <w:rFonts w:ascii="Times New Roman" w:hAnsi="Times New Roman"/>
          <w:bCs/>
          <w:sz w:val="24"/>
          <w:szCs w:val="24"/>
        </w:rPr>
        <w:t xml:space="preserve">. Suportada por todos os navegadores, a linguagem é responsável por praticamente qualquer tipo de dinamismo que queiramos em nossas páginas. Se usarmos todo o poder que ela tem para oferecer, podemos chegar a resultados impressionantes. Excelentes exemplos disso são aplicações </w:t>
      </w:r>
      <w:r w:rsidRPr="006F4383">
        <w:rPr>
          <w:rFonts w:ascii="Times New Roman" w:hAnsi="Times New Roman"/>
          <w:bCs/>
          <w:i/>
          <w:sz w:val="24"/>
          <w:szCs w:val="24"/>
        </w:rPr>
        <w:t>Web</w:t>
      </w:r>
      <w:r w:rsidRPr="00C7622E">
        <w:rPr>
          <w:rFonts w:ascii="Times New Roman" w:hAnsi="Times New Roman"/>
          <w:bCs/>
          <w:sz w:val="24"/>
          <w:szCs w:val="24"/>
        </w:rPr>
        <w:t xml:space="preserve"> complexas como Gmail, Google </w:t>
      </w:r>
      <w:proofErr w:type="spellStart"/>
      <w:r w:rsidRPr="00C7622E">
        <w:rPr>
          <w:rFonts w:ascii="Times New Roman" w:hAnsi="Times New Roman"/>
          <w:bCs/>
          <w:sz w:val="24"/>
          <w:szCs w:val="24"/>
        </w:rPr>
        <w:t>Maps</w:t>
      </w:r>
      <w:proofErr w:type="spellEnd"/>
      <w:r w:rsidRPr="00C7622E">
        <w:rPr>
          <w:rFonts w:ascii="Times New Roman" w:hAnsi="Times New Roman"/>
          <w:bCs/>
          <w:sz w:val="24"/>
          <w:szCs w:val="24"/>
        </w:rPr>
        <w:t xml:space="preserve"> e Google Docs.</w:t>
      </w:r>
    </w:p>
    <w:p w:rsidR="00D04042" w:rsidRPr="00DC5EAC" w:rsidRDefault="00D04042" w:rsidP="004812BE">
      <w:pPr>
        <w:autoSpaceDE w:val="0"/>
        <w:autoSpaceDN w:val="0"/>
        <w:adjustRightInd w:val="0"/>
        <w:spacing w:after="0" w:line="360" w:lineRule="auto"/>
        <w:ind w:firstLine="708"/>
        <w:jc w:val="both"/>
        <w:rPr>
          <w:rFonts w:ascii="Times New Roman" w:hAnsi="Times New Roman"/>
          <w:bCs/>
          <w:sz w:val="24"/>
          <w:szCs w:val="24"/>
        </w:rPr>
      </w:pPr>
      <w:r w:rsidRPr="00DC5EAC">
        <w:rPr>
          <w:rFonts w:ascii="Times New Roman" w:hAnsi="Times New Roman"/>
          <w:bCs/>
          <w:sz w:val="24"/>
          <w:szCs w:val="24"/>
        </w:rPr>
        <w:t xml:space="preserve">A linguagem </w:t>
      </w:r>
      <w:proofErr w:type="spellStart"/>
      <w:r w:rsidRPr="00292E89">
        <w:rPr>
          <w:rFonts w:ascii="Times New Roman" w:hAnsi="Times New Roman"/>
          <w:bCs/>
          <w:i/>
          <w:sz w:val="24"/>
          <w:szCs w:val="24"/>
        </w:rPr>
        <w:t>JavaScript</w:t>
      </w:r>
      <w:proofErr w:type="spellEnd"/>
      <w:r w:rsidRPr="00DC5EAC">
        <w:rPr>
          <w:rFonts w:ascii="Times New Roman" w:hAnsi="Times New Roman"/>
          <w:bCs/>
          <w:sz w:val="24"/>
          <w:szCs w:val="24"/>
        </w:rPr>
        <w:t xml:space="preserve"> foi inventada por Brendan </w:t>
      </w:r>
      <w:proofErr w:type="spellStart"/>
      <w:r w:rsidRPr="00DC5EAC">
        <w:rPr>
          <w:rFonts w:ascii="Times New Roman" w:hAnsi="Times New Roman"/>
          <w:bCs/>
          <w:sz w:val="24"/>
          <w:szCs w:val="24"/>
        </w:rPr>
        <w:t>Eich</w:t>
      </w:r>
      <w:proofErr w:type="spellEnd"/>
      <w:r w:rsidRPr="00DC5EAC">
        <w:rPr>
          <w:rFonts w:ascii="Times New Roman" w:hAnsi="Times New Roman"/>
          <w:bCs/>
          <w:sz w:val="24"/>
          <w:szCs w:val="24"/>
        </w:rPr>
        <w:t xml:space="preserve">, da Netscape, e a primeira versão da linguagem denominada </w:t>
      </w:r>
      <w:proofErr w:type="spellStart"/>
      <w:r w:rsidRPr="00DC5EAC">
        <w:rPr>
          <w:rFonts w:ascii="Times New Roman" w:hAnsi="Times New Roman"/>
          <w:bCs/>
          <w:sz w:val="24"/>
          <w:szCs w:val="24"/>
        </w:rPr>
        <w:t>JavaScript</w:t>
      </w:r>
      <w:proofErr w:type="spellEnd"/>
      <w:r w:rsidRPr="00DC5EAC">
        <w:rPr>
          <w:rFonts w:ascii="Times New Roman" w:hAnsi="Times New Roman"/>
          <w:bCs/>
          <w:sz w:val="24"/>
          <w:szCs w:val="24"/>
        </w:rPr>
        <w:t xml:space="preserve"> 1.0 foi introduzida no navegador Netscape 2.0 em 1996. Nesse mesmo ano, a Microsoft lançou sua versão com o nome JScript 1.0 e introduziu-a no então Internet Explorer 3.0. Àquela época, em plena guerra dos navegadores, as diferentes implementações das funcionalidades da linguagem nos dois navegadores não seguiam um padrão unificado, causando um verdadeiro martírio para o desenvolvedor implantar scripts para servir ambos os navegadores.</w:t>
      </w:r>
    </w:p>
    <w:p w:rsidR="007E5DAD" w:rsidRPr="00DC5EAC" w:rsidRDefault="007E5DAD" w:rsidP="004812BE">
      <w:pPr>
        <w:autoSpaceDE w:val="0"/>
        <w:autoSpaceDN w:val="0"/>
        <w:adjustRightInd w:val="0"/>
        <w:spacing w:after="0" w:line="360" w:lineRule="auto"/>
        <w:ind w:firstLine="708"/>
        <w:jc w:val="both"/>
        <w:rPr>
          <w:rFonts w:ascii="Times New Roman" w:hAnsi="Times New Roman"/>
          <w:bCs/>
          <w:sz w:val="24"/>
          <w:szCs w:val="24"/>
        </w:rPr>
      </w:pPr>
    </w:p>
    <w:p w:rsidR="00373CE1" w:rsidRPr="00373CE1" w:rsidRDefault="00373CE1" w:rsidP="00373CE1">
      <w:pPr>
        <w:autoSpaceDE w:val="0"/>
        <w:autoSpaceDN w:val="0"/>
        <w:adjustRightInd w:val="0"/>
        <w:spacing w:after="0" w:line="240" w:lineRule="auto"/>
        <w:rPr>
          <w:rFonts w:ascii="Times New Roman" w:hAnsi="Times New Roman"/>
          <w:bCs/>
          <w:sz w:val="24"/>
          <w:szCs w:val="24"/>
        </w:rPr>
      </w:pPr>
    </w:p>
    <w:p w:rsidR="0012585C" w:rsidRPr="00570B3B" w:rsidRDefault="0012585C" w:rsidP="00414302">
      <w:pPr>
        <w:pStyle w:val="Ttulo2"/>
        <w:tabs>
          <w:tab w:val="clear" w:pos="792"/>
        </w:tabs>
        <w:ind w:left="0" w:firstLine="0"/>
        <w:rPr>
          <w:sz w:val="24"/>
          <w:szCs w:val="24"/>
          <w:lang w:val="pt-BR"/>
        </w:rPr>
      </w:pPr>
      <w:r w:rsidRPr="00570B3B">
        <w:rPr>
          <w:sz w:val="24"/>
          <w:szCs w:val="24"/>
        </w:rPr>
        <w:t xml:space="preserve"> </w:t>
      </w:r>
      <w:bookmarkStart w:id="9" w:name="_Toc434933362"/>
      <w:r w:rsidRPr="00570B3B">
        <w:rPr>
          <w:sz w:val="24"/>
          <w:szCs w:val="24"/>
        </w:rPr>
        <w:t>Banco de Dados</w:t>
      </w:r>
      <w:bookmarkEnd w:id="9"/>
      <w:r w:rsidRPr="00570B3B">
        <w:rPr>
          <w:sz w:val="24"/>
          <w:szCs w:val="24"/>
        </w:rPr>
        <w:t xml:space="preserve"> </w:t>
      </w:r>
    </w:p>
    <w:p w:rsidR="00C7622E" w:rsidRPr="00C7622E" w:rsidRDefault="00C7622E" w:rsidP="00C7622E">
      <w:pPr>
        <w:rPr>
          <w:lang w:eastAsia="x-none"/>
        </w:rPr>
      </w:pPr>
    </w:p>
    <w:p w:rsidR="0030271F" w:rsidRDefault="00C7622E" w:rsidP="004812BE">
      <w:pPr>
        <w:spacing w:line="360" w:lineRule="auto"/>
        <w:ind w:firstLine="708"/>
        <w:jc w:val="both"/>
        <w:rPr>
          <w:rFonts w:ascii="Times New Roman" w:hAnsi="Times New Roman"/>
          <w:sz w:val="24"/>
          <w:szCs w:val="24"/>
          <w:lang w:eastAsia="x-none"/>
        </w:rPr>
      </w:pPr>
      <w:r w:rsidRPr="00C7622E">
        <w:rPr>
          <w:rFonts w:ascii="Times New Roman" w:hAnsi="Times New Roman"/>
          <w:sz w:val="24"/>
          <w:szCs w:val="24"/>
          <w:lang w:eastAsia="x-none"/>
        </w:rPr>
        <w:t xml:space="preserve">O banco de dados tem como meta principal prover um ambiente eficiente que esteja apto para armazenar e recuperar informações. Na verdade, o sistema de banco de dados tem </w:t>
      </w:r>
      <w:r w:rsidRPr="00C7622E">
        <w:rPr>
          <w:rFonts w:ascii="Times New Roman" w:hAnsi="Times New Roman"/>
          <w:sz w:val="24"/>
          <w:szCs w:val="24"/>
          <w:lang w:eastAsia="x-none"/>
        </w:rPr>
        <w:lastRenderedPageBreak/>
        <w:t>como finalidade administrar volumes grandes de informações (</w:t>
      </w:r>
      <w:proofErr w:type="spellStart"/>
      <w:r w:rsidRPr="00C7622E">
        <w:rPr>
          <w:rFonts w:ascii="Times New Roman" w:hAnsi="Times New Roman"/>
          <w:sz w:val="24"/>
          <w:szCs w:val="24"/>
          <w:lang w:eastAsia="x-none"/>
        </w:rPr>
        <w:t>DAtE</w:t>
      </w:r>
      <w:proofErr w:type="spellEnd"/>
      <w:r w:rsidRPr="00C7622E">
        <w:rPr>
          <w:rFonts w:ascii="Times New Roman" w:hAnsi="Times New Roman"/>
          <w:sz w:val="24"/>
          <w:szCs w:val="24"/>
          <w:lang w:eastAsia="x-none"/>
        </w:rPr>
        <w:t xml:space="preserve">, 1997). Para uma melhor visualização de um sistema de banco de dados, a </w:t>
      </w:r>
      <w:r w:rsidR="00E43E00">
        <w:rPr>
          <w:rFonts w:ascii="Times New Roman" w:hAnsi="Times New Roman"/>
          <w:sz w:val="24"/>
          <w:szCs w:val="24"/>
          <w:lang w:eastAsia="x-none"/>
        </w:rPr>
        <w:t>F</w:t>
      </w:r>
      <w:r w:rsidRPr="00C7622E">
        <w:rPr>
          <w:rFonts w:ascii="Times New Roman" w:hAnsi="Times New Roman"/>
          <w:sz w:val="24"/>
          <w:szCs w:val="24"/>
          <w:lang w:eastAsia="x-none"/>
        </w:rPr>
        <w:t xml:space="preserve">igura </w:t>
      </w:r>
      <w:r w:rsidR="00820814">
        <w:rPr>
          <w:rFonts w:ascii="Times New Roman" w:hAnsi="Times New Roman"/>
          <w:sz w:val="24"/>
          <w:szCs w:val="24"/>
          <w:lang w:eastAsia="x-none"/>
        </w:rPr>
        <w:t>8</w:t>
      </w:r>
      <w:r w:rsidRPr="00C7622E">
        <w:rPr>
          <w:rFonts w:ascii="Times New Roman" w:hAnsi="Times New Roman"/>
          <w:sz w:val="24"/>
          <w:szCs w:val="24"/>
          <w:lang w:eastAsia="x-none"/>
        </w:rPr>
        <w:t xml:space="preserve"> demonstrará como é compreendido esse tipo de sistema.</w:t>
      </w:r>
    </w:p>
    <w:p w:rsidR="00820814" w:rsidRPr="00274120" w:rsidRDefault="00820814" w:rsidP="00820814">
      <w:pPr>
        <w:jc w:val="center"/>
        <w:rPr>
          <w:rFonts w:ascii="Times New Roman" w:hAnsi="Times New Roman"/>
          <w:sz w:val="20"/>
          <w:szCs w:val="20"/>
        </w:rPr>
      </w:pPr>
      <w:r w:rsidRPr="00274120">
        <w:rPr>
          <w:rFonts w:ascii="Times New Roman" w:hAnsi="Times New Roman"/>
          <w:sz w:val="20"/>
          <w:szCs w:val="20"/>
        </w:rPr>
        <w:t xml:space="preserve">Figura </w:t>
      </w:r>
      <w:r>
        <w:rPr>
          <w:rFonts w:ascii="Times New Roman" w:hAnsi="Times New Roman"/>
          <w:sz w:val="20"/>
          <w:szCs w:val="20"/>
        </w:rPr>
        <w:t>8</w:t>
      </w:r>
      <w:r w:rsidRPr="00274120">
        <w:rPr>
          <w:rFonts w:ascii="Times New Roman" w:hAnsi="Times New Roman"/>
          <w:sz w:val="20"/>
          <w:szCs w:val="20"/>
        </w:rPr>
        <w:t xml:space="preserve"> – Sistema de banco de dados</w:t>
      </w:r>
    </w:p>
    <w:p w:rsidR="00C7622E" w:rsidRDefault="00C7622E" w:rsidP="00820814">
      <w:pPr>
        <w:jc w:val="center"/>
        <w:rPr>
          <w:rFonts w:ascii="Times New Roman" w:hAnsi="Times New Roman"/>
          <w:sz w:val="24"/>
          <w:szCs w:val="24"/>
          <w:lang w:eastAsia="x-none"/>
        </w:rPr>
      </w:pPr>
      <w:r w:rsidRPr="002508AB">
        <w:rPr>
          <w:rFonts w:ascii="Times New Roman" w:hAnsi="Times New Roman"/>
          <w:noProof/>
          <w:sz w:val="24"/>
          <w:szCs w:val="24"/>
        </w:rPr>
        <w:drawing>
          <wp:inline distT="0" distB="0" distL="0" distR="0" wp14:anchorId="4B0191F9" wp14:editId="1649CF22">
            <wp:extent cx="5400675" cy="3742492"/>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l="40244" t="15897" r="14491" b="22658"/>
                    <a:stretch>
                      <a:fillRect/>
                    </a:stretch>
                  </pic:blipFill>
                  <pic:spPr bwMode="auto">
                    <a:xfrm>
                      <a:off x="0" y="0"/>
                      <a:ext cx="5400675" cy="3742492"/>
                    </a:xfrm>
                    <a:prstGeom prst="rect">
                      <a:avLst/>
                    </a:prstGeom>
                    <a:noFill/>
                    <a:ln>
                      <a:noFill/>
                    </a:ln>
                  </pic:spPr>
                </pic:pic>
              </a:graphicData>
            </a:graphic>
          </wp:inline>
        </w:drawing>
      </w:r>
    </w:p>
    <w:p w:rsidR="00820814" w:rsidRPr="00274120" w:rsidRDefault="00820814" w:rsidP="00820814">
      <w:pPr>
        <w:ind w:firstLine="708"/>
        <w:jc w:val="center"/>
        <w:rPr>
          <w:rFonts w:ascii="Times New Roman" w:hAnsi="Times New Roman"/>
          <w:sz w:val="20"/>
          <w:szCs w:val="20"/>
        </w:rPr>
      </w:pPr>
      <w:r w:rsidRPr="00274120">
        <w:rPr>
          <w:rFonts w:ascii="Times New Roman" w:hAnsi="Times New Roman"/>
          <w:sz w:val="20"/>
          <w:szCs w:val="20"/>
        </w:rPr>
        <w:t>Fonte: DATE (1997)</w:t>
      </w:r>
    </w:p>
    <w:p w:rsidR="00820814" w:rsidRDefault="00820814" w:rsidP="00E43E00">
      <w:pPr>
        <w:ind w:firstLine="708"/>
        <w:jc w:val="both"/>
        <w:rPr>
          <w:rFonts w:ascii="Times New Roman" w:hAnsi="Times New Roman"/>
          <w:sz w:val="24"/>
          <w:szCs w:val="24"/>
          <w:lang w:eastAsia="x-none"/>
        </w:rPr>
      </w:pPr>
    </w:p>
    <w:p w:rsidR="00C7622E" w:rsidRDefault="005D24DA" w:rsidP="004812BE">
      <w:pPr>
        <w:spacing w:line="360" w:lineRule="auto"/>
        <w:ind w:firstLine="708"/>
        <w:jc w:val="both"/>
        <w:rPr>
          <w:rFonts w:ascii="Times New Roman" w:hAnsi="Times New Roman"/>
          <w:sz w:val="24"/>
          <w:szCs w:val="24"/>
          <w:lang w:eastAsia="x-none"/>
        </w:rPr>
      </w:pPr>
      <w:r>
        <w:rPr>
          <w:rFonts w:ascii="Times New Roman" w:hAnsi="Times New Roman"/>
          <w:sz w:val="24"/>
          <w:szCs w:val="24"/>
          <w:lang w:eastAsia="x-none"/>
        </w:rPr>
        <w:t>Para C</w:t>
      </w:r>
      <w:r w:rsidR="00C7622E" w:rsidRPr="00C7622E">
        <w:rPr>
          <w:rFonts w:ascii="Times New Roman" w:hAnsi="Times New Roman"/>
          <w:sz w:val="24"/>
          <w:szCs w:val="24"/>
          <w:lang w:eastAsia="x-none"/>
        </w:rPr>
        <w:t xml:space="preserve">alado (1999), dentre as diversas vantagens trazidas pelo uso do banco de dados, </w:t>
      </w:r>
      <w:r w:rsidR="0001314B">
        <w:rPr>
          <w:rFonts w:ascii="Times New Roman" w:hAnsi="Times New Roman"/>
          <w:sz w:val="24"/>
          <w:szCs w:val="24"/>
          <w:lang w:eastAsia="x-none"/>
        </w:rPr>
        <w:t>“</w:t>
      </w:r>
      <w:r w:rsidR="00C7622E" w:rsidRPr="00C7622E">
        <w:rPr>
          <w:rFonts w:ascii="Times New Roman" w:hAnsi="Times New Roman"/>
          <w:sz w:val="24"/>
          <w:szCs w:val="24"/>
          <w:lang w:eastAsia="x-none"/>
        </w:rPr>
        <w:t xml:space="preserve">salienta-se o fator dos dados armazenados poderem ficar em um único local; os dados poderem ser compartilhados pelas aplicações, além de haver uma independência dos dados e haver uma maior flexibilidade de </w:t>
      </w:r>
      <w:proofErr w:type="gramStart"/>
      <w:r w:rsidR="00C7622E" w:rsidRPr="00C7622E">
        <w:rPr>
          <w:rFonts w:ascii="Times New Roman" w:hAnsi="Times New Roman"/>
          <w:sz w:val="24"/>
          <w:szCs w:val="24"/>
          <w:lang w:eastAsia="x-none"/>
        </w:rPr>
        <w:t>acesso.</w:t>
      </w:r>
      <w:r w:rsidR="0001314B">
        <w:rPr>
          <w:rFonts w:ascii="Times New Roman" w:hAnsi="Times New Roman"/>
          <w:sz w:val="24"/>
          <w:szCs w:val="24"/>
          <w:lang w:eastAsia="x-none"/>
        </w:rPr>
        <w:t>”</w:t>
      </w:r>
      <w:proofErr w:type="gramEnd"/>
      <w:r w:rsidR="00C7622E" w:rsidRPr="00C7622E">
        <w:rPr>
          <w:rFonts w:ascii="Times New Roman" w:hAnsi="Times New Roman"/>
          <w:sz w:val="24"/>
          <w:szCs w:val="24"/>
          <w:lang w:eastAsia="x-none"/>
        </w:rPr>
        <w:t xml:space="preserve"> Isso pode ser observado na figura </w:t>
      </w:r>
      <w:r w:rsidR="00820814">
        <w:rPr>
          <w:rFonts w:ascii="Times New Roman" w:hAnsi="Times New Roman"/>
          <w:sz w:val="24"/>
          <w:szCs w:val="24"/>
          <w:lang w:eastAsia="x-none"/>
        </w:rPr>
        <w:t>9</w:t>
      </w:r>
      <w:r w:rsidR="00C7622E" w:rsidRPr="00C7622E">
        <w:rPr>
          <w:rFonts w:ascii="Times New Roman" w:hAnsi="Times New Roman"/>
          <w:sz w:val="24"/>
          <w:szCs w:val="24"/>
          <w:lang w:eastAsia="x-none"/>
        </w:rPr>
        <w:t>.</w:t>
      </w:r>
    </w:p>
    <w:p w:rsidR="00541ECD" w:rsidRDefault="00541ECD" w:rsidP="004812BE">
      <w:pPr>
        <w:spacing w:line="360" w:lineRule="auto"/>
        <w:ind w:firstLine="708"/>
        <w:jc w:val="both"/>
        <w:rPr>
          <w:rFonts w:ascii="Times New Roman" w:hAnsi="Times New Roman"/>
          <w:sz w:val="24"/>
          <w:szCs w:val="24"/>
          <w:lang w:eastAsia="x-none"/>
        </w:rPr>
      </w:pPr>
    </w:p>
    <w:p w:rsidR="00820814" w:rsidRPr="000269E5" w:rsidRDefault="00820814" w:rsidP="00820814">
      <w:pPr>
        <w:spacing w:after="0"/>
        <w:jc w:val="center"/>
        <w:rPr>
          <w:rFonts w:ascii="Times New Roman" w:hAnsi="Times New Roman"/>
          <w:sz w:val="20"/>
          <w:szCs w:val="20"/>
        </w:rPr>
      </w:pPr>
      <w:r w:rsidRPr="000269E5">
        <w:rPr>
          <w:rFonts w:ascii="Times New Roman" w:hAnsi="Times New Roman"/>
          <w:sz w:val="20"/>
          <w:szCs w:val="20"/>
        </w:rPr>
        <w:t>Figura 9 - Sistema Gerenciador de Banco de Dados</w:t>
      </w:r>
    </w:p>
    <w:p w:rsidR="00975C6A" w:rsidRDefault="00975C6A" w:rsidP="00FE2C59">
      <w:pPr>
        <w:jc w:val="center"/>
        <w:rPr>
          <w:rFonts w:ascii="Times New Roman" w:hAnsi="Times New Roman"/>
          <w:sz w:val="24"/>
          <w:szCs w:val="24"/>
          <w:lang w:eastAsia="x-none"/>
        </w:rPr>
      </w:pPr>
      <w:r w:rsidRPr="002508AB">
        <w:rPr>
          <w:rFonts w:ascii="Times New Roman" w:hAnsi="Times New Roman"/>
          <w:noProof/>
          <w:sz w:val="24"/>
          <w:szCs w:val="24"/>
        </w:rPr>
        <w:lastRenderedPageBreak/>
        <w:drawing>
          <wp:inline distT="0" distB="0" distL="0" distR="0" wp14:anchorId="289BFE61" wp14:editId="037A9D78">
            <wp:extent cx="1676400" cy="31718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l="39905" t="17018" r="37402" b="9430"/>
                    <a:stretch>
                      <a:fillRect/>
                    </a:stretch>
                  </pic:blipFill>
                  <pic:spPr bwMode="auto">
                    <a:xfrm>
                      <a:off x="0" y="0"/>
                      <a:ext cx="1676400" cy="3171825"/>
                    </a:xfrm>
                    <a:prstGeom prst="rect">
                      <a:avLst/>
                    </a:prstGeom>
                    <a:noFill/>
                    <a:ln>
                      <a:noFill/>
                    </a:ln>
                  </pic:spPr>
                </pic:pic>
              </a:graphicData>
            </a:graphic>
          </wp:inline>
        </w:drawing>
      </w:r>
    </w:p>
    <w:p w:rsidR="00820814" w:rsidRPr="000269E5" w:rsidRDefault="00820814" w:rsidP="00820814">
      <w:pPr>
        <w:jc w:val="center"/>
        <w:rPr>
          <w:rFonts w:ascii="Times New Roman" w:hAnsi="Times New Roman"/>
          <w:sz w:val="20"/>
          <w:szCs w:val="20"/>
        </w:rPr>
      </w:pPr>
      <w:r w:rsidRPr="000269E5">
        <w:rPr>
          <w:rFonts w:ascii="Times New Roman" w:hAnsi="Times New Roman"/>
          <w:sz w:val="20"/>
          <w:szCs w:val="20"/>
        </w:rPr>
        <w:t>Fonte: Calado (1999)</w:t>
      </w:r>
    </w:p>
    <w:p w:rsidR="00C7622E" w:rsidRPr="00C7622E" w:rsidRDefault="00C7622E" w:rsidP="004812BE">
      <w:pPr>
        <w:spacing w:line="360" w:lineRule="auto"/>
        <w:ind w:firstLine="708"/>
        <w:jc w:val="both"/>
        <w:rPr>
          <w:rFonts w:ascii="Times New Roman" w:hAnsi="Times New Roman"/>
          <w:sz w:val="24"/>
          <w:szCs w:val="24"/>
          <w:lang w:eastAsia="x-none"/>
        </w:rPr>
      </w:pPr>
      <w:r w:rsidRPr="00C7622E">
        <w:rPr>
          <w:rFonts w:ascii="Times New Roman" w:hAnsi="Times New Roman"/>
          <w:sz w:val="24"/>
          <w:szCs w:val="24"/>
          <w:lang w:eastAsia="x-none"/>
        </w:rPr>
        <w:t xml:space="preserve">De acordo com </w:t>
      </w:r>
      <w:proofErr w:type="spellStart"/>
      <w:r w:rsidRPr="00C7622E">
        <w:rPr>
          <w:rFonts w:ascii="Times New Roman" w:hAnsi="Times New Roman"/>
          <w:sz w:val="24"/>
          <w:szCs w:val="24"/>
          <w:lang w:eastAsia="x-none"/>
        </w:rPr>
        <w:t>Silberschats</w:t>
      </w:r>
      <w:proofErr w:type="spellEnd"/>
      <w:r w:rsidRPr="00C7622E">
        <w:rPr>
          <w:rFonts w:ascii="Times New Roman" w:hAnsi="Times New Roman"/>
          <w:sz w:val="24"/>
          <w:szCs w:val="24"/>
          <w:lang w:eastAsia="x-none"/>
        </w:rPr>
        <w:t xml:space="preserve"> (1999), os sistemas gerenciadores de banco de dados, embora ofereçam as vantagens suportadas, precisam ser escolhidos, levando-se conta a sua adequação com plataforma computacional.</w:t>
      </w:r>
    </w:p>
    <w:p w:rsidR="00C7622E" w:rsidRPr="00C7622E" w:rsidRDefault="00C7622E" w:rsidP="004812BE">
      <w:pPr>
        <w:spacing w:line="360" w:lineRule="auto"/>
        <w:ind w:firstLine="708"/>
        <w:jc w:val="both"/>
        <w:rPr>
          <w:rFonts w:ascii="Times New Roman" w:hAnsi="Times New Roman"/>
          <w:sz w:val="24"/>
          <w:szCs w:val="24"/>
          <w:lang w:eastAsia="x-none"/>
        </w:rPr>
      </w:pPr>
      <w:r w:rsidRPr="00C7622E">
        <w:rPr>
          <w:rFonts w:ascii="Times New Roman" w:hAnsi="Times New Roman"/>
          <w:sz w:val="24"/>
          <w:szCs w:val="24"/>
          <w:lang w:eastAsia="x-none"/>
        </w:rPr>
        <w:t>O sistema gerenciador de banco de dados objetiva gerenciar o acesso e a devida manutenção dos dados armazenados em um banco de dados</w:t>
      </w:r>
      <w:r>
        <w:rPr>
          <w:rFonts w:ascii="Times New Roman" w:hAnsi="Times New Roman"/>
          <w:sz w:val="24"/>
          <w:szCs w:val="24"/>
          <w:lang w:eastAsia="x-none"/>
        </w:rPr>
        <w:t xml:space="preserve"> </w:t>
      </w:r>
      <w:r w:rsidRPr="00C7622E">
        <w:rPr>
          <w:rFonts w:ascii="Times New Roman" w:hAnsi="Times New Roman"/>
          <w:sz w:val="24"/>
          <w:szCs w:val="24"/>
          <w:lang w:eastAsia="x-none"/>
        </w:rPr>
        <w:t>(DATE,1997).</w:t>
      </w:r>
    </w:p>
    <w:p w:rsidR="00C7622E" w:rsidRDefault="00C7622E" w:rsidP="004812BE">
      <w:pPr>
        <w:spacing w:line="360" w:lineRule="auto"/>
        <w:ind w:firstLine="708"/>
        <w:jc w:val="both"/>
        <w:rPr>
          <w:rFonts w:ascii="Times New Roman" w:hAnsi="Times New Roman"/>
          <w:sz w:val="24"/>
          <w:szCs w:val="24"/>
          <w:lang w:eastAsia="x-none"/>
        </w:rPr>
      </w:pPr>
      <w:r w:rsidRPr="00C7622E">
        <w:rPr>
          <w:rFonts w:ascii="Times New Roman" w:hAnsi="Times New Roman"/>
          <w:sz w:val="24"/>
          <w:szCs w:val="24"/>
          <w:lang w:eastAsia="x-none"/>
        </w:rPr>
        <w:t>As funções encontradas no SGBD são: Métodos de acesso DDL</w:t>
      </w:r>
      <w:r>
        <w:rPr>
          <w:rFonts w:ascii="Times New Roman" w:hAnsi="Times New Roman"/>
          <w:sz w:val="24"/>
          <w:szCs w:val="24"/>
          <w:lang w:eastAsia="x-none"/>
        </w:rPr>
        <w:t xml:space="preserve"> </w:t>
      </w:r>
      <w:r w:rsidRPr="00C7622E">
        <w:rPr>
          <w:rFonts w:ascii="Times New Roman" w:hAnsi="Times New Roman"/>
          <w:sz w:val="24"/>
          <w:szCs w:val="24"/>
          <w:lang w:eastAsia="x-none"/>
        </w:rPr>
        <w:t>(</w:t>
      </w:r>
      <w:r w:rsidRPr="00B13248">
        <w:rPr>
          <w:rFonts w:ascii="Times New Roman" w:hAnsi="Times New Roman"/>
          <w:i/>
          <w:sz w:val="24"/>
          <w:szCs w:val="24"/>
          <w:lang w:eastAsia="x-none"/>
        </w:rPr>
        <w:t xml:space="preserve">Data </w:t>
      </w:r>
      <w:proofErr w:type="spellStart"/>
      <w:r w:rsidRPr="00B13248">
        <w:rPr>
          <w:rFonts w:ascii="Times New Roman" w:hAnsi="Times New Roman"/>
          <w:i/>
          <w:sz w:val="24"/>
          <w:szCs w:val="24"/>
          <w:lang w:eastAsia="x-none"/>
        </w:rPr>
        <w:t>Definition</w:t>
      </w:r>
      <w:proofErr w:type="spellEnd"/>
      <w:r w:rsidRPr="00B13248">
        <w:rPr>
          <w:rFonts w:ascii="Times New Roman" w:hAnsi="Times New Roman"/>
          <w:i/>
          <w:sz w:val="24"/>
          <w:szCs w:val="24"/>
          <w:lang w:eastAsia="x-none"/>
        </w:rPr>
        <w:t xml:space="preserve"> </w:t>
      </w:r>
      <w:proofErr w:type="spellStart"/>
      <w:r w:rsidRPr="00B13248">
        <w:rPr>
          <w:rFonts w:ascii="Times New Roman" w:hAnsi="Times New Roman"/>
          <w:i/>
          <w:sz w:val="24"/>
          <w:szCs w:val="24"/>
          <w:lang w:eastAsia="x-none"/>
        </w:rPr>
        <w:t>Language</w:t>
      </w:r>
      <w:proofErr w:type="spellEnd"/>
      <w:r w:rsidRPr="00C7622E">
        <w:rPr>
          <w:rFonts w:ascii="Times New Roman" w:hAnsi="Times New Roman"/>
          <w:sz w:val="24"/>
          <w:szCs w:val="24"/>
          <w:lang w:eastAsia="x-none"/>
        </w:rPr>
        <w:t>);</w:t>
      </w:r>
      <w:r>
        <w:rPr>
          <w:rFonts w:ascii="Times New Roman" w:hAnsi="Times New Roman"/>
          <w:sz w:val="24"/>
          <w:szCs w:val="24"/>
          <w:lang w:eastAsia="x-none"/>
        </w:rPr>
        <w:t xml:space="preserve"> </w:t>
      </w:r>
      <w:r w:rsidRPr="00C7622E">
        <w:rPr>
          <w:rFonts w:ascii="Times New Roman" w:hAnsi="Times New Roman"/>
          <w:sz w:val="24"/>
          <w:szCs w:val="24"/>
          <w:lang w:eastAsia="x-none"/>
        </w:rPr>
        <w:t>DML (</w:t>
      </w:r>
      <w:r w:rsidRPr="00B13248">
        <w:rPr>
          <w:rFonts w:ascii="Times New Roman" w:hAnsi="Times New Roman"/>
          <w:i/>
          <w:sz w:val="24"/>
          <w:szCs w:val="24"/>
          <w:lang w:eastAsia="x-none"/>
        </w:rPr>
        <w:t xml:space="preserve">Data </w:t>
      </w:r>
      <w:proofErr w:type="spellStart"/>
      <w:r w:rsidRPr="00B13248">
        <w:rPr>
          <w:rFonts w:ascii="Times New Roman" w:hAnsi="Times New Roman"/>
          <w:i/>
          <w:sz w:val="24"/>
          <w:szCs w:val="24"/>
          <w:lang w:eastAsia="x-none"/>
        </w:rPr>
        <w:t>Manipulation</w:t>
      </w:r>
      <w:proofErr w:type="spellEnd"/>
      <w:r w:rsidRPr="00B13248">
        <w:rPr>
          <w:rFonts w:ascii="Times New Roman" w:hAnsi="Times New Roman"/>
          <w:i/>
          <w:sz w:val="24"/>
          <w:szCs w:val="24"/>
          <w:lang w:eastAsia="x-none"/>
        </w:rPr>
        <w:t xml:space="preserve"> </w:t>
      </w:r>
      <w:proofErr w:type="spellStart"/>
      <w:r w:rsidRPr="00B13248">
        <w:rPr>
          <w:rFonts w:ascii="Times New Roman" w:hAnsi="Times New Roman"/>
          <w:i/>
          <w:sz w:val="24"/>
          <w:szCs w:val="24"/>
          <w:lang w:eastAsia="x-none"/>
        </w:rPr>
        <w:t>Language</w:t>
      </w:r>
      <w:proofErr w:type="spellEnd"/>
      <w:r w:rsidRPr="00C7622E">
        <w:rPr>
          <w:rFonts w:ascii="Times New Roman" w:hAnsi="Times New Roman"/>
          <w:sz w:val="24"/>
          <w:szCs w:val="24"/>
          <w:lang w:eastAsia="x-none"/>
        </w:rPr>
        <w:t>) e consultas; Restrições de integridade</w:t>
      </w:r>
      <w:r>
        <w:rPr>
          <w:rFonts w:ascii="Times New Roman" w:hAnsi="Times New Roman"/>
          <w:sz w:val="24"/>
          <w:szCs w:val="24"/>
          <w:lang w:eastAsia="x-none"/>
        </w:rPr>
        <w:t xml:space="preserve"> </w:t>
      </w:r>
      <w:r w:rsidRPr="00C7622E">
        <w:rPr>
          <w:rFonts w:ascii="Times New Roman" w:hAnsi="Times New Roman"/>
          <w:sz w:val="24"/>
          <w:szCs w:val="24"/>
          <w:lang w:eastAsia="x-none"/>
        </w:rPr>
        <w:t>(</w:t>
      </w:r>
      <w:proofErr w:type="spellStart"/>
      <w:r w:rsidRPr="00C7622E">
        <w:rPr>
          <w:rFonts w:ascii="Times New Roman" w:hAnsi="Times New Roman"/>
          <w:sz w:val="24"/>
          <w:szCs w:val="24"/>
          <w:lang w:eastAsia="x-none"/>
        </w:rPr>
        <w:t>RIs</w:t>
      </w:r>
      <w:proofErr w:type="spellEnd"/>
      <w:r w:rsidRPr="00C7622E">
        <w:rPr>
          <w:rFonts w:ascii="Times New Roman" w:hAnsi="Times New Roman"/>
          <w:sz w:val="24"/>
          <w:szCs w:val="24"/>
          <w:lang w:eastAsia="x-none"/>
        </w:rPr>
        <w:t>). Segurança; Autorização de acesso; Recuperação de falhas (</w:t>
      </w:r>
      <w:proofErr w:type="spellStart"/>
      <w:r w:rsidRPr="00975C6A">
        <w:rPr>
          <w:rFonts w:ascii="Times New Roman" w:hAnsi="Times New Roman"/>
          <w:i/>
          <w:sz w:val="24"/>
          <w:szCs w:val="24"/>
          <w:lang w:eastAsia="x-none"/>
        </w:rPr>
        <w:t>recovery</w:t>
      </w:r>
      <w:proofErr w:type="spellEnd"/>
      <w:r w:rsidRPr="00C7622E">
        <w:rPr>
          <w:rFonts w:ascii="Times New Roman" w:hAnsi="Times New Roman"/>
          <w:sz w:val="24"/>
          <w:szCs w:val="24"/>
          <w:lang w:eastAsia="x-none"/>
        </w:rPr>
        <w:t>) e Independência dos dados</w:t>
      </w:r>
      <w:r>
        <w:rPr>
          <w:rFonts w:ascii="Times New Roman" w:hAnsi="Times New Roman"/>
          <w:sz w:val="24"/>
          <w:szCs w:val="24"/>
          <w:lang w:eastAsia="x-none"/>
        </w:rPr>
        <w:t xml:space="preserve"> </w:t>
      </w:r>
      <w:r w:rsidRPr="00C7622E">
        <w:rPr>
          <w:rFonts w:ascii="Times New Roman" w:hAnsi="Times New Roman"/>
          <w:sz w:val="24"/>
          <w:szCs w:val="24"/>
          <w:lang w:eastAsia="x-none"/>
        </w:rPr>
        <w:t>(DATE, 1997)</w:t>
      </w:r>
      <w:r w:rsidR="00643775">
        <w:rPr>
          <w:rFonts w:ascii="Times New Roman" w:hAnsi="Times New Roman"/>
          <w:sz w:val="24"/>
          <w:szCs w:val="24"/>
          <w:lang w:eastAsia="x-none"/>
        </w:rPr>
        <w:t>.</w:t>
      </w:r>
    </w:p>
    <w:p w:rsidR="004812BE" w:rsidRDefault="00643775" w:rsidP="004812BE">
      <w:pPr>
        <w:spacing w:line="360" w:lineRule="auto"/>
        <w:ind w:firstLine="708"/>
        <w:jc w:val="both"/>
        <w:rPr>
          <w:rFonts w:ascii="Times New Roman" w:hAnsi="Times New Roman"/>
          <w:sz w:val="24"/>
          <w:szCs w:val="24"/>
          <w:lang w:eastAsia="x-none"/>
        </w:rPr>
      </w:pPr>
      <w:r w:rsidRPr="00DC5EAC">
        <w:rPr>
          <w:rFonts w:ascii="Times New Roman" w:hAnsi="Times New Roman"/>
          <w:sz w:val="24"/>
          <w:szCs w:val="24"/>
          <w:lang w:eastAsia="x-none"/>
        </w:rPr>
        <w:t xml:space="preserve">De acordo com Soares (2001), a </w:t>
      </w:r>
      <w:r w:rsidR="00FA7A67">
        <w:rPr>
          <w:rFonts w:ascii="Times New Roman" w:hAnsi="Times New Roman"/>
          <w:sz w:val="24"/>
          <w:szCs w:val="24"/>
          <w:lang w:eastAsia="x-none"/>
        </w:rPr>
        <w:t>“</w:t>
      </w:r>
      <w:r w:rsidRPr="00DC5EAC">
        <w:rPr>
          <w:rFonts w:ascii="Times New Roman" w:hAnsi="Times New Roman"/>
          <w:sz w:val="24"/>
          <w:szCs w:val="24"/>
          <w:lang w:eastAsia="x-none"/>
        </w:rPr>
        <w:t xml:space="preserve">melhor forma de armazenar e gerenciar dados é através de um gerenciador como o </w:t>
      </w:r>
      <w:proofErr w:type="gramStart"/>
      <w:r w:rsidRPr="00DC5EAC">
        <w:rPr>
          <w:rFonts w:ascii="Times New Roman" w:hAnsi="Times New Roman"/>
          <w:sz w:val="24"/>
          <w:szCs w:val="24"/>
          <w:lang w:eastAsia="x-none"/>
        </w:rPr>
        <w:t>MySQL.</w:t>
      </w:r>
      <w:r w:rsidR="00FA7A67">
        <w:rPr>
          <w:rFonts w:ascii="Times New Roman" w:hAnsi="Times New Roman"/>
          <w:sz w:val="24"/>
          <w:szCs w:val="24"/>
          <w:lang w:eastAsia="x-none"/>
        </w:rPr>
        <w:t>”</w:t>
      </w:r>
      <w:proofErr w:type="gramEnd"/>
      <w:r w:rsidRPr="00DC5EAC">
        <w:rPr>
          <w:rFonts w:ascii="Times New Roman" w:hAnsi="Times New Roman"/>
          <w:sz w:val="24"/>
          <w:szCs w:val="24"/>
          <w:lang w:eastAsia="x-none"/>
        </w:rPr>
        <w:t xml:space="preserve"> Antigamente, poucas empresas utilizavam gerenciadores por causa do alto custo da despesa, mas isso mudou com a chegada do MySQL por ser uma ferramenta </w:t>
      </w:r>
      <w:proofErr w:type="spellStart"/>
      <w:r w:rsidRPr="00FA7A67">
        <w:rPr>
          <w:rFonts w:ascii="Times New Roman" w:hAnsi="Times New Roman"/>
          <w:i/>
          <w:sz w:val="24"/>
          <w:szCs w:val="24"/>
          <w:lang w:eastAsia="x-none"/>
        </w:rPr>
        <w:t>free</w:t>
      </w:r>
      <w:proofErr w:type="spellEnd"/>
      <w:r w:rsidRPr="00DC5EAC">
        <w:rPr>
          <w:rFonts w:ascii="Times New Roman" w:hAnsi="Times New Roman"/>
          <w:sz w:val="24"/>
          <w:szCs w:val="24"/>
          <w:lang w:eastAsia="x-none"/>
        </w:rPr>
        <w:t xml:space="preserve"> (gratuita). Outro fato é que o MySQL é uma ferramenta muito fácil de ser utilizada e gerenciada e, ainda, disponibiliza de alguns comandos extras para manipulação dos dados.</w:t>
      </w:r>
    </w:p>
    <w:p w:rsidR="0012585C" w:rsidRPr="00570B3B" w:rsidRDefault="0012585C" w:rsidP="00ED1228">
      <w:pPr>
        <w:pStyle w:val="Ttulo2"/>
        <w:tabs>
          <w:tab w:val="clear" w:pos="792"/>
        </w:tabs>
        <w:ind w:left="0" w:firstLine="0"/>
        <w:rPr>
          <w:sz w:val="24"/>
          <w:szCs w:val="24"/>
          <w:lang w:val="pt-BR"/>
        </w:rPr>
      </w:pPr>
      <w:r w:rsidRPr="00570B3B">
        <w:rPr>
          <w:sz w:val="24"/>
          <w:szCs w:val="24"/>
        </w:rPr>
        <w:lastRenderedPageBreak/>
        <w:t xml:space="preserve"> </w:t>
      </w:r>
      <w:bookmarkStart w:id="10" w:name="_Toc434933363"/>
      <w:r w:rsidRPr="00570B3B">
        <w:rPr>
          <w:sz w:val="24"/>
          <w:szCs w:val="24"/>
        </w:rPr>
        <w:t>Linguagem de Programação</w:t>
      </w:r>
      <w:r w:rsidR="002F1F05" w:rsidRPr="00570B3B">
        <w:rPr>
          <w:sz w:val="24"/>
          <w:szCs w:val="24"/>
          <w:lang w:val="pt-BR"/>
        </w:rPr>
        <w:t xml:space="preserve"> PHP</w:t>
      </w:r>
      <w:bookmarkEnd w:id="10"/>
    </w:p>
    <w:p w:rsidR="00A24EE8" w:rsidRPr="00A24EE8" w:rsidRDefault="00A24EE8" w:rsidP="00A24EE8">
      <w:pPr>
        <w:rPr>
          <w:lang w:eastAsia="x-none"/>
        </w:rPr>
      </w:pPr>
    </w:p>
    <w:p w:rsidR="00C30B63" w:rsidRDefault="00C30B63" w:rsidP="004812BE">
      <w:pPr>
        <w:spacing w:line="360" w:lineRule="auto"/>
        <w:ind w:firstLine="708"/>
        <w:jc w:val="both"/>
        <w:rPr>
          <w:rFonts w:ascii="Times New Roman" w:hAnsi="Times New Roman"/>
          <w:sz w:val="24"/>
          <w:szCs w:val="24"/>
        </w:rPr>
      </w:pPr>
      <w:r>
        <w:rPr>
          <w:rFonts w:ascii="Times New Roman" w:hAnsi="Times New Roman"/>
          <w:sz w:val="24"/>
          <w:szCs w:val="24"/>
        </w:rPr>
        <w:t xml:space="preserve">Segundo </w:t>
      </w:r>
      <w:proofErr w:type="spellStart"/>
      <w:r>
        <w:rPr>
          <w:rFonts w:ascii="Times New Roman" w:hAnsi="Times New Roman"/>
          <w:sz w:val="24"/>
          <w:szCs w:val="24"/>
        </w:rPr>
        <w:t>Deitel</w:t>
      </w:r>
      <w:proofErr w:type="spellEnd"/>
      <w:r>
        <w:rPr>
          <w:rFonts w:ascii="Times New Roman" w:hAnsi="Times New Roman"/>
          <w:sz w:val="24"/>
          <w:szCs w:val="24"/>
        </w:rPr>
        <w:t xml:space="preserve"> e Deite (2003,</w:t>
      </w:r>
      <w:r w:rsidR="004758FE">
        <w:rPr>
          <w:rFonts w:ascii="Times New Roman" w:hAnsi="Times New Roman"/>
          <w:sz w:val="24"/>
          <w:szCs w:val="24"/>
        </w:rPr>
        <w:t xml:space="preserve"> p </w:t>
      </w:r>
      <w:r>
        <w:rPr>
          <w:rFonts w:ascii="Times New Roman" w:hAnsi="Times New Roman"/>
          <w:sz w:val="24"/>
          <w:szCs w:val="24"/>
        </w:rPr>
        <w:t>929),</w:t>
      </w:r>
      <w:r w:rsidR="00FA7A67" w:rsidRPr="00FA7A67">
        <w:rPr>
          <w:rFonts w:ascii="Times New Roman" w:hAnsi="Times New Roman"/>
          <w:sz w:val="24"/>
          <w:szCs w:val="24"/>
        </w:rPr>
        <w:t xml:space="preserve"> </w:t>
      </w:r>
      <w:r w:rsidR="00FA7A67">
        <w:rPr>
          <w:rFonts w:ascii="Times New Roman" w:hAnsi="Times New Roman"/>
          <w:sz w:val="24"/>
          <w:szCs w:val="24"/>
        </w:rPr>
        <w:t>“</w:t>
      </w:r>
      <w:r>
        <w:rPr>
          <w:rFonts w:ascii="Times New Roman" w:hAnsi="Times New Roman"/>
          <w:sz w:val="24"/>
          <w:szCs w:val="24"/>
        </w:rPr>
        <w:t>PHP é uma tecnologia de código-fonte aberto</w:t>
      </w:r>
      <w:r w:rsidR="00286B81">
        <w:rPr>
          <w:rFonts w:ascii="Times New Roman" w:hAnsi="Times New Roman"/>
          <w:sz w:val="24"/>
          <w:szCs w:val="24"/>
        </w:rPr>
        <w:t xml:space="preserve"> </w:t>
      </w:r>
      <w:r>
        <w:rPr>
          <w:rFonts w:ascii="Times New Roman" w:hAnsi="Times New Roman"/>
          <w:sz w:val="24"/>
          <w:szCs w:val="24"/>
        </w:rPr>
        <w:t>que é suportad</w:t>
      </w:r>
      <w:r w:rsidR="00FC4D23">
        <w:rPr>
          <w:rFonts w:ascii="Times New Roman" w:hAnsi="Times New Roman"/>
          <w:sz w:val="24"/>
          <w:szCs w:val="24"/>
        </w:rPr>
        <w:t>a por uma grande comunidade de usuários e desenvolvedores</w:t>
      </w:r>
      <w:r>
        <w:rPr>
          <w:rFonts w:ascii="Times New Roman" w:hAnsi="Times New Roman"/>
          <w:sz w:val="24"/>
          <w:szCs w:val="24"/>
        </w:rPr>
        <w:t>”</w:t>
      </w:r>
      <w:r w:rsidR="00FC4D23">
        <w:rPr>
          <w:rFonts w:ascii="Times New Roman" w:hAnsi="Times New Roman"/>
          <w:sz w:val="24"/>
          <w:szCs w:val="24"/>
        </w:rPr>
        <w:t>.</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O PHP é focado principalmente nos scripts do lado do servidor, portanto, você pode fazer qualquer coisa que outro programa CGI pode fazer, como: coletar dados de formulários, gerar páginas com conteúdo dinâmico ou enviar e receber cookies. Mas o PHP pode fazer muito mais.</w:t>
      </w:r>
    </w:p>
    <w:p w:rsidR="002F1F05" w:rsidRPr="002F1F05" w:rsidRDefault="002F1F05" w:rsidP="004812BE">
      <w:pPr>
        <w:spacing w:line="360" w:lineRule="auto"/>
        <w:ind w:firstLine="708"/>
        <w:jc w:val="both"/>
        <w:rPr>
          <w:rFonts w:ascii="Times New Roman" w:hAnsi="Times New Roman"/>
          <w:sz w:val="24"/>
          <w:szCs w:val="24"/>
        </w:rPr>
      </w:pPr>
      <w:r w:rsidRPr="00286B81">
        <w:rPr>
          <w:rFonts w:ascii="Times New Roman" w:hAnsi="Times New Roman"/>
          <w:i/>
          <w:sz w:val="24"/>
          <w:szCs w:val="24"/>
        </w:rPr>
        <w:t>Scripts</w:t>
      </w:r>
      <w:r w:rsidRPr="002F1F05">
        <w:rPr>
          <w:rFonts w:ascii="Times New Roman" w:hAnsi="Times New Roman"/>
          <w:sz w:val="24"/>
          <w:szCs w:val="24"/>
        </w:rPr>
        <w:t xml:space="preserve"> no lado do servidor (</w:t>
      </w:r>
      <w:r w:rsidRPr="00FA7A67">
        <w:rPr>
          <w:rFonts w:ascii="Times New Roman" w:hAnsi="Times New Roman"/>
          <w:i/>
          <w:sz w:val="24"/>
          <w:szCs w:val="24"/>
        </w:rPr>
        <w:t>server-</w:t>
      </w:r>
      <w:proofErr w:type="spellStart"/>
      <w:r w:rsidRPr="00FA7A67">
        <w:rPr>
          <w:rFonts w:ascii="Times New Roman" w:hAnsi="Times New Roman"/>
          <w:i/>
          <w:sz w:val="24"/>
          <w:szCs w:val="24"/>
        </w:rPr>
        <w:t>side</w:t>
      </w:r>
      <w:proofErr w:type="spellEnd"/>
      <w:r w:rsidRPr="002F1F05">
        <w:rPr>
          <w:rFonts w:ascii="Times New Roman" w:hAnsi="Times New Roman"/>
          <w:sz w:val="24"/>
          <w:szCs w:val="24"/>
        </w:rPr>
        <w:t>). Este é o mais tradicional e principal campo de atuação do PHP. Você precisa de três coisas para isto funcionar. O interpretador do PHP (CGI ou módulo do servidor), um servidor web e um navegador web. Você precisa rodar o servidor web conectado em uma instalação PHP. Você pode acessar os resultados de seu programa PHP com um navegador web, visualizando a página PHP através do servidor web. Tudo isso pode rodar na sua máquina pessoal se você estiver apenas experimentando programar com o PHP. Veja a seção das instruções de instalação para mais informações.</w:t>
      </w:r>
    </w:p>
    <w:p w:rsidR="002F1F05" w:rsidRDefault="002F1F05" w:rsidP="004812BE">
      <w:pPr>
        <w:spacing w:line="360" w:lineRule="auto"/>
        <w:ind w:firstLine="708"/>
        <w:jc w:val="both"/>
        <w:rPr>
          <w:rFonts w:ascii="Times New Roman" w:hAnsi="Times New Roman"/>
          <w:sz w:val="24"/>
          <w:szCs w:val="24"/>
        </w:rPr>
      </w:pPr>
      <w:r w:rsidRPr="00286B81">
        <w:rPr>
          <w:rFonts w:ascii="Times New Roman" w:hAnsi="Times New Roman"/>
          <w:i/>
          <w:sz w:val="24"/>
          <w:szCs w:val="24"/>
        </w:rPr>
        <w:t>Scripts</w:t>
      </w:r>
      <w:r w:rsidRPr="002F1F05">
        <w:rPr>
          <w:rFonts w:ascii="Times New Roman" w:hAnsi="Times New Roman"/>
          <w:sz w:val="24"/>
          <w:szCs w:val="24"/>
        </w:rPr>
        <w:t xml:space="preserve"> de linha de comando. Você pode fazer um script PHP para executá-lo seu servidor web nem navegador. A única coisa necessária é o interpretador PHP. Esse tipo de uso é ideal para script executados usando o </w:t>
      </w:r>
      <w:proofErr w:type="spellStart"/>
      <w:r w:rsidRPr="002F1F05">
        <w:rPr>
          <w:rFonts w:ascii="Times New Roman" w:hAnsi="Times New Roman"/>
          <w:sz w:val="24"/>
          <w:szCs w:val="24"/>
        </w:rPr>
        <w:t>cron</w:t>
      </w:r>
      <w:proofErr w:type="spellEnd"/>
      <w:r w:rsidRPr="002F1F05">
        <w:rPr>
          <w:rFonts w:ascii="Times New Roman" w:hAnsi="Times New Roman"/>
          <w:sz w:val="24"/>
          <w:szCs w:val="24"/>
        </w:rPr>
        <w:t xml:space="preserve"> (</w:t>
      </w:r>
      <w:proofErr w:type="spellStart"/>
      <w:r w:rsidRPr="002F1F05">
        <w:rPr>
          <w:rFonts w:ascii="Times New Roman" w:hAnsi="Times New Roman"/>
          <w:sz w:val="24"/>
          <w:szCs w:val="24"/>
        </w:rPr>
        <w:t>on</w:t>
      </w:r>
      <w:proofErr w:type="spellEnd"/>
      <w:r w:rsidRPr="002F1F05">
        <w:rPr>
          <w:rFonts w:ascii="Times New Roman" w:hAnsi="Times New Roman"/>
          <w:sz w:val="24"/>
          <w:szCs w:val="24"/>
        </w:rPr>
        <w:t xml:space="preserve"> *</w:t>
      </w:r>
      <w:proofErr w:type="spellStart"/>
      <w:r w:rsidRPr="002F1F05">
        <w:rPr>
          <w:rFonts w:ascii="Times New Roman" w:hAnsi="Times New Roman"/>
          <w:sz w:val="24"/>
          <w:szCs w:val="24"/>
        </w:rPr>
        <w:t>nix</w:t>
      </w:r>
      <w:proofErr w:type="spellEnd"/>
      <w:r w:rsidRPr="002F1F05">
        <w:rPr>
          <w:rFonts w:ascii="Times New Roman" w:hAnsi="Times New Roman"/>
          <w:sz w:val="24"/>
          <w:szCs w:val="24"/>
        </w:rPr>
        <w:t xml:space="preserve"> </w:t>
      </w:r>
      <w:proofErr w:type="spellStart"/>
      <w:r w:rsidRPr="002F1F05">
        <w:rPr>
          <w:rFonts w:ascii="Times New Roman" w:hAnsi="Times New Roman"/>
          <w:sz w:val="24"/>
          <w:szCs w:val="24"/>
        </w:rPr>
        <w:t>or</w:t>
      </w:r>
      <w:proofErr w:type="spellEnd"/>
      <w:r w:rsidRPr="002F1F05">
        <w:rPr>
          <w:rFonts w:ascii="Times New Roman" w:hAnsi="Times New Roman"/>
          <w:sz w:val="24"/>
          <w:szCs w:val="24"/>
        </w:rPr>
        <w:t xml:space="preserve"> Linux) ou o </w:t>
      </w:r>
      <w:proofErr w:type="spellStart"/>
      <w:r w:rsidRPr="002F1F05">
        <w:rPr>
          <w:rFonts w:ascii="Times New Roman" w:hAnsi="Times New Roman"/>
          <w:sz w:val="24"/>
          <w:szCs w:val="24"/>
        </w:rPr>
        <w:t>Agendador</w:t>
      </w:r>
      <w:proofErr w:type="spellEnd"/>
      <w:r w:rsidRPr="002F1F05">
        <w:rPr>
          <w:rFonts w:ascii="Times New Roman" w:hAnsi="Times New Roman"/>
          <w:sz w:val="24"/>
          <w:szCs w:val="24"/>
        </w:rPr>
        <w:t xml:space="preserve"> de Tarefas (no Windows). Esses scripts podem ser usados também para rotinas de processamento de texto simples. Veja a </w:t>
      </w:r>
      <w:proofErr w:type="gramStart"/>
      <w:r w:rsidRPr="002F1F05">
        <w:rPr>
          <w:rFonts w:ascii="Times New Roman" w:hAnsi="Times New Roman"/>
          <w:sz w:val="24"/>
          <w:szCs w:val="24"/>
        </w:rPr>
        <w:t>seção Utilizando</w:t>
      </w:r>
      <w:proofErr w:type="gramEnd"/>
      <w:r w:rsidRPr="002F1F05">
        <w:rPr>
          <w:rFonts w:ascii="Times New Roman" w:hAnsi="Times New Roman"/>
          <w:sz w:val="24"/>
          <w:szCs w:val="24"/>
        </w:rPr>
        <w:t xml:space="preserve"> o PHP em linha de comando para mais informações.</w:t>
      </w:r>
    </w:p>
    <w:p w:rsidR="00F8737F"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Escrever aplicações desktop. O PHP provavelmente não é a melhor linguagem para criação de aplicações desktop com interfaces gráficas, mas se você conhece bem o PHP, e gostaria de usar alguns dos seus recursos avançados nas suas aplicações do lado do cliente, você pode usar o PHP-GTK para escrever programas assim. Você também tem a possibilidade de escrever aplicações </w:t>
      </w:r>
      <w:proofErr w:type="spellStart"/>
      <w:r w:rsidRPr="002F1F05">
        <w:rPr>
          <w:rFonts w:ascii="Times New Roman" w:hAnsi="Times New Roman"/>
          <w:sz w:val="24"/>
          <w:szCs w:val="24"/>
        </w:rPr>
        <w:t>multi-plataformas</w:t>
      </w:r>
      <w:proofErr w:type="spellEnd"/>
      <w:r w:rsidRPr="002F1F05">
        <w:rPr>
          <w:rFonts w:ascii="Times New Roman" w:hAnsi="Times New Roman"/>
          <w:sz w:val="24"/>
          <w:szCs w:val="24"/>
        </w:rPr>
        <w:t xml:space="preserve"> desse jeito. O PHP-GTK é uma extensão do PHP, não disponibilizada na distribuição oficial. </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O PHP pode ser utilizado na maioria dos sistemas operacionais, incluindo Linux, várias variantes do Unix (incluindo HP-UX, Solaris e </w:t>
      </w:r>
      <w:proofErr w:type="spellStart"/>
      <w:r w:rsidRPr="002F1F05">
        <w:rPr>
          <w:rFonts w:ascii="Times New Roman" w:hAnsi="Times New Roman"/>
          <w:sz w:val="24"/>
          <w:szCs w:val="24"/>
        </w:rPr>
        <w:t>OpenBSD</w:t>
      </w:r>
      <w:proofErr w:type="spellEnd"/>
      <w:r w:rsidRPr="002F1F05">
        <w:rPr>
          <w:rFonts w:ascii="Times New Roman" w:hAnsi="Times New Roman"/>
          <w:sz w:val="24"/>
          <w:szCs w:val="24"/>
        </w:rPr>
        <w:t xml:space="preserve">), Microsoft Windows, Mac OS X, RISC OS e provavelmente outros. O PHP também é suportado pela maioria dos servidores web </w:t>
      </w:r>
      <w:r w:rsidRPr="002F1F05">
        <w:rPr>
          <w:rFonts w:ascii="Times New Roman" w:hAnsi="Times New Roman"/>
          <w:sz w:val="24"/>
          <w:szCs w:val="24"/>
        </w:rPr>
        <w:lastRenderedPageBreak/>
        <w:t xml:space="preserve">atualmente. Isso inclui o Apache, o IIS e muitos outros. Também qualquer servidor web que pode utilizar o binário </w:t>
      </w:r>
      <w:proofErr w:type="spellStart"/>
      <w:r w:rsidRPr="002F1F05">
        <w:rPr>
          <w:rFonts w:ascii="Times New Roman" w:hAnsi="Times New Roman"/>
          <w:sz w:val="24"/>
          <w:szCs w:val="24"/>
        </w:rPr>
        <w:t>FastCGI</w:t>
      </w:r>
      <w:proofErr w:type="spellEnd"/>
      <w:r w:rsidRPr="002F1F05">
        <w:rPr>
          <w:rFonts w:ascii="Times New Roman" w:hAnsi="Times New Roman"/>
          <w:sz w:val="24"/>
          <w:szCs w:val="24"/>
        </w:rPr>
        <w:t xml:space="preserve"> do PHP, como o </w:t>
      </w:r>
      <w:proofErr w:type="spellStart"/>
      <w:r w:rsidRPr="002F1F05">
        <w:rPr>
          <w:rFonts w:ascii="Times New Roman" w:hAnsi="Times New Roman"/>
          <w:sz w:val="24"/>
          <w:szCs w:val="24"/>
        </w:rPr>
        <w:t>lighttpd</w:t>
      </w:r>
      <w:proofErr w:type="spellEnd"/>
      <w:r w:rsidRPr="002F1F05">
        <w:rPr>
          <w:rFonts w:ascii="Times New Roman" w:hAnsi="Times New Roman"/>
          <w:sz w:val="24"/>
          <w:szCs w:val="24"/>
        </w:rPr>
        <w:t xml:space="preserve"> e o </w:t>
      </w:r>
      <w:proofErr w:type="spellStart"/>
      <w:r w:rsidRPr="002F1F05">
        <w:rPr>
          <w:rFonts w:ascii="Times New Roman" w:hAnsi="Times New Roman"/>
          <w:sz w:val="24"/>
          <w:szCs w:val="24"/>
        </w:rPr>
        <w:t>nginx</w:t>
      </w:r>
      <w:proofErr w:type="spellEnd"/>
      <w:r w:rsidRPr="002F1F05">
        <w:rPr>
          <w:rFonts w:ascii="Times New Roman" w:hAnsi="Times New Roman"/>
          <w:sz w:val="24"/>
          <w:szCs w:val="24"/>
        </w:rPr>
        <w:t>. O PHP trabalha tanto como módulo quanto como um processador CGI.</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Com o PHP, portanto, você tem liberdade de escolha de sistema operacional e de servidor web. Do mesmo modo, você pode escolher entre utilizar programação estruturada ou programação orientada a objeto (OOP), ou ainda uma mistura das duas.</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Com PHP você não está limitado a gerar somente HTML. As habilidades do PHP incluem geração de imagens, arquivos PDF e até animações Flash (utilizando </w:t>
      </w:r>
      <w:proofErr w:type="spellStart"/>
      <w:r w:rsidRPr="002F1F05">
        <w:rPr>
          <w:rFonts w:ascii="Times New Roman" w:hAnsi="Times New Roman"/>
          <w:sz w:val="24"/>
          <w:szCs w:val="24"/>
        </w:rPr>
        <w:t>libswf</w:t>
      </w:r>
      <w:proofErr w:type="spellEnd"/>
      <w:r w:rsidRPr="002F1F05">
        <w:rPr>
          <w:rFonts w:ascii="Times New Roman" w:hAnsi="Times New Roman"/>
          <w:sz w:val="24"/>
          <w:szCs w:val="24"/>
        </w:rPr>
        <w:t xml:space="preserve"> ou Ming) criados dinamicamente, </w:t>
      </w:r>
      <w:proofErr w:type="spellStart"/>
      <w:r w:rsidRPr="002F1F05">
        <w:rPr>
          <w:rFonts w:ascii="Times New Roman" w:hAnsi="Times New Roman"/>
          <w:sz w:val="24"/>
          <w:szCs w:val="24"/>
        </w:rPr>
        <w:t>on</w:t>
      </w:r>
      <w:proofErr w:type="spellEnd"/>
      <w:r w:rsidRPr="002F1F05">
        <w:rPr>
          <w:rFonts w:ascii="Times New Roman" w:hAnsi="Times New Roman"/>
          <w:sz w:val="24"/>
          <w:szCs w:val="24"/>
        </w:rPr>
        <w:t xml:space="preserve"> </w:t>
      </w:r>
      <w:proofErr w:type="spellStart"/>
      <w:r w:rsidRPr="002F1F05">
        <w:rPr>
          <w:rFonts w:ascii="Times New Roman" w:hAnsi="Times New Roman"/>
          <w:sz w:val="24"/>
          <w:szCs w:val="24"/>
        </w:rPr>
        <w:t>the</w:t>
      </w:r>
      <w:proofErr w:type="spellEnd"/>
      <w:r w:rsidRPr="002F1F05">
        <w:rPr>
          <w:rFonts w:ascii="Times New Roman" w:hAnsi="Times New Roman"/>
          <w:sz w:val="24"/>
          <w:szCs w:val="24"/>
        </w:rPr>
        <w:t xml:space="preserve"> </w:t>
      </w:r>
      <w:proofErr w:type="spellStart"/>
      <w:r w:rsidRPr="002F1F05">
        <w:rPr>
          <w:rFonts w:ascii="Times New Roman" w:hAnsi="Times New Roman"/>
          <w:sz w:val="24"/>
          <w:szCs w:val="24"/>
        </w:rPr>
        <w:t>fly</w:t>
      </w:r>
      <w:proofErr w:type="spellEnd"/>
      <w:r w:rsidRPr="002F1F05">
        <w:rPr>
          <w:rFonts w:ascii="Times New Roman" w:hAnsi="Times New Roman"/>
          <w:sz w:val="24"/>
          <w:szCs w:val="24"/>
        </w:rPr>
        <w:t>. Você pode facilmente criar qualquer padrão texto, como XHTML e outros arquivos XML. O PHP pode gerar esses padrões e os salvar no sistema de arquivos, em vez de mostrá-los em tela, formando um cache no lado do servidor para seu conteúdo dinâmico.</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Uma das características mais fortes e mais </w:t>
      </w:r>
      <w:r w:rsidR="00332127" w:rsidRPr="002F1F05">
        <w:rPr>
          <w:rFonts w:ascii="Times New Roman" w:hAnsi="Times New Roman"/>
          <w:sz w:val="24"/>
          <w:szCs w:val="24"/>
        </w:rPr>
        <w:t>significativas</w:t>
      </w:r>
      <w:r w:rsidRPr="002F1F05">
        <w:rPr>
          <w:rFonts w:ascii="Times New Roman" w:hAnsi="Times New Roman"/>
          <w:sz w:val="24"/>
          <w:szCs w:val="24"/>
        </w:rPr>
        <w:t xml:space="preserve"> do PHP é seu suporte a uma ampla variedade de banco de dados. Escrever uma página web consultando um banco de dados é incrivelmente simples usando uma das extensões específicas de um banco de dados (e.g., </w:t>
      </w:r>
      <w:proofErr w:type="spellStart"/>
      <w:r w:rsidRPr="002F1F05">
        <w:rPr>
          <w:rFonts w:ascii="Times New Roman" w:hAnsi="Times New Roman"/>
          <w:sz w:val="24"/>
          <w:szCs w:val="24"/>
        </w:rPr>
        <w:t>mysql</w:t>
      </w:r>
      <w:proofErr w:type="spellEnd"/>
      <w:r w:rsidRPr="002F1F05">
        <w:rPr>
          <w:rFonts w:ascii="Times New Roman" w:hAnsi="Times New Roman"/>
          <w:sz w:val="24"/>
          <w:szCs w:val="24"/>
        </w:rPr>
        <w:t xml:space="preserve">), ou usando uma camada de abstração como o PDO ou conectar a qualquer banco de dados que suporte o padrão "Open </w:t>
      </w:r>
      <w:proofErr w:type="spellStart"/>
      <w:r w:rsidRPr="002F1F05">
        <w:rPr>
          <w:rFonts w:ascii="Times New Roman" w:hAnsi="Times New Roman"/>
          <w:sz w:val="24"/>
          <w:szCs w:val="24"/>
        </w:rPr>
        <w:t>Database</w:t>
      </w:r>
      <w:proofErr w:type="spellEnd"/>
      <w:r w:rsidRPr="002F1F05">
        <w:rPr>
          <w:rFonts w:ascii="Times New Roman" w:hAnsi="Times New Roman"/>
          <w:sz w:val="24"/>
          <w:szCs w:val="24"/>
        </w:rPr>
        <w:t xml:space="preserve"> Connection" usando a extensão ODBC. Outros bancos de dados podem utilizar </w:t>
      </w:r>
      <w:proofErr w:type="spellStart"/>
      <w:r w:rsidRPr="002F1F05">
        <w:rPr>
          <w:rFonts w:ascii="Times New Roman" w:hAnsi="Times New Roman"/>
          <w:sz w:val="24"/>
          <w:szCs w:val="24"/>
        </w:rPr>
        <w:t>cURL</w:t>
      </w:r>
      <w:proofErr w:type="spellEnd"/>
      <w:r w:rsidRPr="002F1F05">
        <w:rPr>
          <w:rFonts w:ascii="Times New Roman" w:hAnsi="Times New Roman"/>
          <w:sz w:val="24"/>
          <w:szCs w:val="24"/>
        </w:rPr>
        <w:t xml:space="preserve"> ou sockets, como o </w:t>
      </w:r>
      <w:proofErr w:type="spellStart"/>
      <w:r w:rsidRPr="002F1F05">
        <w:rPr>
          <w:rFonts w:ascii="Times New Roman" w:hAnsi="Times New Roman"/>
          <w:sz w:val="24"/>
          <w:szCs w:val="24"/>
        </w:rPr>
        <w:t>CouchDB</w:t>
      </w:r>
      <w:proofErr w:type="spellEnd"/>
      <w:r w:rsidRPr="002F1F05">
        <w:rPr>
          <w:rFonts w:ascii="Times New Roman" w:hAnsi="Times New Roman"/>
          <w:sz w:val="24"/>
          <w:szCs w:val="24"/>
        </w:rPr>
        <w:t>.</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O PHP também tem suporte para comunicação com outros serviços utilizando protocolos como LDAP, IMAP, SNMP, NNTP, POP3, HTTP, COM (em Windows) e incontáveis outros. Você também pode abrir sockets de rede e interagir diretamente com qualquer protocolo. O PHP também suporta o intercâmbio de dados complexos WDDX, utilizado em virtualmente todas as linguagens de programação para web. Falando de comunicação, o PHP implementa a instanciação de objetos Java e os utiliza transparentemente como objetos PHP.</w:t>
      </w:r>
    </w:p>
    <w:p w:rsidR="002F1F05" w:rsidRPr="002F1F05"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O PHP tem funções úteis para processamento de texto, incluindo expressões regulares compatíveis com Perl (PCRE), e muitas outras extensões e ferramentas para interpretar e acessar documentos XML. O PHP padroniza toda a extensão XML a partir da base sólida da </w:t>
      </w:r>
      <w:r w:rsidRPr="002F1F05">
        <w:rPr>
          <w:rFonts w:ascii="Times New Roman" w:hAnsi="Times New Roman"/>
          <w:sz w:val="24"/>
          <w:szCs w:val="24"/>
        </w:rPr>
        <w:lastRenderedPageBreak/>
        <w:t xml:space="preserve">libxml2, além de estender os recursos com o acréscimo da </w:t>
      </w:r>
      <w:proofErr w:type="spellStart"/>
      <w:r w:rsidRPr="002F1F05">
        <w:rPr>
          <w:rFonts w:ascii="Times New Roman" w:hAnsi="Times New Roman"/>
          <w:sz w:val="24"/>
          <w:szCs w:val="24"/>
        </w:rPr>
        <w:t>SimpleXML</w:t>
      </w:r>
      <w:proofErr w:type="spellEnd"/>
      <w:r w:rsidRPr="002F1F05">
        <w:rPr>
          <w:rFonts w:ascii="Times New Roman" w:hAnsi="Times New Roman"/>
          <w:sz w:val="24"/>
          <w:szCs w:val="24"/>
        </w:rPr>
        <w:t xml:space="preserve">, da </w:t>
      </w:r>
      <w:proofErr w:type="spellStart"/>
      <w:r w:rsidRPr="002F1F05">
        <w:rPr>
          <w:rFonts w:ascii="Times New Roman" w:hAnsi="Times New Roman"/>
          <w:sz w:val="24"/>
          <w:szCs w:val="24"/>
        </w:rPr>
        <w:t>XMLReader</w:t>
      </w:r>
      <w:proofErr w:type="spellEnd"/>
      <w:r w:rsidRPr="002F1F05">
        <w:rPr>
          <w:rFonts w:ascii="Times New Roman" w:hAnsi="Times New Roman"/>
          <w:sz w:val="24"/>
          <w:szCs w:val="24"/>
        </w:rPr>
        <w:t xml:space="preserve"> e da </w:t>
      </w:r>
      <w:proofErr w:type="spellStart"/>
      <w:r w:rsidRPr="002F1F05">
        <w:rPr>
          <w:rFonts w:ascii="Times New Roman" w:hAnsi="Times New Roman"/>
          <w:sz w:val="24"/>
          <w:szCs w:val="24"/>
        </w:rPr>
        <w:t>XMLWriter</w:t>
      </w:r>
      <w:proofErr w:type="spellEnd"/>
      <w:r w:rsidRPr="002F1F05">
        <w:rPr>
          <w:rFonts w:ascii="Times New Roman" w:hAnsi="Times New Roman"/>
          <w:sz w:val="24"/>
          <w:szCs w:val="24"/>
        </w:rPr>
        <w:t>.</w:t>
      </w:r>
    </w:p>
    <w:p w:rsidR="00286B81" w:rsidRDefault="002F1F05" w:rsidP="004812BE">
      <w:pPr>
        <w:spacing w:line="360" w:lineRule="auto"/>
        <w:ind w:firstLine="708"/>
        <w:jc w:val="both"/>
        <w:rPr>
          <w:rFonts w:ascii="Times New Roman" w:hAnsi="Times New Roman"/>
          <w:sz w:val="24"/>
          <w:szCs w:val="24"/>
        </w:rPr>
      </w:pPr>
      <w:r w:rsidRPr="002F1F05">
        <w:rPr>
          <w:rFonts w:ascii="Times New Roman" w:hAnsi="Times New Roman"/>
          <w:sz w:val="24"/>
          <w:szCs w:val="24"/>
        </w:rPr>
        <w:t xml:space="preserve">E existem muitas outras extensões interessantes, que são categorizadas tanto alfabeticamente quanto por categoria. E existem também as extensões PECL que podem, ou não, estar documentadas dentro do próprio manual do PHP, como a » </w:t>
      </w:r>
      <w:proofErr w:type="spellStart"/>
      <w:r w:rsidRPr="002F1F05">
        <w:rPr>
          <w:rFonts w:ascii="Times New Roman" w:hAnsi="Times New Roman"/>
          <w:sz w:val="24"/>
          <w:szCs w:val="24"/>
        </w:rPr>
        <w:t>XDebug</w:t>
      </w:r>
      <w:proofErr w:type="spellEnd"/>
      <w:r w:rsidRPr="002F1F05">
        <w:rPr>
          <w:rFonts w:ascii="Times New Roman" w:hAnsi="Times New Roman"/>
          <w:sz w:val="24"/>
          <w:szCs w:val="24"/>
        </w:rPr>
        <w:t>.</w:t>
      </w:r>
    </w:p>
    <w:p w:rsidR="00875764" w:rsidRDefault="00AA43B0" w:rsidP="004812BE">
      <w:pPr>
        <w:spacing w:line="360" w:lineRule="auto"/>
        <w:ind w:firstLine="708"/>
        <w:jc w:val="both"/>
        <w:rPr>
          <w:rFonts w:ascii="Times New Roman" w:hAnsi="Times New Roman"/>
          <w:sz w:val="20"/>
          <w:szCs w:val="20"/>
        </w:rPr>
      </w:pPr>
      <w:r>
        <w:rPr>
          <w:rFonts w:ascii="Times New Roman" w:hAnsi="Times New Roman"/>
          <w:sz w:val="24"/>
          <w:szCs w:val="24"/>
        </w:rPr>
        <w:t>O PHP foi escolhido por ser uma linguagem de grande aceitação</w:t>
      </w:r>
      <w:r w:rsidR="00651362">
        <w:rPr>
          <w:rFonts w:ascii="Times New Roman" w:hAnsi="Times New Roman"/>
          <w:sz w:val="24"/>
          <w:szCs w:val="24"/>
        </w:rPr>
        <w:t>,</w:t>
      </w:r>
      <w:r>
        <w:rPr>
          <w:rFonts w:ascii="Times New Roman" w:hAnsi="Times New Roman"/>
          <w:sz w:val="24"/>
          <w:szCs w:val="24"/>
        </w:rPr>
        <w:t xml:space="preserve"> como mostra o </w:t>
      </w:r>
      <w:r w:rsidR="006D5C02">
        <w:rPr>
          <w:rFonts w:ascii="Times New Roman" w:hAnsi="Times New Roman"/>
          <w:sz w:val="24"/>
          <w:szCs w:val="24"/>
        </w:rPr>
        <w:t xml:space="preserve">quadro </w:t>
      </w:r>
      <w:r w:rsidR="00403EF6">
        <w:rPr>
          <w:rFonts w:ascii="Times New Roman" w:hAnsi="Times New Roman"/>
          <w:sz w:val="24"/>
          <w:szCs w:val="24"/>
        </w:rPr>
        <w:t>TIOBE</w:t>
      </w:r>
      <w:r w:rsidR="006D5C02">
        <w:rPr>
          <w:rFonts w:ascii="Times New Roman" w:hAnsi="Times New Roman"/>
          <w:sz w:val="24"/>
          <w:szCs w:val="24"/>
        </w:rPr>
        <w:t xml:space="preserve"> </w:t>
      </w:r>
      <w:r>
        <w:rPr>
          <w:rFonts w:ascii="Times New Roman" w:hAnsi="Times New Roman"/>
          <w:sz w:val="24"/>
          <w:szCs w:val="24"/>
        </w:rPr>
        <w:t xml:space="preserve">que </w:t>
      </w:r>
      <w:r w:rsidR="006D5C02">
        <w:rPr>
          <w:rFonts w:ascii="Times New Roman" w:hAnsi="Times New Roman"/>
          <w:sz w:val="24"/>
          <w:szCs w:val="24"/>
        </w:rPr>
        <w:t xml:space="preserve">informa o </w:t>
      </w:r>
      <w:r w:rsidR="006D5C02" w:rsidRPr="006D5C02">
        <w:rPr>
          <w:rFonts w:ascii="Times New Roman" w:hAnsi="Times New Roman"/>
          <w:i/>
          <w:sz w:val="24"/>
          <w:szCs w:val="24"/>
        </w:rPr>
        <w:t>ranking</w:t>
      </w:r>
      <w:r w:rsidR="006D5C02">
        <w:rPr>
          <w:rFonts w:ascii="Times New Roman" w:hAnsi="Times New Roman"/>
          <w:sz w:val="24"/>
          <w:szCs w:val="24"/>
        </w:rPr>
        <w:t xml:space="preserve"> das 20 linguagens de programação mais utilizadas.</w:t>
      </w:r>
    </w:p>
    <w:p w:rsidR="00286B81" w:rsidRPr="00A24EE8" w:rsidRDefault="00286B81" w:rsidP="00286B81">
      <w:pPr>
        <w:jc w:val="center"/>
        <w:rPr>
          <w:rFonts w:ascii="Times New Roman" w:hAnsi="Times New Roman"/>
          <w:sz w:val="24"/>
          <w:szCs w:val="24"/>
        </w:rPr>
      </w:pPr>
      <w:r w:rsidRPr="001D6544">
        <w:rPr>
          <w:rFonts w:ascii="Times New Roman" w:hAnsi="Times New Roman"/>
          <w:sz w:val="20"/>
          <w:szCs w:val="20"/>
        </w:rPr>
        <w:t xml:space="preserve">Quadro 1 – </w:t>
      </w:r>
      <w:r>
        <w:rPr>
          <w:rFonts w:ascii="Times New Roman" w:hAnsi="Times New Roman"/>
          <w:sz w:val="20"/>
          <w:szCs w:val="20"/>
        </w:rPr>
        <w:t>Quadro</w:t>
      </w:r>
      <w:r w:rsidRPr="001D6544">
        <w:rPr>
          <w:rFonts w:ascii="Times New Roman" w:hAnsi="Times New Roman"/>
          <w:sz w:val="20"/>
          <w:szCs w:val="20"/>
        </w:rPr>
        <w:t xml:space="preserve"> TIOBE</w:t>
      </w:r>
    </w:p>
    <w:p w:rsidR="0030271F" w:rsidRDefault="0058071D" w:rsidP="0058071D">
      <w:pPr>
        <w:jc w:val="center"/>
        <w:rPr>
          <w:lang w:eastAsia="x-none"/>
        </w:rPr>
      </w:pPr>
      <w:r>
        <w:rPr>
          <w:noProof/>
        </w:rPr>
        <w:drawing>
          <wp:inline distT="0" distB="0" distL="0" distR="0" wp14:anchorId="11F7A9FC" wp14:editId="6540F486">
            <wp:extent cx="4618355" cy="3381153"/>
            <wp:effectExtent l="0" t="0" r="0" b="0"/>
            <wp:docPr id="10" name="Imagem 10" descr="https://avbureau.files.wordpress.com/2015/01/screen-shot-2015-01-30-at-7-36-42-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bureau.files.wordpress.com/2015/01/screen-shot-2015-01-30-at-7-36-42-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523" cy="3414221"/>
                    </a:xfrm>
                    <a:prstGeom prst="rect">
                      <a:avLst/>
                    </a:prstGeom>
                    <a:noFill/>
                    <a:ln>
                      <a:noFill/>
                    </a:ln>
                  </pic:spPr>
                </pic:pic>
              </a:graphicData>
            </a:graphic>
          </wp:inline>
        </w:drawing>
      </w:r>
    </w:p>
    <w:p w:rsidR="00286B81" w:rsidRPr="001D6544" w:rsidRDefault="00286B81" w:rsidP="00286B81">
      <w:pPr>
        <w:jc w:val="center"/>
        <w:rPr>
          <w:rFonts w:ascii="Times New Roman" w:hAnsi="Times New Roman"/>
          <w:sz w:val="20"/>
          <w:szCs w:val="20"/>
          <w:lang w:eastAsia="x-none"/>
        </w:rPr>
      </w:pPr>
      <w:r w:rsidRPr="001D6544">
        <w:rPr>
          <w:rFonts w:ascii="Times New Roman" w:hAnsi="Times New Roman"/>
          <w:sz w:val="20"/>
          <w:szCs w:val="20"/>
          <w:lang w:eastAsia="x-none"/>
        </w:rPr>
        <w:t>Fonte: http://www.tiobe.com/index.php/content/paperinfo/tpci/index.html</w:t>
      </w:r>
    </w:p>
    <w:p w:rsidR="0058071D" w:rsidRPr="00373CE1" w:rsidRDefault="0058071D" w:rsidP="0030271F">
      <w:pPr>
        <w:rPr>
          <w:lang w:eastAsia="x-none"/>
        </w:rPr>
      </w:pPr>
    </w:p>
    <w:p w:rsidR="0012585C" w:rsidRPr="00570B3B" w:rsidRDefault="0012585C" w:rsidP="00ED1228">
      <w:pPr>
        <w:pStyle w:val="Ttulo2"/>
        <w:tabs>
          <w:tab w:val="clear" w:pos="792"/>
        </w:tabs>
        <w:ind w:left="0" w:firstLine="0"/>
        <w:rPr>
          <w:i/>
          <w:sz w:val="24"/>
          <w:szCs w:val="24"/>
          <w:lang w:val="pt-BR"/>
        </w:rPr>
      </w:pPr>
      <w:r w:rsidRPr="00570B3B">
        <w:rPr>
          <w:sz w:val="24"/>
          <w:szCs w:val="24"/>
          <w:lang w:val="pt-BR"/>
        </w:rPr>
        <w:t xml:space="preserve"> </w:t>
      </w:r>
      <w:bookmarkStart w:id="11" w:name="_Toc434933364"/>
      <w:r w:rsidRPr="00570B3B">
        <w:rPr>
          <w:sz w:val="24"/>
          <w:szCs w:val="24"/>
          <w:lang w:val="pt-BR"/>
        </w:rPr>
        <w:t xml:space="preserve">Servidor </w:t>
      </w:r>
      <w:r w:rsidRPr="00570B3B">
        <w:rPr>
          <w:i/>
          <w:sz w:val="24"/>
          <w:szCs w:val="24"/>
          <w:lang w:val="pt-BR"/>
        </w:rPr>
        <w:t>Web</w:t>
      </w:r>
      <w:bookmarkEnd w:id="11"/>
    </w:p>
    <w:p w:rsidR="0048160C" w:rsidRPr="007326C8" w:rsidRDefault="0048160C" w:rsidP="0048160C">
      <w:pPr>
        <w:rPr>
          <w:lang w:eastAsia="x-none"/>
        </w:rPr>
      </w:pPr>
    </w:p>
    <w:p w:rsidR="00ED1228" w:rsidRPr="0048160C" w:rsidRDefault="00ED1228" w:rsidP="00FB5454">
      <w:pPr>
        <w:spacing w:line="360" w:lineRule="auto"/>
        <w:ind w:firstLine="708"/>
        <w:jc w:val="both"/>
        <w:rPr>
          <w:rFonts w:ascii="Times New Roman" w:hAnsi="Times New Roman"/>
          <w:sz w:val="24"/>
          <w:szCs w:val="24"/>
          <w:lang w:eastAsia="x-none"/>
        </w:rPr>
      </w:pPr>
      <w:r w:rsidRPr="0048160C">
        <w:rPr>
          <w:rFonts w:ascii="Times New Roman" w:hAnsi="Times New Roman"/>
          <w:sz w:val="24"/>
          <w:szCs w:val="24"/>
          <w:lang w:eastAsia="x-none"/>
        </w:rPr>
        <w:t xml:space="preserve">Um programa de computador responsável por aceitar pedidos HTTP de clientes, geralmente os navegadores, e servi-los com respostas HTTP, incluindo opcionalmente dados, que geralmente são páginas web, tais como documentos HTML com objetos embutidos </w:t>
      </w:r>
      <w:r w:rsidRPr="0048160C">
        <w:rPr>
          <w:rFonts w:ascii="Times New Roman" w:hAnsi="Times New Roman"/>
          <w:sz w:val="24"/>
          <w:szCs w:val="24"/>
          <w:lang w:eastAsia="x-none"/>
        </w:rPr>
        <w:lastRenderedPageBreak/>
        <w:t xml:space="preserve">(imagens, etc.); </w:t>
      </w:r>
      <w:proofErr w:type="gramStart"/>
      <w:r w:rsidRPr="0048160C">
        <w:rPr>
          <w:rFonts w:ascii="Times New Roman" w:hAnsi="Times New Roman"/>
          <w:sz w:val="24"/>
          <w:szCs w:val="24"/>
          <w:lang w:eastAsia="x-none"/>
        </w:rPr>
        <w:t>Um</w:t>
      </w:r>
      <w:proofErr w:type="gramEnd"/>
      <w:r w:rsidRPr="0048160C">
        <w:rPr>
          <w:rFonts w:ascii="Times New Roman" w:hAnsi="Times New Roman"/>
          <w:sz w:val="24"/>
          <w:szCs w:val="24"/>
          <w:lang w:eastAsia="x-none"/>
        </w:rPr>
        <w:t xml:space="preserve"> computador que executa um programa que provê a funcionalidade descrita acima.</w:t>
      </w:r>
    </w:p>
    <w:p w:rsidR="00ED1228" w:rsidRPr="0048160C" w:rsidRDefault="00ED1228" w:rsidP="00FB5454">
      <w:pPr>
        <w:spacing w:line="360" w:lineRule="auto"/>
        <w:ind w:firstLine="708"/>
        <w:jc w:val="both"/>
        <w:rPr>
          <w:rFonts w:ascii="Times New Roman" w:hAnsi="Times New Roman"/>
          <w:sz w:val="24"/>
          <w:szCs w:val="24"/>
          <w:lang w:eastAsia="x-none"/>
        </w:rPr>
      </w:pPr>
      <w:r w:rsidRPr="0048160C">
        <w:rPr>
          <w:rFonts w:ascii="Times New Roman" w:hAnsi="Times New Roman"/>
          <w:sz w:val="24"/>
          <w:szCs w:val="24"/>
          <w:lang w:eastAsia="x-none"/>
        </w:rPr>
        <w:t xml:space="preserve">Os pedidos </w:t>
      </w:r>
      <w:proofErr w:type="spellStart"/>
      <w:r w:rsidRPr="0048160C">
        <w:rPr>
          <w:rFonts w:ascii="Times New Roman" w:hAnsi="Times New Roman"/>
          <w:sz w:val="24"/>
          <w:szCs w:val="24"/>
          <w:lang w:eastAsia="x-none"/>
        </w:rPr>
        <w:t>http</w:t>
      </w:r>
      <w:proofErr w:type="spellEnd"/>
      <w:r w:rsidRPr="0048160C">
        <w:rPr>
          <w:rFonts w:ascii="Times New Roman" w:hAnsi="Times New Roman"/>
          <w:sz w:val="24"/>
          <w:szCs w:val="24"/>
          <w:lang w:eastAsia="x-none"/>
        </w:rPr>
        <w:t xml:space="preserve"> que se referem habitualmente a páginas HTML são normalmente feitos através de browsers. O processo se inicia com a conexão entre o computador onde está instalado o servidor web e o computador do cliente; como na web não é possível prever a que hora se dará essa conexão, os servidores web precisam estar disponíveis dia e noite. A partir daí é processado o pedido do cliente, e conforme as restrições de segurança e a existência da informação solicitada, o servidor devolve os dados. </w:t>
      </w:r>
    </w:p>
    <w:p w:rsidR="00ED1228" w:rsidRPr="0048160C" w:rsidRDefault="00ED1228" w:rsidP="00FB5454">
      <w:pPr>
        <w:spacing w:line="360" w:lineRule="auto"/>
        <w:ind w:firstLine="708"/>
        <w:jc w:val="both"/>
        <w:rPr>
          <w:rFonts w:ascii="Times New Roman" w:hAnsi="Times New Roman"/>
          <w:sz w:val="24"/>
          <w:szCs w:val="24"/>
          <w:lang w:eastAsia="x-none"/>
        </w:rPr>
      </w:pPr>
      <w:r w:rsidRPr="0048160C">
        <w:rPr>
          <w:rFonts w:ascii="Times New Roman" w:hAnsi="Times New Roman"/>
          <w:sz w:val="24"/>
          <w:szCs w:val="24"/>
          <w:lang w:eastAsia="x-none"/>
        </w:rPr>
        <w:t xml:space="preserve">Atualmente há cada vez mais programas que fazem pedidos HTTP (leitores de RSS e outros) e quase desde o </w:t>
      </w:r>
      <w:proofErr w:type="spellStart"/>
      <w:r w:rsidRPr="0048160C">
        <w:rPr>
          <w:rFonts w:ascii="Times New Roman" w:hAnsi="Times New Roman"/>
          <w:sz w:val="24"/>
          <w:szCs w:val="24"/>
          <w:lang w:eastAsia="x-none"/>
        </w:rPr>
        <w:t>inicio</w:t>
      </w:r>
      <w:proofErr w:type="spellEnd"/>
      <w:r w:rsidRPr="0048160C">
        <w:rPr>
          <w:rFonts w:ascii="Times New Roman" w:hAnsi="Times New Roman"/>
          <w:sz w:val="24"/>
          <w:szCs w:val="24"/>
          <w:lang w:eastAsia="x-none"/>
        </w:rPr>
        <w:t xml:space="preserve"> da web que os ficheiros servidos pelo </w:t>
      </w:r>
      <w:proofErr w:type="spellStart"/>
      <w:r w:rsidRPr="005D24DA">
        <w:rPr>
          <w:rFonts w:ascii="Times New Roman" w:hAnsi="Times New Roman"/>
          <w:i/>
          <w:sz w:val="24"/>
          <w:szCs w:val="24"/>
          <w:lang w:eastAsia="x-none"/>
        </w:rPr>
        <w:t>webserver</w:t>
      </w:r>
      <w:proofErr w:type="spellEnd"/>
      <w:r w:rsidRPr="0048160C">
        <w:rPr>
          <w:rFonts w:ascii="Times New Roman" w:hAnsi="Times New Roman"/>
          <w:sz w:val="24"/>
          <w:szCs w:val="24"/>
          <w:lang w:eastAsia="x-none"/>
        </w:rPr>
        <w:t xml:space="preserve"> vão para além dos </w:t>
      </w:r>
      <w:r w:rsidR="008979AD">
        <w:rPr>
          <w:rFonts w:ascii="Times New Roman" w:hAnsi="Times New Roman"/>
          <w:sz w:val="24"/>
          <w:szCs w:val="24"/>
          <w:lang w:eastAsia="x-none"/>
        </w:rPr>
        <w:t>arquivos</w:t>
      </w:r>
      <w:r w:rsidRPr="0048160C">
        <w:rPr>
          <w:rFonts w:ascii="Times New Roman" w:hAnsi="Times New Roman"/>
          <w:sz w:val="24"/>
          <w:szCs w:val="24"/>
          <w:lang w:eastAsia="x-none"/>
        </w:rPr>
        <w:t xml:space="preserve"> HTML, incluindo imagens, ficheiros de som, PDF, etc. Genericamente tudo o que se enquadre no conceito de ficheiro pode ser enviado como resultado de um pedido HTTP. </w:t>
      </w:r>
    </w:p>
    <w:p w:rsidR="00ED1228" w:rsidRPr="0048160C" w:rsidRDefault="00ED1228" w:rsidP="00FB5454">
      <w:pPr>
        <w:spacing w:line="360" w:lineRule="auto"/>
        <w:ind w:firstLine="708"/>
        <w:jc w:val="both"/>
        <w:rPr>
          <w:rFonts w:ascii="Times New Roman" w:hAnsi="Times New Roman"/>
          <w:sz w:val="24"/>
          <w:szCs w:val="24"/>
          <w:lang w:eastAsia="x-none"/>
        </w:rPr>
      </w:pPr>
      <w:r w:rsidRPr="0048160C">
        <w:rPr>
          <w:rFonts w:ascii="Times New Roman" w:hAnsi="Times New Roman"/>
          <w:sz w:val="24"/>
          <w:szCs w:val="24"/>
          <w:lang w:eastAsia="x-none"/>
        </w:rPr>
        <w:t>Finalmente, os servidores web também podem executar programas e scripts, interagindo mais com o usuário.</w:t>
      </w:r>
    </w:p>
    <w:p w:rsidR="00BC3B3D" w:rsidRDefault="0012585C" w:rsidP="00140418">
      <w:pPr>
        <w:pStyle w:val="Ttulo2"/>
        <w:tabs>
          <w:tab w:val="clear" w:pos="792"/>
        </w:tabs>
        <w:ind w:left="0" w:firstLine="0"/>
        <w:rPr>
          <w:sz w:val="24"/>
          <w:szCs w:val="24"/>
          <w:lang w:val="pt-BR"/>
        </w:rPr>
      </w:pPr>
      <w:r w:rsidRPr="00140418">
        <w:rPr>
          <w:sz w:val="24"/>
          <w:szCs w:val="24"/>
        </w:rPr>
        <w:t xml:space="preserve"> </w:t>
      </w:r>
      <w:bookmarkStart w:id="12" w:name="_Toc434933365"/>
      <w:r w:rsidRPr="00140418">
        <w:rPr>
          <w:sz w:val="24"/>
          <w:szCs w:val="24"/>
        </w:rPr>
        <w:t>Ferramentas</w:t>
      </w:r>
      <w:bookmarkEnd w:id="12"/>
    </w:p>
    <w:p w:rsidR="00476D11" w:rsidRDefault="00476D11" w:rsidP="00476D11">
      <w:pPr>
        <w:autoSpaceDE w:val="0"/>
        <w:autoSpaceDN w:val="0"/>
        <w:adjustRightInd w:val="0"/>
        <w:spacing w:after="0" w:line="240" w:lineRule="auto"/>
        <w:ind w:left="708"/>
        <w:rPr>
          <w:rFonts w:ascii="Times New Roman" w:hAnsi="Times New Roman"/>
          <w:bCs/>
          <w:sz w:val="24"/>
          <w:szCs w:val="24"/>
        </w:rPr>
      </w:pPr>
    </w:p>
    <w:p w:rsidR="003A63C5" w:rsidRPr="00476D11" w:rsidRDefault="00476D11" w:rsidP="00FB5454">
      <w:pPr>
        <w:autoSpaceDE w:val="0"/>
        <w:autoSpaceDN w:val="0"/>
        <w:adjustRightInd w:val="0"/>
        <w:spacing w:after="0" w:line="360" w:lineRule="auto"/>
        <w:ind w:left="708"/>
        <w:rPr>
          <w:rFonts w:ascii="Times New Roman" w:hAnsi="Times New Roman"/>
          <w:bCs/>
          <w:sz w:val="24"/>
          <w:szCs w:val="24"/>
        </w:rPr>
      </w:pPr>
      <w:r w:rsidRPr="00476D11">
        <w:rPr>
          <w:rFonts w:ascii="Times New Roman" w:hAnsi="Times New Roman"/>
          <w:bCs/>
          <w:sz w:val="24"/>
          <w:szCs w:val="24"/>
        </w:rPr>
        <w:t>Para este projeto, foram utilizadas as ferramentas abaixo descritas:</w:t>
      </w:r>
    </w:p>
    <w:p w:rsidR="003A63C5" w:rsidRPr="00476D11" w:rsidRDefault="00EA754C" w:rsidP="00476D11">
      <w:pPr>
        <w:pStyle w:val="Ttulo3"/>
        <w:tabs>
          <w:tab w:val="clear" w:pos="1440"/>
        </w:tabs>
        <w:ind w:left="0" w:firstLine="0"/>
        <w:rPr>
          <w:rFonts w:ascii="Times New Roman" w:hAnsi="Times New Roman"/>
          <w:sz w:val="24"/>
          <w:szCs w:val="24"/>
        </w:rPr>
      </w:pPr>
      <w:r>
        <w:rPr>
          <w:rFonts w:ascii="Times New Roman" w:hAnsi="Times New Roman"/>
          <w:sz w:val="24"/>
          <w:szCs w:val="24"/>
          <w:lang w:val="pt-BR"/>
        </w:rPr>
        <w:t xml:space="preserve"> </w:t>
      </w:r>
      <w:proofErr w:type="spellStart"/>
      <w:r w:rsidR="00417CD9" w:rsidRPr="00476D11">
        <w:rPr>
          <w:rFonts w:ascii="Times New Roman" w:hAnsi="Times New Roman"/>
          <w:sz w:val="24"/>
          <w:szCs w:val="24"/>
        </w:rPr>
        <w:t>Astah</w:t>
      </w:r>
      <w:proofErr w:type="spellEnd"/>
      <w:r w:rsidR="00417CD9" w:rsidRPr="00476D11">
        <w:rPr>
          <w:rFonts w:ascii="Times New Roman" w:hAnsi="Times New Roman"/>
          <w:sz w:val="24"/>
          <w:szCs w:val="24"/>
        </w:rPr>
        <w:t xml:space="preserve"> </w:t>
      </w:r>
      <w:proofErr w:type="spellStart"/>
      <w:r w:rsidR="00417CD9" w:rsidRPr="00476D11">
        <w:rPr>
          <w:rFonts w:ascii="Times New Roman" w:hAnsi="Times New Roman"/>
          <w:sz w:val="24"/>
          <w:szCs w:val="24"/>
        </w:rPr>
        <w:t>Community</w:t>
      </w:r>
      <w:proofErr w:type="spellEnd"/>
    </w:p>
    <w:p w:rsidR="00274E32" w:rsidRPr="007326C8" w:rsidRDefault="00274E32" w:rsidP="00730AB4">
      <w:pPr>
        <w:autoSpaceDE w:val="0"/>
        <w:autoSpaceDN w:val="0"/>
        <w:adjustRightInd w:val="0"/>
        <w:spacing w:after="0" w:line="240" w:lineRule="auto"/>
        <w:rPr>
          <w:rFonts w:ascii="Times New Roman" w:hAnsi="Times New Roman"/>
          <w:bCs/>
          <w:i/>
          <w:sz w:val="24"/>
          <w:szCs w:val="24"/>
        </w:rPr>
      </w:pPr>
    </w:p>
    <w:p w:rsidR="00B92563" w:rsidRDefault="00274E32" w:rsidP="00541ECD">
      <w:pPr>
        <w:autoSpaceDE w:val="0"/>
        <w:autoSpaceDN w:val="0"/>
        <w:adjustRightInd w:val="0"/>
        <w:spacing w:after="0" w:line="360" w:lineRule="auto"/>
        <w:ind w:firstLine="708"/>
        <w:jc w:val="both"/>
        <w:rPr>
          <w:rFonts w:ascii="Times New Roman" w:hAnsi="Times New Roman"/>
          <w:bCs/>
          <w:sz w:val="24"/>
          <w:szCs w:val="24"/>
        </w:rPr>
      </w:pPr>
      <w:proofErr w:type="spellStart"/>
      <w:r w:rsidRPr="00274E32">
        <w:rPr>
          <w:rFonts w:ascii="Times New Roman" w:hAnsi="Times New Roman"/>
          <w:bCs/>
          <w:sz w:val="24"/>
          <w:szCs w:val="24"/>
        </w:rPr>
        <w:t>Astah</w:t>
      </w:r>
      <w:proofErr w:type="spellEnd"/>
      <w:r w:rsidRPr="00274E32">
        <w:rPr>
          <w:rFonts w:ascii="Times New Roman" w:hAnsi="Times New Roman"/>
          <w:bCs/>
          <w:sz w:val="24"/>
          <w:szCs w:val="24"/>
        </w:rPr>
        <w:t xml:space="preserve">, uma ferramenta </w:t>
      </w:r>
      <w:r w:rsidRPr="005D24DA">
        <w:rPr>
          <w:rFonts w:ascii="Times New Roman" w:hAnsi="Times New Roman"/>
          <w:bCs/>
          <w:i/>
          <w:sz w:val="24"/>
          <w:szCs w:val="24"/>
        </w:rPr>
        <w:t>CASE</w:t>
      </w:r>
      <w:r w:rsidRPr="00274E32">
        <w:rPr>
          <w:rFonts w:ascii="Times New Roman" w:hAnsi="Times New Roman"/>
          <w:bCs/>
          <w:sz w:val="24"/>
          <w:szCs w:val="24"/>
        </w:rPr>
        <w:t xml:space="preserve"> de criação de diagramas UML, além de outros diagramas, tais como diagrama de entidade-relacionamento, diagrama de fluxo de dados e outras funcionalidades úteis à fase de especificação e projeto de um sistema.</w:t>
      </w: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CB54AB" w:rsidRDefault="00CB54AB" w:rsidP="00541ECD">
      <w:pPr>
        <w:autoSpaceDE w:val="0"/>
        <w:autoSpaceDN w:val="0"/>
        <w:adjustRightInd w:val="0"/>
        <w:spacing w:after="0" w:line="360" w:lineRule="auto"/>
        <w:ind w:firstLine="708"/>
        <w:jc w:val="both"/>
        <w:rPr>
          <w:rFonts w:ascii="Times New Roman" w:hAnsi="Times New Roman"/>
          <w:bCs/>
          <w:sz w:val="24"/>
          <w:szCs w:val="24"/>
        </w:rPr>
      </w:pPr>
    </w:p>
    <w:p w:rsidR="00476D11" w:rsidRPr="004C1F85" w:rsidRDefault="00476D11" w:rsidP="00B92563">
      <w:pPr>
        <w:autoSpaceDE w:val="0"/>
        <w:autoSpaceDN w:val="0"/>
        <w:adjustRightInd w:val="0"/>
        <w:spacing w:after="0" w:line="240" w:lineRule="auto"/>
        <w:jc w:val="center"/>
        <w:rPr>
          <w:rFonts w:ascii="Times New Roman" w:hAnsi="Times New Roman"/>
          <w:bCs/>
          <w:sz w:val="20"/>
          <w:szCs w:val="20"/>
        </w:rPr>
      </w:pPr>
      <w:r w:rsidRPr="004C1F85">
        <w:rPr>
          <w:rFonts w:ascii="Times New Roman" w:hAnsi="Times New Roman"/>
          <w:bCs/>
          <w:sz w:val="20"/>
          <w:szCs w:val="20"/>
        </w:rPr>
        <w:t xml:space="preserve">Figura 10 - Página principal do </w:t>
      </w:r>
      <w:proofErr w:type="spellStart"/>
      <w:r w:rsidRPr="004C1F85">
        <w:rPr>
          <w:rFonts w:ascii="Times New Roman" w:hAnsi="Times New Roman"/>
          <w:bCs/>
          <w:sz w:val="20"/>
          <w:szCs w:val="20"/>
        </w:rPr>
        <w:t>Astah</w:t>
      </w:r>
      <w:proofErr w:type="spellEnd"/>
    </w:p>
    <w:p w:rsidR="00792CFC" w:rsidRDefault="00792CFC" w:rsidP="00B92563">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07F19991" wp14:editId="5A9CFDD5">
            <wp:extent cx="2669350" cy="3024322"/>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tah.ne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8004" cy="3034127"/>
                    </a:xfrm>
                    <a:prstGeom prst="rect">
                      <a:avLst/>
                    </a:prstGeom>
                  </pic:spPr>
                </pic:pic>
              </a:graphicData>
            </a:graphic>
          </wp:inline>
        </w:drawing>
      </w:r>
    </w:p>
    <w:p w:rsidR="00476D11" w:rsidRDefault="00476D11" w:rsidP="00476D11">
      <w:pPr>
        <w:autoSpaceDE w:val="0"/>
        <w:autoSpaceDN w:val="0"/>
        <w:adjustRightInd w:val="0"/>
        <w:spacing w:after="0" w:line="240" w:lineRule="auto"/>
        <w:jc w:val="center"/>
        <w:rPr>
          <w:rFonts w:ascii="Times New Roman" w:hAnsi="Times New Roman"/>
          <w:bCs/>
          <w:sz w:val="20"/>
          <w:szCs w:val="20"/>
        </w:rPr>
      </w:pPr>
      <w:r w:rsidRPr="00053456">
        <w:rPr>
          <w:rFonts w:ascii="Times New Roman" w:hAnsi="Times New Roman"/>
          <w:bCs/>
          <w:sz w:val="20"/>
          <w:szCs w:val="20"/>
        </w:rPr>
        <w:t xml:space="preserve">Fonte: </w:t>
      </w:r>
      <w:r w:rsidRPr="00A07C90">
        <w:rPr>
          <w:rFonts w:ascii="Times New Roman" w:hAnsi="Times New Roman"/>
          <w:bCs/>
          <w:sz w:val="20"/>
          <w:szCs w:val="20"/>
        </w:rPr>
        <w:t>http://www.astah.net</w:t>
      </w:r>
    </w:p>
    <w:p w:rsidR="00476D11" w:rsidRDefault="00476D11" w:rsidP="00792CFC">
      <w:pPr>
        <w:autoSpaceDE w:val="0"/>
        <w:autoSpaceDN w:val="0"/>
        <w:adjustRightInd w:val="0"/>
        <w:spacing w:after="0" w:line="240" w:lineRule="auto"/>
        <w:ind w:firstLine="708"/>
        <w:jc w:val="center"/>
        <w:rPr>
          <w:rFonts w:ascii="Times New Roman" w:hAnsi="Times New Roman"/>
          <w:bCs/>
          <w:sz w:val="24"/>
          <w:szCs w:val="24"/>
        </w:rPr>
      </w:pPr>
    </w:p>
    <w:p w:rsidR="00476D11" w:rsidRDefault="00476D11" w:rsidP="00792CFC">
      <w:pPr>
        <w:autoSpaceDE w:val="0"/>
        <w:autoSpaceDN w:val="0"/>
        <w:adjustRightInd w:val="0"/>
        <w:spacing w:after="0" w:line="240" w:lineRule="auto"/>
        <w:ind w:firstLine="708"/>
        <w:jc w:val="center"/>
        <w:rPr>
          <w:rFonts w:ascii="Times New Roman" w:hAnsi="Times New Roman"/>
          <w:bCs/>
          <w:sz w:val="24"/>
          <w:szCs w:val="24"/>
        </w:rPr>
      </w:pPr>
    </w:p>
    <w:p w:rsidR="00417CD9" w:rsidRPr="00476D11" w:rsidRDefault="00417CD9" w:rsidP="00476D11">
      <w:pPr>
        <w:pStyle w:val="Ttulo3"/>
        <w:tabs>
          <w:tab w:val="clear" w:pos="1440"/>
        </w:tabs>
        <w:ind w:left="0" w:firstLine="0"/>
        <w:rPr>
          <w:rFonts w:ascii="Times New Roman" w:hAnsi="Times New Roman"/>
          <w:sz w:val="24"/>
          <w:szCs w:val="24"/>
        </w:rPr>
      </w:pPr>
      <w:proofErr w:type="spellStart"/>
      <w:r w:rsidRPr="00476D11">
        <w:rPr>
          <w:rFonts w:ascii="Times New Roman" w:hAnsi="Times New Roman"/>
          <w:sz w:val="24"/>
          <w:szCs w:val="24"/>
        </w:rPr>
        <w:t>NetBeans</w:t>
      </w:r>
      <w:proofErr w:type="spellEnd"/>
      <w:r w:rsidRPr="00476D11">
        <w:rPr>
          <w:rFonts w:ascii="Times New Roman" w:hAnsi="Times New Roman"/>
          <w:sz w:val="24"/>
          <w:szCs w:val="24"/>
        </w:rPr>
        <w:t xml:space="preserve"> </w:t>
      </w:r>
      <w:proofErr w:type="spellStart"/>
      <w:r w:rsidRPr="00476D11">
        <w:rPr>
          <w:rFonts w:ascii="Times New Roman" w:hAnsi="Times New Roman"/>
          <w:sz w:val="24"/>
          <w:szCs w:val="24"/>
        </w:rPr>
        <w:t>Integrated</w:t>
      </w:r>
      <w:proofErr w:type="spellEnd"/>
      <w:r w:rsidRPr="00476D11">
        <w:rPr>
          <w:rFonts w:ascii="Times New Roman" w:hAnsi="Times New Roman"/>
          <w:sz w:val="24"/>
          <w:szCs w:val="24"/>
        </w:rPr>
        <w:t xml:space="preserve"> </w:t>
      </w:r>
      <w:proofErr w:type="spellStart"/>
      <w:r w:rsidRPr="00476D11">
        <w:rPr>
          <w:rFonts w:ascii="Times New Roman" w:hAnsi="Times New Roman"/>
          <w:sz w:val="24"/>
          <w:szCs w:val="24"/>
        </w:rPr>
        <w:t>Development</w:t>
      </w:r>
      <w:proofErr w:type="spellEnd"/>
      <w:r w:rsidRPr="00476D11">
        <w:rPr>
          <w:rFonts w:ascii="Times New Roman" w:hAnsi="Times New Roman"/>
          <w:sz w:val="24"/>
          <w:szCs w:val="24"/>
        </w:rPr>
        <w:t xml:space="preserve"> </w:t>
      </w:r>
      <w:proofErr w:type="spellStart"/>
      <w:r w:rsidRPr="00476D11">
        <w:rPr>
          <w:rFonts w:ascii="Times New Roman" w:hAnsi="Times New Roman"/>
          <w:sz w:val="24"/>
          <w:szCs w:val="24"/>
        </w:rPr>
        <w:t>Environment</w:t>
      </w:r>
      <w:proofErr w:type="spellEnd"/>
      <w:r w:rsidRPr="00476D11">
        <w:rPr>
          <w:rFonts w:ascii="Times New Roman" w:hAnsi="Times New Roman"/>
          <w:sz w:val="24"/>
          <w:szCs w:val="24"/>
        </w:rPr>
        <w:t xml:space="preserve"> (IDE)</w:t>
      </w:r>
    </w:p>
    <w:p w:rsidR="00DA59CE" w:rsidRDefault="00DA59CE" w:rsidP="00730AB4">
      <w:pPr>
        <w:autoSpaceDE w:val="0"/>
        <w:autoSpaceDN w:val="0"/>
        <w:adjustRightInd w:val="0"/>
        <w:spacing w:after="0" w:line="240" w:lineRule="auto"/>
        <w:rPr>
          <w:rFonts w:ascii="Times New Roman" w:hAnsi="Times New Roman"/>
          <w:bCs/>
          <w:sz w:val="24"/>
          <w:szCs w:val="24"/>
          <w:lang w:val="en-US"/>
        </w:rPr>
      </w:pPr>
    </w:p>
    <w:p w:rsidR="00DA59CE" w:rsidRPr="00DA59CE" w:rsidRDefault="00DA59CE" w:rsidP="00FB5454">
      <w:pPr>
        <w:autoSpaceDE w:val="0"/>
        <w:autoSpaceDN w:val="0"/>
        <w:adjustRightInd w:val="0"/>
        <w:spacing w:after="0" w:line="360" w:lineRule="auto"/>
        <w:ind w:firstLine="708"/>
        <w:jc w:val="both"/>
        <w:rPr>
          <w:rFonts w:ascii="Times New Roman" w:hAnsi="Times New Roman"/>
          <w:bCs/>
          <w:sz w:val="24"/>
          <w:szCs w:val="24"/>
        </w:rPr>
      </w:pPr>
      <w:r w:rsidRPr="00DA59CE">
        <w:rPr>
          <w:rFonts w:ascii="Times New Roman" w:hAnsi="Times New Roman"/>
          <w:bCs/>
          <w:sz w:val="24"/>
          <w:szCs w:val="24"/>
        </w:rPr>
        <w:t xml:space="preserve">O </w:t>
      </w:r>
      <w:proofErr w:type="spellStart"/>
      <w:r w:rsidRPr="00DA59CE">
        <w:rPr>
          <w:rFonts w:ascii="Times New Roman" w:hAnsi="Times New Roman"/>
          <w:bCs/>
          <w:sz w:val="24"/>
          <w:szCs w:val="24"/>
        </w:rPr>
        <w:t>NetBeans</w:t>
      </w:r>
      <w:proofErr w:type="spellEnd"/>
      <w:r w:rsidRPr="00DA59CE">
        <w:rPr>
          <w:rFonts w:ascii="Times New Roman" w:hAnsi="Times New Roman"/>
          <w:bCs/>
          <w:sz w:val="24"/>
          <w:szCs w:val="24"/>
        </w:rPr>
        <w:t xml:space="preserve"> IDE 8.0 fornece analisadores de código e editores prontos para uso para trabalhar com as tecnologias Java 8 mais recentes -- Java SE 8, Java SE </w:t>
      </w:r>
      <w:proofErr w:type="spellStart"/>
      <w:r w:rsidRPr="00DA59CE">
        <w:rPr>
          <w:rFonts w:ascii="Times New Roman" w:hAnsi="Times New Roman"/>
          <w:bCs/>
          <w:sz w:val="24"/>
          <w:szCs w:val="24"/>
        </w:rPr>
        <w:t>Embedded</w:t>
      </w:r>
      <w:proofErr w:type="spellEnd"/>
      <w:r w:rsidRPr="00DA59CE">
        <w:rPr>
          <w:rFonts w:ascii="Times New Roman" w:hAnsi="Times New Roman"/>
          <w:bCs/>
          <w:sz w:val="24"/>
          <w:szCs w:val="24"/>
        </w:rPr>
        <w:t xml:space="preserve"> 8 e Java ME </w:t>
      </w:r>
      <w:proofErr w:type="spellStart"/>
      <w:r w:rsidRPr="00DA59CE">
        <w:rPr>
          <w:rFonts w:ascii="Times New Roman" w:hAnsi="Times New Roman"/>
          <w:bCs/>
          <w:sz w:val="24"/>
          <w:szCs w:val="24"/>
        </w:rPr>
        <w:t>Embedded</w:t>
      </w:r>
      <w:proofErr w:type="spellEnd"/>
      <w:r w:rsidRPr="00DA59CE">
        <w:rPr>
          <w:rFonts w:ascii="Times New Roman" w:hAnsi="Times New Roman"/>
          <w:bCs/>
          <w:sz w:val="24"/>
          <w:szCs w:val="24"/>
        </w:rPr>
        <w:t xml:space="preserve"> 8. O IDE também possui uma faixa de novos aprimoramentos que melhoram ainda mais seu suporte para </w:t>
      </w:r>
      <w:proofErr w:type="spellStart"/>
      <w:r w:rsidRPr="00DA59CE">
        <w:rPr>
          <w:rFonts w:ascii="Times New Roman" w:hAnsi="Times New Roman"/>
          <w:bCs/>
          <w:sz w:val="24"/>
          <w:szCs w:val="24"/>
        </w:rPr>
        <w:t>Maven</w:t>
      </w:r>
      <w:proofErr w:type="spellEnd"/>
      <w:r w:rsidRPr="00DA59CE">
        <w:rPr>
          <w:rFonts w:ascii="Times New Roman" w:hAnsi="Times New Roman"/>
          <w:bCs/>
          <w:sz w:val="24"/>
          <w:szCs w:val="24"/>
        </w:rPr>
        <w:t xml:space="preserve"> e Java EE com o </w:t>
      </w:r>
      <w:proofErr w:type="spellStart"/>
      <w:r w:rsidRPr="00DA59CE">
        <w:rPr>
          <w:rFonts w:ascii="Times New Roman" w:hAnsi="Times New Roman"/>
          <w:bCs/>
          <w:sz w:val="24"/>
          <w:szCs w:val="24"/>
        </w:rPr>
        <w:t>PrimeFaces</w:t>
      </w:r>
      <w:proofErr w:type="spellEnd"/>
      <w:r w:rsidRPr="00DA59CE">
        <w:rPr>
          <w:rFonts w:ascii="Times New Roman" w:hAnsi="Times New Roman"/>
          <w:bCs/>
          <w:sz w:val="24"/>
          <w:szCs w:val="24"/>
        </w:rPr>
        <w:t xml:space="preserve">; novas ferramentas para HTML5, em particular para </w:t>
      </w:r>
      <w:proofErr w:type="spellStart"/>
      <w:r w:rsidRPr="00DA59CE">
        <w:rPr>
          <w:rFonts w:ascii="Times New Roman" w:hAnsi="Times New Roman"/>
          <w:bCs/>
          <w:sz w:val="24"/>
          <w:szCs w:val="24"/>
        </w:rPr>
        <w:t>AngularJS</w:t>
      </w:r>
      <w:proofErr w:type="spellEnd"/>
      <w:r w:rsidRPr="00DA59CE">
        <w:rPr>
          <w:rFonts w:ascii="Times New Roman" w:hAnsi="Times New Roman"/>
          <w:bCs/>
          <w:sz w:val="24"/>
          <w:szCs w:val="24"/>
        </w:rPr>
        <w:t xml:space="preserve">; e aprimoramentos para o suporte a PHP e C / C++. </w:t>
      </w:r>
    </w:p>
    <w:p w:rsidR="00B92563" w:rsidRDefault="00DA59CE" w:rsidP="00541ECD">
      <w:pPr>
        <w:autoSpaceDE w:val="0"/>
        <w:autoSpaceDN w:val="0"/>
        <w:adjustRightInd w:val="0"/>
        <w:spacing w:after="0" w:line="360" w:lineRule="auto"/>
        <w:ind w:firstLine="708"/>
        <w:jc w:val="both"/>
        <w:rPr>
          <w:rFonts w:ascii="Times New Roman" w:hAnsi="Times New Roman"/>
          <w:bCs/>
          <w:sz w:val="24"/>
          <w:szCs w:val="24"/>
        </w:rPr>
      </w:pPr>
      <w:r w:rsidRPr="00DA59CE">
        <w:rPr>
          <w:rFonts w:ascii="Times New Roman" w:hAnsi="Times New Roman"/>
          <w:bCs/>
          <w:sz w:val="24"/>
          <w:szCs w:val="24"/>
        </w:rPr>
        <w:t xml:space="preserve">O </w:t>
      </w:r>
      <w:proofErr w:type="spellStart"/>
      <w:r w:rsidRPr="00DA59CE">
        <w:rPr>
          <w:rFonts w:ascii="Times New Roman" w:hAnsi="Times New Roman"/>
          <w:bCs/>
          <w:sz w:val="24"/>
          <w:szCs w:val="24"/>
        </w:rPr>
        <w:t>NetBeans</w:t>
      </w:r>
      <w:proofErr w:type="spellEnd"/>
      <w:r w:rsidRPr="00DA59CE">
        <w:rPr>
          <w:rFonts w:ascii="Times New Roman" w:hAnsi="Times New Roman"/>
          <w:bCs/>
          <w:sz w:val="24"/>
          <w:szCs w:val="24"/>
        </w:rPr>
        <w:t xml:space="preserve"> IDE 8.0 está disponível em inglês, português do Brasil, japonês, russo e chinês simplificado.</w:t>
      </w: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541ECD">
      <w:pPr>
        <w:autoSpaceDE w:val="0"/>
        <w:autoSpaceDN w:val="0"/>
        <w:adjustRightInd w:val="0"/>
        <w:spacing w:after="0" w:line="360" w:lineRule="auto"/>
        <w:ind w:firstLine="708"/>
        <w:jc w:val="both"/>
        <w:rPr>
          <w:rFonts w:ascii="Times New Roman" w:hAnsi="Times New Roman"/>
          <w:bCs/>
          <w:sz w:val="20"/>
          <w:szCs w:val="20"/>
        </w:rPr>
      </w:pPr>
    </w:p>
    <w:p w:rsidR="00476D11" w:rsidRPr="00035563" w:rsidRDefault="00476D11" w:rsidP="00476D11">
      <w:pPr>
        <w:autoSpaceDE w:val="0"/>
        <w:autoSpaceDN w:val="0"/>
        <w:adjustRightInd w:val="0"/>
        <w:spacing w:after="0" w:line="240" w:lineRule="auto"/>
        <w:jc w:val="center"/>
        <w:rPr>
          <w:rFonts w:ascii="Times New Roman" w:hAnsi="Times New Roman"/>
          <w:bCs/>
          <w:sz w:val="20"/>
          <w:szCs w:val="20"/>
        </w:rPr>
      </w:pPr>
      <w:r w:rsidRPr="00035563">
        <w:rPr>
          <w:rFonts w:ascii="Times New Roman" w:hAnsi="Times New Roman"/>
          <w:bCs/>
          <w:sz w:val="20"/>
          <w:szCs w:val="20"/>
        </w:rPr>
        <w:t xml:space="preserve">Figura 11 - Página principal do </w:t>
      </w:r>
      <w:proofErr w:type="spellStart"/>
      <w:r w:rsidRPr="00035563">
        <w:rPr>
          <w:rFonts w:ascii="Times New Roman" w:hAnsi="Times New Roman"/>
          <w:bCs/>
          <w:sz w:val="20"/>
          <w:szCs w:val="20"/>
        </w:rPr>
        <w:t>NetBeans</w:t>
      </w:r>
      <w:proofErr w:type="spellEnd"/>
    </w:p>
    <w:p w:rsidR="00792CFC" w:rsidRDefault="00792CFC" w:rsidP="00476D11">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53C2AA05" wp14:editId="6E017341">
            <wp:extent cx="3182587" cy="26695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Beans.png"/>
                    <pic:cNvPicPr/>
                  </pic:nvPicPr>
                  <pic:blipFill rotWithShape="1">
                    <a:blip r:embed="rId21" cstate="print">
                      <a:extLst>
                        <a:ext uri="{28A0092B-C50C-407E-A947-70E740481C1C}">
                          <a14:useLocalDpi xmlns:a14="http://schemas.microsoft.com/office/drawing/2010/main" val="0"/>
                        </a:ext>
                      </a:extLst>
                    </a:blip>
                    <a:srcRect l="21789" r="18598"/>
                    <a:stretch/>
                  </pic:blipFill>
                  <pic:spPr bwMode="auto">
                    <a:xfrm>
                      <a:off x="0" y="0"/>
                      <a:ext cx="3188405" cy="2674420"/>
                    </a:xfrm>
                    <a:prstGeom prst="rect">
                      <a:avLst/>
                    </a:prstGeom>
                    <a:ln>
                      <a:noFill/>
                    </a:ln>
                    <a:extLst>
                      <a:ext uri="{53640926-AAD7-44D8-BBD7-CCE9431645EC}">
                        <a14:shadowObscured xmlns:a14="http://schemas.microsoft.com/office/drawing/2010/main"/>
                      </a:ext>
                    </a:extLst>
                  </pic:spPr>
                </pic:pic>
              </a:graphicData>
            </a:graphic>
          </wp:inline>
        </w:drawing>
      </w:r>
    </w:p>
    <w:p w:rsidR="00476D11" w:rsidRDefault="00476D11" w:rsidP="00476D11">
      <w:pPr>
        <w:jc w:val="center"/>
        <w:rPr>
          <w:rFonts w:ascii="Times New Roman" w:hAnsi="Times New Roman"/>
          <w:bCs/>
          <w:sz w:val="20"/>
          <w:szCs w:val="20"/>
        </w:rPr>
      </w:pPr>
      <w:r w:rsidRPr="00053456">
        <w:rPr>
          <w:rFonts w:ascii="Times New Roman" w:hAnsi="Times New Roman"/>
          <w:bCs/>
          <w:sz w:val="20"/>
          <w:szCs w:val="20"/>
        </w:rPr>
        <w:t xml:space="preserve">Fonte: </w:t>
      </w:r>
      <w:r w:rsidRPr="00857905">
        <w:rPr>
          <w:rFonts w:ascii="Times New Roman" w:hAnsi="Times New Roman"/>
          <w:bCs/>
          <w:sz w:val="20"/>
          <w:szCs w:val="20"/>
        </w:rPr>
        <w:t>http://netbeans.org</w:t>
      </w:r>
    </w:p>
    <w:p w:rsidR="00792CFC" w:rsidRDefault="00792CFC" w:rsidP="00792CFC">
      <w:pPr>
        <w:autoSpaceDE w:val="0"/>
        <w:autoSpaceDN w:val="0"/>
        <w:adjustRightInd w:val="0"/>
        <w:spacing w:after="0" w:line="240" w:lineRule="auto"/>
        <w:ind w:firstLine="708"/>
        <w:jc w:val="center"/>
        <w:rPr>
          <w:rFonts w:ascii="Times New Roman" w:hAnsi="Times New Roman"/>
          <w:bCs/>
          <w:sz w:val="24"/>
          <w:szCs w:val="24"/>
        </w:rPr>
      </w:pPr>
    </w:p>
    <w:p w:rsidR="00417CD9" w:rsidRPr="00476D11" w:rsidRDefault="00417CD9" w:rsidP="00476D11">
      <w:pPr>
        <w:pStyle w:val="Ttulo3"/>
        <w:tabs>
          <w:tab w:val="clear" w:pos="1440"/>
        </w:tabs>
        <w:ind w:left="0" w:firstLine="0"/>
        <w:rPr>
          <w:rFonts w:ascii="Times New Roman" w:hAnsi="Times New Roman"/>
          <w:sz w:val="24"/>
          <w:szCs w:val="24"/>
        </w:rPr>
      </w:pPr>
      <w:r w:rsidRPr="00476D11">
        <w:rPr>
          <w:rFonts w:ascii="Times New Roman" w:hAnsi="Times New Roman"/>
          <w:sz w:val="24"/>
          <w:szCs w:val="24"/>
        </w:rPr>
        <w:t>MySQL Workbench</w:t>
      </w:r>
    </w:p>
    <w:p w:rsidR="00DA59CE" w:rsidRPr="007326C8" w:rsidRDefault="00DA59CE" w:rsidP="00730AB4">
      <w:pPr>
        <w:autoSpaceDE w:val="0"/>
        <w:autoSpaceDN w:val="0"/>
        <w:adjustRightInd w:val="0"/>
        <w:spacing w:after="0" w:line="240" w:lineRule="auto"/>
        <w:rPr>
          <w:rFonts w:ascii="Times New Roman" w:hAnsi="Times New Roman"/>
          <w:bCs/>
          <w:i/>
          <w:sz w:val="24"/>
          <w:szCs w:val="24"/>
        </w:rPr>
      </w:pPr>
    </w:p>
    <w:p w:rsidR="00DA59CE" w:rsidRDefault="00DA59CE" w:rsidP="00FB5454">
      <w:pPr>
        <w:autoSpaceDE w:val="0"/>
        <w:autoSpaceDN w:val="0"/>
        <w:adjustRightInd w:val="0"/>
        <w:spacing w:after="0" w:line="360" w:lineRule="auto"/>
        <w:ind w:firstLine="708"/>
        <w:jc w:val="both"/>
        <w:rPr>
          <w:rFonts w:ascii="Times New Roman" w:hAnsi="Times New Roman"/>
          <w:bCs/>
          <w:sz w:val="24"/>
          <w:szCs w:val="24"/>
        </w:rPr>
      </w:pPr>
      <w:proofErr w:type="spellStart"/>
      <w:r w:rsidRPr="00DA59CE">
        <w:rPr>
          <w:rFonts w:ascii="Times New Roman" w:hAnsi="Times New Roman"/>
          <w:bCs/>
          <w:sz w:val="24"/>
          <w:szCs w:val="24"/>
        </w:rPr>
        <w:t>MySql</w:t>
      </w:r>
      <w:proofErr w:type="spellEnd"/>
      <w:r w:rsidRPr="00DA59CE">
        <w:rPr>
          <w:rFonts w:ascii="Times New Roman" w:hAnsi="Times New Roman"/>
          <w:bCs/>
          <w:sz w:val="24"/>
          <w:szCs w:val="24"/>
        </w:rPr>
        <w:t xml:space="preserve"> Workbench é uma ferramenta visual unificada para Arquitetos de Banco de Dados, Programadores e </w:t>
      </w:r>
      <w:proofErr w:type="spellStart"/>
      <w:r w:rsidRPr="00DA59CE">
        <w:rPr>
          <w:rFonts w:ascii="Times New Roman" w:hAnsi="Times New Roman"/>
          <w:bCs/>
          <w:sz w:val="24"/>
          <w:szCs w:val="24"/>
        </w:rPr>
        <w:t>DBAs</w:t>
      </w:r>
      <w:proofErr w:type="spellEnd"/>
      <w:r w:rsidRPr="00DA59CE">
        <w:rPr>
          <w:rFonts w:ascii="Times New Roman" w:hAnsi="Times New Roman"/>
          <w:bCs/>
          <w:sz w:val="24"/>
          <w:szCs w:val="24"/>
        </w:rPr>
        <w:t xml:space="preserve">. </w:t>
      </w:r>
      <w:proofErr w:type="spellStart"/>
      <w:r w:rsidRPr="00DA59CE">
        <w:rPr>
          <w:rFonts w:ascii="Times New Roman" w:hAnsi="Times New Roman"/>
          <w:bCs/>
          <w:sz w:val="24"/>
          <w:szCs w:val="24"/>
        </w:rPr>
        <w:t>MySql</w:t>
      </w:r>
      <w:proofErr w:type="spellEnd"/>
      <w:r w:rsidRPr="00DA59CE">
        <w:rPr>
          <w:rFonts w:ascii="Times New Roman" w:hAnsi="Times New Roman"/>
          <w:bCs/>
          <w:sz w:val="24"/>
          <w:szCs w:val="24"/>
        </w:rPr>
        <w:t xml:space="preserve"> Workbench fornece modelagem de dados, desenvolvimento de SQL e ferramentas de administração abrangentes para administração e configuração do usuário do servidor, backup e muito mais. </w:t>
      </w:r>
      <w:proofErr w:type="spellStart"/>
      <w:r w:rsidRPr="00DA59CE">
        <w:rPr>
          <w:rFonts w:ascii="Times New Roman" w:hAnsi="Times New Roman"/>
          <w:bCs/>
          <w:sz w:val="24"/>
          <w:szCs w:val="24"/>
        </w:rPr>
        <w:t>MySql</w:t>
      </w:r>
      <w:proofErr w:type="spellEnd"/>
      <w:r w:rsidRPr="00DA59CE">
        <w:rPr>
          <w:rFonts w:ascii="Times New Roman" w:hAnsi="Times New Roman"/>
          <w:bCs/>
          <w:sz w:val="24"/>
          <w:szCs w:val="24"/>
        </w:rPr>
        <w:t xml:space="preserve"> Workbench está disponível no Windows, Linux e Mac OS X.</w:t>
      </w: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541ECD" w:rsidRDefault="00541ECD" w:rsidP="00FB5454">
      <w:pPr>
        <w:autoSpaceDE w:val="0"/>
        <w:autoSpaceDN w:val="0"/>
        <w:adjustRightInd w:val="0"/>
        <w:spacing w:after="0" w:line="360" w:lineRule="auto"/>
        <w:ind w:firstLine="708"/>
        <w:jc w:val="both"/>
        <w:rPr>
          <w:rFonts w:ascii="Times New Roman" w:hAnsi="Times New Roman"/>
          <w:bCs/>
          <w:sz w:val="24"/>
          <w:szCs w:val="24"/>
        </w:rPr>
      </w:pPr>
    </w:p>
    <w:p w:rsidR="00CB54AB" w:rsidRDefault="00CB54AB" w:rsidP="00FB5454">
      <w:pPr>
        <w:autoSpaceDE w:val="0"/>
        <w:autoSpaceDN w:val="0"/>
        <w:adjustRightInd w:val="0"/>
        <w:spacing w:after="0" w:line="360" w:lineRule="auto"/>
        <w:ind w:firstLine="708"/>
        <w:jc w:val="both"/>
        <w:rPr>
          <w:rFonts w:ascii="Times New Roman" w:hAnsi="Times New Roman"/>
          <w:bCs/>
          <w:sz w:val="24"/>
          <w:szCs w:val="24"/>
        </w:rPr>
      </w:pPr>
    </w:p>
    <w:p w:rsidR="00CB54AB" w:rsidRDefault="00CB54AB" w:rsidP="00476D11">
      <w:pPr>
        <w:autoSpaceDE w:val="0"/>
        <w:autoSpaceDN w:val="0"/>
        <w:adjustRightInd w:val="0"/>
        <w:spacing w:after="0" w:line="240" w:lineRule="auto"/>
        <w:jc w:val="center"/>
        <w:rPr>
          <w:rFonts w:ascii="Times New Roman" w:hAnsi="Times New Roman"/>
          <w:bCs/>
          <w:sz w:val="20"/>
          <w:szCs w:val="20"/>
        </w:rPr>
      </w:pPr>
    </w:p>
    <w:p w:rsidR="00B92563" w:rsidRDefault="00476D11" w:rsidP="00476D11">
      <w:pPr>
        <w:autoSpaceDE w:val="0"/>
        <w:autoSpaceDN w:val="0"/>
        <w:adjustRightInd w:val="0"/>
        <w:spacing w:after="0" w:line="240" w:lineRule="auto"/>
        <w:jc w:val="center"/>
        <w:rPr>
          <w:rFonts w:ascii="Times New Roman" w:hAnsi="Times New Roman"/>
          <w:bCs/>
          <w:sz w:val="20"/>
          <w:szCs w:val="20"/>
        </w:rPr>
      </w:pPr>
      <w:r w:rsidRPr="00335A3D">
        <w:rPr>
          <w:rFonts w:ascii="Times New Roman" w:hAnsi="Times New Roman"/>
          <w:bCs/>
          <w:sz w:val="20"/>
          <w:szCs w:val="20"/>
        </w:rPr>
        <w:t>Figura 12 - Página do MySQL Workbench</w:t>
      </w:r>
    </w:p>
    <w:p w:rsidR="00476D11" w:rsidRPr="00335A3D" w:rsidRDefault="00B92563" w:rsidP="00476D11">
      <w:pPr>
        <w:autoSpaceDE w:val="0"/>
        <w:autoSpaceDN w:val="0"/>
        <w:adjustRightInd w:val="0"/>
        <w:spacing w:after="0" w:line="240" w:lineRule="auto"/>
        <w:jc w:val="center"/>
        <w:rPr>
          <w:rFonts w:ascii="Times New Roman" w:hAnsi="Times New Roman"/>
          <w:bCs/>
          <w:sz w:val="20"/>
          <w:szCs w:val="20"/>
        </w:rPr>
      </w:pPr>
      <w:r>
        <w:rPr>
          <w:rFonts w:ascii="Times New Roman" w:hAnsi="Times New Roman"/>
          <w:bCs/>
          <w:noProof/>
          <w:sz w:val="24"/>
          <w:szCs w:val="24"/>
        </w:rPr>
        <w:lastRenderedPageBreak/>
        <w:drawing>
          <wp:inline distT="0" distB="0" distL="0" distR="0" wp14:anchorId="48AF84F7" wp14:editId="108CD76B">
            <wp:extent cx="3031435" cy="3709721"/>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SQL    MySQL Workben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1522" cy="3722065"/>
                    </a:xfrm>
                    <a:prstGeom prst="rect">
                      <a:avLst/>
                    </a:prstGeom>
                  </pic:spPr>
                </pic:pic>
              </a:graphicData>
            </a:graphic>
          </wp:inline>
        </w:drawing>
      </w:r>
    </w:p>
    <w:p w:rsidR="00476D11" w:rsidRDefault="00476D11" w:rsidP="00476D11">
      <w:pPr>
        <w:autoSpaceDE w:val="0"/>
        <w:autoSpaceDN w:val="0"/>
        <w:adjustRightInd w:val="0"/>
        <w:spacing w:after="0" w:line="240" w:lineRule="auto"/>
        <w:jc w:val="center"/>
        <w:rPr>
          <w:rFonts w:ascii="Times New Roman" w:hAnsi="Times New Roman"/>
          <w:bCs/>
          <w:sz w:val="20"/>
          <w:szCs w:val="20"/>
        </w:rPr>
      </w:pPr>
      <w:r w:rsidRPr="00852C19">
        <w:rPr>
          <w:rFonts w:ascii="Times New Roman" w:hAnsi="Times New Roman"/>
          <w:bCs/>
          <w:sz w:val="20"/>
          <w:szCs w:val="20"/>
        </w:rPr>
        <w:t xml:space="preserve">Fonte: </w:t>
      </w:r>
      <w:r w:rsidRPr="00857905">
        <w:rPr>
          <w:rFonts w:ascii="Times New Roman" w:hAnsi="Times New Roman"/>
          <w:bCs/>
          <w:sz w:val="20"/>
          <w:szCs w:val="20"/>
        </w:rPr>
        <w:t>https://dev.mysql.com/downloads/workbench/</w:t>
      </w:r>
    </w:p>
    <w:p w:rsidR="002066B9" w:rsidRPr="00DA59CE" w:rsidRDefault="002066B9" w:rsidP="00DA59CE">
      <w:pPr>
        <w:autoSpaceDE w:val="0"/>
        <w:autoSpaceDN w:val="0"/>
        <w:adjustRightInd w:val="0"/>
        <w:spacing w:after="0" w:line="240" w:lineRule="auto"/>
        <w:ind w:firstLine="708"/>
        <w:jc w:val="both"/>
        <w:rPr>
          <w:rFonts w:ascii="Times New Roman" w:hAnsi="Times New Roman"/>
          <w:bCs/>
          <w:sz w:val="24"/>
          <w:szCs w:val="24"/>
        </w:rPr>
      </w:pPr>
    </w:p>
    <w:p w:rsidR="00476D11" w:rsidRDefault="00476D11" w:rsidP="00730AB4">
      <w:pPr>
        <w:autoSpaceDE w:val="0"/>
        <w:autoSpaceDN w:val="0"/>
        <w:adjustRightInd w:val="0"/>
        <w:spacing w:after="0" w:line="240" w:lineRule="auto"/>
        <w:rPr>
          <w:rFonts w:ascii="Times New Roman" w:hAnsi="Times New Roman"/>
          <w:bCs/>
          <w:i/>
          <w:sz w:val="24"/>
          <w:szCs w:val="24"/>
        </w:rPr>
      </w:pPr>
    </w:p>
    <w:p w:rsidR="00417CD9" w:rsidRPr="00476D11" w:rsidRDefault="00BB098A" w:rsidP="00476D11">
      <w:pPr>
        <w:pStyle w:val="Ttulo3"/>
        <w:tabs>
          <w:tab w:val="clear" w:pos="1440"/>
        </w:tabs>
        <w:ind w:left="0" w:firstLine="0"/>
        <w:rPr>
          <w:rFonts w:ascii="Times New Roman" w:hAnsi="Times New Roman"/>
          <w:sz w:val="24"/>
          <w:szCs w:val="24"/>
        </w:rPr>
      </w:pPr>
      <w:r>
        <w:rPr>
          <w:rFonts w:ascii="Times New Roman" w:hAnsi="Times New Roman"/>
          <w:sz w:val="24"/>
          <w:szCs w:val="24"/>
        </w:rPr>
        <w:t>W</w:t>
      </w:r>
      <w:r w:rsidR="00417CD9" w:rsidRPr="00476D11">
        <w:rPr>
          <w:rFonts w:ascii="Times New Roman" w:hAnsi="Times New Roman"/>
          <w:sz w:val="24"/>
          <w:szCs w:val="24"/>
        </w:rPr>
        <w:t>AMP</w:t>
      </w:r>
    </w:p>
    <w:p w:rsidR="00DA59CE" w:rsidRPr="007326C8" w:rsidRDefault="00DA59CE" w:rsidP="00730AB4">
      <w:pPr>
        <w:autoSpaceDE w:val="0"/>
        <w:autoSpaceDN w:val="0"/>
        <w:adjustRightInd w:val="0"/>
        <w:spacing w:after="0" w:line="240" w:lineRule="auto"/>
        <w:rPr>
          <w:rFonts w:ascii="Times New Roman" w:hAnsi="Times New Roman"/>
          <w:bCs/>
          <w:sz w:val="24"/>
          <w:szCs w:val="24"/>
        </w:rPr>
      </w:pPr>
    </w:p>
    <w:p w:rsidR="00DA59CE" w:rsidRDefault="00DA59CE" w:rsidP="00FB5454">
      <w:pPr>
        <w:autoSpaceDE w:val="0"/>
        <w:autoSpaceDN w:val="0"/>
        <w:adjustRightInd w:val="0"/>
        <w:spacing w:after="0" w:line="360" w:lineRule="auto"/>
        <w:ind w:firstLine="708"/>
        <w:jc w:val="both"/>
        <w:rPr>
          <w:rFonts w:ascii="Times New Roman" w:hAnsi="Times New Roman"/>
          <w:bCs/>
          <w:sz w:val="24"/>
          <w:szCs w:val="24"/>
        </w:rPr>
      </w:pPr>
      <w:r w:rsidRPr="00DA59CE">
        <w:rPr>
          <w:rFonts w:ascii="Times New Roman" w:hAnsi="Times New Roman"/>
          <w:bCs/>
          <w:sz w:val="24"/>
          <w:szCs w:val="24"/>
        </w:rPr>
        <w:t>Muitas pessoas sabem por experiência própria que não é fácil instalar um servidor web Apache e torna-se mais difícil se você quiser acrescentar M</w:t>
      </w:r>
      <w:r w:rsidR="00BB098A">
        <w:rPr>
          <w:rFonts w:ascii="Times New Roman" w:hAnsi="Times New Roman"/>
          <w:bCs/>
          <w:sz w:val="24"/>
          <w:szCs w:val="24"/>
        </w:rPr>
        <w:t xml:space="preserve">ySQL, PHP e </w:t>
      </w:r>
      <w:proofErr w:type="spellStart"/>
      <w:r w:rsidR="00BB098A">
        <w:rPr>
          <w:rFonts w:ascii="Times New Roman" w:hAnsi="Times New Roman"/>
          <w:bCs/>
          <w:sz w:val="24"/>
          <w:szCs w:val="24"/>
        </w:rPr>
        <w:t>Perl.O</w:t>
      </w:r>
      <w:proofErr w:type="spellEnd"/>
      <w:r w:rsidR="00BB098A">
        <w:rPr>
          <w:rFonts w:ascii="Times New Roman" w:hAnsi="Times New Roman"/>
          <w:bCs/>
          <w:sz w:val="24"/>
          <w:szCs w:val="24"/>
        </w:rPr>
        <w:t xml:space="preserve"> objetivo do W</w:t>
      </w:r>
      <w:r w:rsidRPr="00DA59CE">
        <w:rPr>
          <w:rFonts w:ascii="Times New Roman" w:hAnsi="Times New Roman"/>
          <w:bCs/>
          <w:sz w:val="24"/>
          <w:szCs w:val="24"/>
        </w:rPr>
        <w:t>AMP é construir uma distribuição fácil de instalar para desenvolvedores entrarem no mundo do Apache. Para torná-lo convenie</w:t>
      </w:r>
      <w:r w:rsidR="00BB098A">
        <w:rPr>
          <w:rFonts w:ascii="Times New Roman" w:hAnsi="Times New Roman"/>
          <w:bCs/>
          <w:sz w:val="24"/>
          <w:szCs w:val="24"/>
        </w:rPr>
        <w:t>nte para os desenvolvedores, o W</w:t>
      </w:r>
      <w:r w:rsidRPr="00DA59CE">
        <w:rPr>
          <w:rFonts w:ascii="Times New Roman" w:hAnsi="Times New Roman"/>
          <w:bCs/>
          <w:sz w:val="24"/>
          <w:szCs w:val="24"/>
        </w:rPr>
        <w:t xml:space="preserve">AMP é configurado com todos os recursos ativados. No caso de uso comercial, por favor dê uma olhada nas licenças de produtos; do ponto de vista do XAMPP, o uso comercial também é gratuito. </w:t>
      </w:r>
      <w:r w:rsidRPr="007326C8">
        <w:rPr>
          <w:rFonts w:ascii="Times New Roman" w:hAnsi="Times New Roman"/>
          <w:bCs/>
          <w:sz w:val="24"/>
          <w:szCs w:val="24"/>
        </w:rPr>
        <w:t>Há atualmente distribuições para Windows, Linux e OS X.</w:t>
      </w:r>
    </w:p>
    <w:p w:rsidR="00476D11" w:rsidRDefault="00476D11" w:rsidP="00476D11">
      <w:pPr>
        <w:autoSpaceDE w:val="0"/>
        <w:autoSpaceDN w:val="0"/>
        <w:adjustRightInd w:val="0"/>
        <w:spacing w:after="0" w:line="240" w:lineRule="auto"/>
        <w:jc w:val="center"/>
        <w:rPr>
          <w:rFonts w:ascii="Times New Roman" w:hAnsi="Times New Roman"/>
          <w:bCs/>
          <w:sz w:val="20"/>
          <w:szCs w:val="20"/>
        </w:rPr>
      </w:pPr>
    </w:p>
    <w:p w:rsidR="005B3941" w:rsidRDefault="005B3941" w:rsidP="00476D11">
      <w:pPr>
        <w:autoSpaceDE w:val="0"/>
        <w:autoSpaceDN w:val="0"/>
        <w:adjustRightInd w:val="0"/>
        <w:spacing w:after="0" w:line="240" w:lineRule="auto"/>
        <w:jc w:val="center"/>
        <w:rPr>
          <w:rFonts w:ascii="Times New Roman" w:hAnsi="Times New Roman"/>
          <w:bCs/>
          <w:sz w:val="20"/>
          <w:szCs w:val="20"/>
        </w:rPr>
      </w:pPr>
    </w:p>
    <w:p w:rsidR="005B3941" w:rsidRDefault="005B3941" w:rsidP="00476D11">
      <w:pPr>
        <w:autoSpaceDE w:val="0"/>
        <w:autoSpaceDN w:val="0"/>
        <w:adjustRightInd w:val="0"/>
        <w:spacing w:after="0" w:line="240" w:lineRule="auto"/>
        <w:jc w:val="center"/>
        <w:rPr>
          <w:rFonts w:ascii="Times New Roman" w:hAnsi="Times New Roman"/>
          <w:bCs/>
          <w:sz w:val="20"/>
          <w:szCs w:val="20"/>
        </w:rPr>
      </w:pPr>
    </w:p>
    <w:p w:rsidR="00CB54AB" w:rsidRDefault="00CB54AB" w:rsidP="00476D11">
      <w:pPr>
        <w:autoSpaceDE w:val="0"/>
        <w:autoSpaceDN w:val="0"/>
        <w:adjustRightInd w:val="0"/>
        <w:spacing w:after="0" w:line="240" w:lineRule="auto"/>
        <w:jc w:val="center"/>
        <w:rPr>
          <w:rFonts w:ascii="Times New Roman" w:hAnsi="Times New Roman"/>
          <w:bCs/>
          <w:sz w:val="20"/>
          <w:szCs w:val="20"/>
        </w:rPr>
      </w:pPr>
    </w:p>
    <w:p w:rsidR="005B3941" w:rsidRDefault="005B3941" w:rsidP="00476D11">
      <w:pPr>
        <w:autoSpaceDE w:val="0"/>
        <w:autoSpaceDN w:val="0"/>
        <w:adjustRightInd w:val="0"/>
        <w:spacing w:after="0" w:line="240" w:lineRule="auto"/>
        <w:jc w:val="center"/>
        <w:rPr>
          <w:rFonts w:ascii="Times New Roman" w:hAnsi="Times New Roman"/>
          <w:bCs/>
          <w:sz w:val="20"/>
          <w:szCs w:val="20"/>
        </w:rPr>
      </w:pPr>
    </w:p>
    <w:p w:rsidR="00476D11" w:rsidRDefault="00476D11" w:rsidP="00476D11">
      <w:pPr>
        <w:autoSpaceDE w:val="0"/>
        <w:autoSpaceDN w:val="0"/>
        <w:adjustRightInd w:val="0"/>
        <w:spacing w:after="0" w:line="240" w:lineRule="auto"/>
        <w:jc w:val="center"/>
        <w:rPr>
          <w:rFonts w:ascii="Times New Roman" w:hAnsi="Times New Roman"/>
          <w:bCs/>
          <w:sz w:val="20"/>
          <w:szCs w:val="20"/>
        </w:rPr>
      </w:pPr>
    </w:p>
    <w:p w:rsidR="00476D11" w:rsidRDefault="00476D11" w:rsidP="00476D11">
      <w:pPr>
        <w:autoSpaceDE w:val="0"/>
        <w:autoSpaceDN w:val="0"/>
        <w:adjustRightInd w:val="0"/>
        <w:spacing w:after="0" w:line="240" w:lineRule="auto"/>
        <w:jc w:val="center"/>
        <w:rPr>
          <w:rFonts w:ascii="Times New Roman" w:hAnsi="Times New Roman"/>
          <w:bCs/>
          <w:sz w:val="20"/>
          <w:szCs w:val="20"/>
        </w:rPr>
      </w:pPr>
    </w:p>
    <w:p w:rsidR="00476D11" w:rsidRDefault="00476D11" w:rsidP="00476D11">
      <w:pPr>
        <w:autoSpaceDE w:val="0"/>
        <w:autoSpaceDN w:val="0"/>
        <w:adjustRightInd w:val="0"/>
        <w:spacing w:after="0" w:line="240" w:lineRule="auto"/>
        <w:jc w:val="center"/>
        <w:rPr>
          <w:rFonts w:ascii="Times New Roman" w:hAnsi="Times New Roman"/>
          <w:bCs/>
          <w:sz w:val="20"/>
          <w:szCs w:val="20"/>
        </w:rPr>
      </w:pPr>
    </w:p>
    <w:p w:rsidR="00476D11" w:rsidRDefault="00476D11" w:rsidP="00476D11">
      <w:pPr>
        <w:autoSpaceDE w:val="0"/>
        <w:autoSpaceDN w:val="0"/>
        <w:adjustRightInd w:val="0"/>
        <w:spacing w:after="0" w:line="240" w:lineRule="auto"/>
        <w:jc w:val="center"/>
        <w:rPr>
          <w:rFonts w:ascii="Times New Roman" w:hAnsi="Times New Roman"/>
          <w:bCs/>
          <w:sz w:val="20"/>
          <w:szCs w:val="20"/>
        </w:rPr>
      </w:pPr>
    </w:p>
    <w:p w:rsidR="00BB098A" w:rsidRDefault="00BB098A" w:rsidP="005B3941">
      <w:pPr>
        <w:autoSpaceDE w:val="0"/>
        <w:autoSpaceDN w:val="0"/>
        <w:adjustRightInd w:val="0"/>
        <w:spacing w:after="0" w:line="240" w:lineRule="auto"/>
        <w:jc w:val="center"/>
        <w:rPr>
          <w:rFonts w:ascii="Times New Roman" w:hAnsi="Times New Roman"/>
          <w:bCs/>
          <w:sz w:val="20"/>
          <w:szCs w:val="20"/>
        </w:rPr>
      </w:pPr>
    </w:p>
    <w:p w:rsidR="002066B9" w:rsidRDefault="00BB098A" w:rsidP="005B3941">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sz w:val="20"/>
          <w:szCs w:val="20"/>
        </w:rPr>
        <w:lastRenderedPageBreak/>
        <w:t>Figura 13 - Página do W</w:t>
      </w:r>
      <w:r w:rsidR="00476D11" w:rsidRPr="00193510">
        <w:rPr>
          <w:rFonts w:ascii="Times New Roman" w:hAnsi="Times New Roman"/>
          <w:bCs/>
          <w:sz w:val="20"/>
          <w:szCs w:val="20"/>
        </w:rPr>
        <w:t>AMPP</w:t>
      </w:r>
    </w:p>
    <w:p w:rsidR="002066B9" w:rsidRPr="007326C8" w:rsidRDefault="00BB098A" w:rsidP="00B92563">
      <w:pPr>
        <w:autoSpaceDE w:val="0"/>
        <w:autoSpaceDN w:val="0"/>
        <w:adjustRightInd w:val="0"/>
        <w:spacing w:after="0" w:line="240" w:lineRule="auto"/>
        <w:jc w:val="center"/>
        <w:rPr>
          <w:rFonts w:ascii="Times New Roman" w:hAnsi="Times New Roman"/>
          <w:bCs/>
          <w:sz w:val="24"/>
          <w:szCs w:val="24"/>
        </w:rPr>
      </w:pPr>
      <w:r>
        <w:rPr>
          <w:rFonts w:ascii="Times New Roman" w:hAnsi="Times New Roman"/>
          <w:bCs/>
          <w:noProof/>
          <w:sz w:val="24"/>
          <w:szCs w:val="24"/>
        </w:rPr>
        <w:drawing>
          <wp:inline distT="0" distB="0" distL="0" distR="0">
            <wp:extent cx="3752850" cy="390921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www-wampserver-com-en-14483280615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5919" cy="3912416"/>
                    </a:xfrm>
                    <a:prstGeom prst="rect">
                      <a:avLst/>
                    </a:prstGeom>
                  </pic:spPr>
                </pic:pic>
              </a:graphicData>
            </a:graphic>
          </wp:inline>
        </w:drawing>
      </w:r>
    </w:p>
    <w:p w:rsidR="005F3486" w:rsidRPr="007326C8" w:rsidRDefault="005F3486" w:rsidP="00730AB4">
      <w:pPr>
        <w:autoSpaceDE w:val="0"/>
        <w:autoSpaceDN w:val="0"/>
        <w:adjustRightInd w:val="0"/>
        <w:spacing w:after="0" w:line="240" w:lineRule="auto"/>
        <w:rPr>
          <w:rFonts w:ascii="Times New Roman" w:hAnsi="Times New Roman"/>
          <w:b/>
          <w:bCs/>
          <w:sz w:val="24"/>
          <w:szCs w:val="24"/>
        </w:rPr>
      </w:pPr>
    </w:p>
    <w:p w:rsidR="005F3486" w:rsidRPr="007326C8" w:rsidRDefault="00476D11" w:rsidP="00BB098A">
      <w:pPr>
        <w:autoSpaceDE w:val="0"/>
        <w:autoSpaceDN w:val="0"/>
        <w:adjustRightInd w:val="0"/>
        <w:spacing w:after="0" w:line="240" w:lineRule="auto"/>
        <w:jc w:val="center"/>
        <w:rPr>
          <w:rFonts w:ascii="Times New Roman" w:hAnsi="Times New Roman"/>
          <w:b/>
          <w:bCs/>
          <w:sz w:val="24"/>
          <w:szCs w:val="24"/>
        </w:rPr>
      </w:pPr>
      <w:r w:rsidRPr="00193510">
        <w:rPr>
          <w:rFonts w:ascii="Times New Roman" w:hAnsi="Times New Roman"/>
          <w:bCs/>
          <w:sz w:val="20"/>
          <w:szCs w:val="20"/>
        </w:rPr>
        <w:t xml:space="preserve">Fonte: </w:t>
      </w:r>
      <w:r w:rsidR="00BB098A" w:rsidRPr="00BB098A">
        <w:rPr>
          <w:rFonts w:ascii="Times New Roman" w:hAnsi="Times New Roman"/>
          <w:bCs/>
          <w:sz w:val="20"/>
          <w:szCs w:val="20"/>
        </w:rPr>
        <w:t>http://www.wampserver.com/en/</w:t>
      </w:r>
    </w:p>
    <w:p w:rsidR="005F3486" w:rsidRPr="00833E50" w:rsidRDefault="00FE26F3" w:rsidP="00EA754C">
      <w:pPr>
        <w:pStyle w:val="Ttulo2"/>
        <w:ind w:left="0" w:firstLine="0"/>
        <w:rPr>
          <w:sz w:val="24"/>
          <w:szCs w:val="24"/>
        </w:rPr>
      </w:pPr>
      <w:bookmarkStart w:id="13" w:name="_Toc434933366"/>
      <w:r w:rsidRPr="00833E50">
        <w:rPr>
          <w:sz w:val="24"/>
          <w:szCs w:val="24"/>
        </w:rPr>
        <w:t>Requisitos de Segurança de Software</w:t>
      </w:r>
      <w:bookmarkEnd w:id="13"/>
    </w:p>
    <w:p w:rsidR="00FE26F3" w:rsidRDefault="00FE26F3" w:rsidP="00FE26F3">
      <w:pPr>
        <w:autoSpaceDE w:val="0"/>
        <w:autoSpaceDN w:val="0"/>
        <w:adjustRightInd w:val="0"/>
        <w:spacing w:after="0" w:line="360" w:lineRule="auto"/>
        <w:ind w:firstLine="708"/>
        <w:jc w:val="both"/>
        <w:rPr>
          <w:rFonts w:ascii="Times New Roman" w:hAnsi="Times New Roman"/>
          <w:sz w:val="24"/>
          <w:szCs w:val="24"/>
        </w:rPr>
      </w:pPr>
    </w:p>
    <w:p w:rsidR="00FE26F3" w:rsidRPr="00B35C2B" w:rsidRDefault="00FE26F3" w:rsidP="00FE26F3">
      <w:pPr>
        <w:autoSpaceDE w:val="0"/>
        <w:autoSpaceDN w:val="0"/>
        <w:adjustRightInd w:val="0"/>
        <w:spacing w:after="0" w:line="360" w:lineRule="auto"/>
        <w:ind w:firstLine="708"/>
        <w:jc w:val="both"/>
        <w:rPr>
          <w:rFonts w:ascii="Times New Roman" w:hAnsi="Times New Roman"/>
          <w:sz w:val="24"/>
          <w:szCs w:val="24"/>
        </w:rPr>
      </w:pPr>
      <w:r w:rsidRPr="00B35C2B">
        <w:rPr>
          <w:rFonts w:ascii="Times New Roman" w:hAnsi="Times New Roman"/>
          <w:sz w:val="24"/>
          <w:szCs w:val="24"/>
        </w:rPr>
        <w:t>Um sistema só poderá ser considerado capaz de manter informações de forma segura se elas não puderem ser interceptadas; se interceptadas, não puderem ser entendidas e se não puderem ser alteradas ou falsificadas.</w:t>
      </w:r>
    </w:p>
    <w:p w:rsidR="00FE26F3" w:rsidRPr="00B35C2B" w:rsidRDefault="00FE26F3" w:rsidP="00FE26F3">
      <w:pPr>
        <w:autoSpaceDE w:val="0"/>
        <w:autoSpaceDN w:val="0"/>
        <w:adjustRightInd w:val="0"/>
        <w:spacing w:after="0" w:line="360" w:lineRule="auto"/>
        <w:ind w:firstLine="708"/>
        <w:jc w:val="both"/>
        <w:rPr>
          <w:rFonts w:ascii="Times New Roman" w:hAnsi="Times New Roman"/>
          <w:sz w:val="24"/>
          <w:szCs w:val="24"/>
        </w:rPr>
      </w:pPr>
      <w:r w:rsidRPr="00B35C2B">
        <w:rPr>
          <w:rFonts w:ascii="Times New Roman" w:hAnsi="Times New Roman"/>
          <w:sz w:val="24"/>
          <w:szCs w:val="24"/>
        </w:rPr>
        <w:t>A fim de manter os dados de forma segura, os principais objetivos da proteção dos dados são:</w:t>
      </w: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r w:rsidRPr="00B35C2B">
        <w:rPr>
          <w:rFonts w:ascii="Times New Roman" w:hAnsi="Times New Roman"/>
          <w:sz w:val="24"/>
          <w:szCs w:val="24"/>
        </w:rPr>
        <w:t>Confiabilidade: Evitar a aquisição de informações não autorizada.</w:t>
      </w: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r w:rsidRPr="00B35C2B">
        <w:rPr>
          <w:rFonts w:ascii="Times New Roman" w:hAnsi="Times New Roman"/>
          <w:sz w:val="24"/>
          <w:szCs w:val="24"/>
        </w:rPr>
        <w:t>Integridade: Evitar a modificação de dados não autorizada.</w:t>
      </w: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r w:rsidRPr="00B35C2B">
        <w:rPr>
          <w:rFonts w:ascii="Times New Roman" w:hAnsi="Times New Roman"/>
          <w:sz w:val="24"/>
          <w:szCs w:val="24"/>
        </w:rPr>
        <w:t>Disponibilidade: Evitar que dados restritos sejam disponibilizados para pessoas não autorizadas.</w:t>
      </w: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r w:rsidRPr="00B35C2B">
        <w:rPr>
          <w:rFonts w:ascii="Times New Roman" w:hAnsi="Times New Roman"/>
          <w:sz w:val="24"/>
          <w:szCs w:val="24"/>
        </w:rPr>
        <w:t>Responsabilidade: Estar pronto para identificar a pessoa responsável por cada transação.</w:t>
      </w:r>
    </w:p>
    <w:p w:rsidR="00FE26F3" w:rsidRPr="00B35C2B" w:rsidRDefault="00FE26F3" w:rsidP="00FE26F3">
      <w:pPr>
        <w:autoSpaceDE w:val="0"/>
        <w:autoSpaceDN w:val="0"/>
        <w:adjustRightInd w:val="0"/>
        <w:spacing w:after="0" w:line="360" w:lineRule="auto"/>
        <w:jc w:val="both"/>
        <w:rPr>
          <w:rFonts w:ascii="Times New Roman" w:hAnsi="Times New Roman"/>
          <w:sz w:val="24"/>
          <w:szCs w:val="24"/>
        </w:rPr>
      </w:pPr>
    </w:p>
    <w:p w:rsidR="00FE26F3" w:rsidRPr="00A047D5" w:rsidRDefault="00FE26F3" w:rsidP="00FE26F3">
      <w:pPr>
        <w:autoSpaceDE w:val="0"/>
        <w:autoSpaceDN w:val="0"/>
        <w:adjustRightInd w:val="0"/>
        <w:spacing w:after="0" w:line="360" w:lineRule="auto"/>
        <w:ind w:firstLine="360"/>
        <w:jc w:val="both"/>
        <w:rPr>
          <w:rFonts w:ascii="Times New Roman" w:hAnsi="Times New Roman"/>
          <w:sz w:val="24"/>
          <w:szCs w:val="24"/>
        </w:rPr>
      </w:pPr>
      <w:r w:rsidRPr="00B35C2B">
        <w:rPr>
          <w:rFonts w:ascii="Times New Roman" w:hAnsi="Times New Roman"/>
          <w:sz w:val="24"/>
          <w:szCs w:val="24"/>
        </w:rPr>
        <w:lastRenderedPageBreak/>
        <w:t>Aliada a segurança, a confiabilidade dos dados tem um papel bastante significativo no contexto de sistemas de informação, já que um sistema só poderá ser considerado confiável se for reconhecido como seguro.</w:t>
      </w:r>
    </w:p>
    <w:p w:rsidR="00FE26F3" w:rsidRPr="00A047D5" w:rsidRDefault="00FE26F3" w:rsidP="00FE26F3">
      <w:pPr>
        <w:autoSpaceDE w:val="0"/>
        <w:autoSpaceDN w:val="0"/>
        <w:adjustRightInd w:val="0"/>
        <w:spacing w:after="0" w:line="360" w:lineRule="auto"/>
        <w:rPr>
          <w:rFonts w:ascii="Times New Roman" w:hAnsi="Times New Roman"/>
          <w:sz w:val="24"/>
          <w:szCs w:val="24"/>
        </w:rPr>
      </w:pPr>
    </w:p>
    <w:p w:rsidR="00FE26F3" w:rsidRPr="00833E50" w:rsidRDefault="00FE26F3" w:rsidP="000122F7">
      <w:pPr>
        <w:pStyle w:val="Ttulo3"/>
        <w:ind w:left="0" w:firstLine="0"/>
        <w:rPr>
          <w:rFonts w:ascii="Times New Roman" w:hAnsi="Times New Roman"/>
          <w:sz w:val="24"/>
          <w:szCs w:val="24"/>
        </w:rPr>
      </w:pPr>
      <w:r w:rsidRPr="00833E50">
        <w:rPr>
          <w:rFonts w:ascii="Times New Roman" w:hAnsi="Times New Roman"/>
          <w:sz w:val="24"/>
          <w:szCs w:val="24"/>
        </w:rPr>
        <w:t xml:space="preserve">Mecanismos de segurança da </w:t>
      </w:r>
      <w:r w:rsidR="00833E50">
        <w:rPr>
          <w:rFonts w:ascii="Times New Roman" w:hAnsi="Times New Roman"/>
          <w:sz w:val="24"/>
          <w:szCs w:val="24"/>
        </w:rPr>
        <w:t>Linguagem de Programação e SGDB</w:t>
      </w:r>
    </w:p>
    <w:p w:rsidR="00833E50" w:rsidRDefault="00833E50" w:rsidP="00833E50">
      <w:pPr>
        <w:spacing w:after="0" w:line="360" w:lineRule="auto"/>
        <w:ind w:firstLine="708"/>
        <w:jc w:val="both"/>
        <w:rPr>
          <w:rFonts w:ascii="Times New Roman" w:hAnsi="Times New Roman"/>
          <w:sz w:val="24"/>
          <w:szCs w:val="24"/>
        </w:rPr>
      </w:pPr>
    </w:p>
    <w:p w:rsidR="00FE26F3" w:rsidRDefault="00FE26F3" w:rsidP="00FE26F3">
      <w:pPr>
        <w:spacing w:line="360" w:lineRule="auto"/>
        <w:ind w:firstLine="708"/>
        <w:jc w:val="both"/>
        <w:rPr>
          <w:rFonts w:ascii="Times New Roman" w:hAnsi="Times New Roman"/>
          <w:sz w:val="24"/>
          <w:szCs w:val="24"/>
        </w:rPr>
      </w:pPr>
      <w:r w:rsidRPr="00331884">
        <w:rPr>
          <w:rFonts w:ascii="Times New Roman" w:hAnsi="Times New Roman"/>
          <w:sz w:val="24"/>
          <w:szCs w:val="24"/>
        </w:rPr>
        <w:t>Os mecanismos que podem ser usados incluem autenticação do usuário pelo</w:t>
      </w:r>
      <w:r>
        <w:rPr>
          <w:rFonts w:ascii="Times New Roman" w:hAnsi="Times New Roman"/>
          <w:sz w:val="24"/>
          <w:szCs w:val="24"/>
        </w:rPr>
        <w:t xml:space="preserve"> </w:t>
      </w:r>
      <w:r w:rsidRPr="00331884">
        <w:rPr>
          <w:rFonts w:ascii="Times New Roman" w:hAnsi="Times New Roman"/>
          <w:sz w:val="24"/>
          <w:szCs w:val="24"/>
        </w:rPr>
        <w:t>Gerenciador de Aplicação em cooperação com o SGBD, controle do fluxo da navegação pelo Gerenciador de Aplicação com a definição do ponto de início da aplicação e todo o caminho que o usuário deve seguir, página por página, além do controle dos privilégios dos usuários.</w:t>
      </w:r>
    </w:p>
    <w:p w:rsidR="00FE26F3" w:rsidRPr="00331884" w:rsidRDefault="00FE26F3" w:rsidP="00FE26F3">
      <w:pPr>
        <w:spacing w:line="360" w:lineRule="auto"/>
        <w:ind w:firstLine="708"/>
        <w:jc w:val="both"/>
        <w:rPr>
          <w:rFonts w:ascii="Times New Roman" w:hAnsi="Times New Roman"/>
          <w:sz w:val="24"/>
          <w:szCs w:val="24"/>
        </w:rPr>
      </w:pPr>
    </w:p>
    <w:p w:rsidR="00FE26F3" w:rsidRPr="00833E50" w:rsidRDefault="00FE26F3" w:rsidP="00B556CF">
      <w:pPr>
        <w:pStyle w:val="Ttulo3"/>
        <w:tabs>
          <w:tab w:val="left" w:pos="0"/>
        </w:tabs>
        <w:ind w:left="0" w:firstLine="0"/>
        <w:rPr>
          <w:rFonts w:ascii="Times New Roman" w:hAnsi="Times New Roman"/>
          <w:sz w:val="24"/>
          <w:szCs w:val="24"/>
        </w:rPr>
      </w:pPr>
      <w:r w:rsidRPr="00833E50">
        <w:rPr>
          <w:rFonts w:ascii="Times New Roman" w:hAnsi="Times New Roman"/>
          <w:sz w:val="24"/>
          <w:szCs w:val="24"/>
        </w:rPr>
        <w:t>Mecanismos de Segurança e Privacidade de Dados.</w:t>
      </w:r>
    </w:p>
    <w:p w:rsidR="00B556CF" w:rsidRDefault="00B556CF" w:rsidP="00B556CF">
      <w:pPr>
        <w:spacing w:after="0" w:line="360" w:lineRule="auto"/>
        <w:ind w:firstLine="708"/>
        <w:jc w:val="both"/>
        <w:rPr>
          <w:rFonts w:ascii="Times New Roman" w:hAnsi="Times New Roman"/>
          <w:sz w:val="24"/>
          <w:szCs w:val="24"/>
        </w:rPr>
      </w:pPr>
    </w:p>
    <w:p w:rsidR="00FE26F3" w:rsidRPr="00D807ED" w:rsidRDefault="00FE26F3" w:rsidP="00FE26F3">
      <w:pPr>
        <w:spacing w:line="360" w:lineRule="auto"/>
        <w:ind w:firstLine="708"/>
        <w:jc w:val="both"/>
        <w:rPr>
          <w:rFonts w:ascii="Times New Roman" w:hAnsi="Times New Roman"/>
          <w:sz w:val="24"/>
          <w:szCs w:val="24"/>
        </w:rPr>
      </w:pPr>
      <w:r w:rsidRPr="00D807ED">
        <w:rPr>
          <w:rFonts w:ascii="Times New Roman" w:hAnsi="Times New Roman"/>
          <w:sz w:val="24"/>
          <w:szCs w:val="24"/>
        </w:rPr>
        <w:t>A maior parte dos mecanismos de segurança baseia-se em criptografia de chave pública e assinatura confiável e uma implementação dos protocolos SSL e TLS.</w:t>
      </w:r>
    </w:p>
    <w:p w:rsidR="00FE26F3" w:rsidRPr="004B2D85" w:rsidRDefault="00FE26F3" w:rsidP="00FE26F3">
      <w:pPr>
        <w:spacing w:line="360" w:lineRule="auto"/>
        <w:ind w:firstLine="708"/>
        <w:jc w:val="both"/>
      </w:pPr>
      <w:r w:rsidRPr="00D807ED">
        <w:rPr>
          <w:rFonts w:ascii="Times New Roman" w:hAnsi="Times New Roman"/>
          <w:sz w:val="24"/>
          <w:szCs w:val="24"/>
        </w:rPr>
        <w:t>Os próximos tópicos abordarão os mecanismos mais utilizados hoje para prover a segurança das informações na Web.</w:t>
      </w:r>
    </w:p>
    <w:p w:rsidR="00FE26F3" w:rsidRPr="008545A8" w:rsidRDefault="00FE26F3" w:rsidP="00B556CF">
      <w:pPr>
        <w:pStyle w:val="Ttulo3"/>
        <w:numPr>
          <w:ilvl w:val="3"/>
          <w:numId w:val="7"/>
        </w:numPr>
        <w:rPr>
          <w:rFonts w:ascii="Times New Roman" w:hAnsi="Times New Roman"/>
          <w:sz w:val="24"/>
          <w:szCs w:val="24"/>
        </w:rPr>
      </w:pPr>
      <w:r w:rsidRPr="008545A8">
        <w:rPr>
          <w:rFonts w:ascii="Times New Roman" w:hAnsi="Times New Roman"/>
          <w:sz w:val="24"/>
          <w:szCs w:val="24"/>
        </w:rPr>
        <w:tab/>
        <w:t>Encriptação</w:t>
      </w:r>
    </w:p>
    <w:p w:rsidR="00FE26F3" w:rsidRPr="00D807ED" w:rsidRDefault="00FE26F3" w:rsidP="00FE26F3">
      <w:pPr>
        <w:autoSpaceDE w:val="0"/>
        <w:autoSpaceDN w:val="0"/>
        <w:adjustRightInd w:val="0"/>
        <w:spacing w:after="0" w:line="360" w:lineRule="auto"/>
        <w:ind w:firstLine="708"/>
        <w:jc w:val="both"/>
        <w:rPr>
          <w:rFonts w:ascii="Times New Roman" w:hAnsi="Times New Roman"/>
          <w:sz w:val="24"/>
          <w:szCs w:val="24"/>
        </w:rPr>
      </w:pPr>
      <w:r w:rsidRPr="00D807ED">
        <w:rPr>
          <w:rFonts w:ascii="Times New Roman" w:hAnsi="Times New Roman"/>
          <w:sz w:val="24"/>
          <w:szCs w:val="24"/>
        </w:rPr>
        <w:t xml:space="preserve">O processo de criptografia é basicamente feito por algoritmos que fazem o </w:t>
      </w:r>
      <w:proofErr w:type="spellStart"/>
      <w:r w:rsidRPr="00D807ED">
        <w:rPr>
          <w:rFonts w:ascii="Times New Roman" w:hAnsi="Times New Roman"/>
          <w:sz w:val="24"/>
          <w:szCs w:val="24"/>
        </w:rPr>
        <w:t>embaralhamento</w:t>
      </w:r>
      <w:proofErr w:type="spellEnd"/>
      <w:r w:rsidRPr="00D807ED">
        <w:rPr>
          <w:rFonts w:ascii="Times New Roman" w:hAnsi="Times New Roman"/>
          <w:sz w:val="24"/>
          <w:szCs w:val="24"/>
        </w:rPr>
        <w:t xml:space="preserve"> dos bits desses dados a partir de uma determinada chave ou par de chaves, dependendo do sistema criptográfico escolhido.</w:t>
      </w:r>
    </w:p>
    <w:p w:rsidR="00FE26F3" w:rsidRPr="00D807ED" w:rsidRDefault="00FE26F3" w:rsidP="00FE26F3">
      <w:pPr>
        <w:autoSpaceDE w:val="0"/>
        <w:autoSpaceDN w:val="0"/>
        <w:adjustRightInd w:val="0"/>
        <w:spacing w:after="0" w:line="360" w:lineRule="auto"/>
        <w:jc w:val="both"/>
        <w:rPr>
          <w:rFonts w:ascii="Times New Roman" w:hAnsi="Times New Roman"/>
          <w:sz w:val="24"/>
          <w:szCs w:val="24"/>
        </w:rPr>
      </w:pPr>
      <w:r w:rsidRPr="00D807ED">
        <w:rPr>
          <w:rFonts w:ascii="Times New Roman" w:hAnsi="Times New Roman"/>
          <w:sz w:val="24"/>
          <w:szCs w:val="24"/>
        </w:rPr>
        <w:t xml:space="preserve">Os algoritmos de encriptação disponíveis hoje são eficientes e serão bons o suficiente por vários anos, isso torna o mecanismo confiável e recomendado para muitos sistemas que precisam de um sistema se segurança eficaz. </w:t>
      </w:r>
    </w:p>
    <w:p w:rsidR="00FE26F3" w:rsidRPr="009004B7" w:rsidRDefault="00FE26F3" w:rsidP="000122F7">
      <w:pPr>
        <w:pStyle w:val="Ttulo3"/>
        <w:numPr>
          <w:ilvl w:val="3"/>
          <w:numId w:val="7"/>
        </w:numPr>
        <w:spacing w:line="360" w:lineRule="auto"/>
        <w:jc w:val="both"/>
        <w:rPr>
          <w:rFonts w:ascii="Times New Roman" w:hAnsi="Times New Roman"/>
          <w:sz w:val="24"/>
          <w:szCs w:val="24"/>
        </w:rPr>
      </w:pPr>
      <w:r w:rsidRPr="009004B7">
        <w:rPr>
          <w:rFonts w:ascii="Times New Roman" w:hAnsi="Times New Roman"/>
          <w:sz w:val="24"/>
          <w:szCs w:val="24"/>
        </w:rPr>
        <w:t>Protocolos de criptografia</w:t>
      </w:r>
    </w:p>
    <w:p w:rsidR="00FE26F3" w:rsidRPr="00D807ED" w:rsidRDefault="00FE26F3" w:rsidP="00FE26F3">
      <w:pPr>
        <w:autoSpaceDE w:val="0"/>
        <w:autoSpaceDN w:val="0"/>
        <w:adjustRightInd w:val="0"/>
        <w:spacing w:after="0" w:line="360" w:lineRule="auto"/>
        <w:ind w:firstLine="708"/>
        <w:jc w:val="both"/>
        <w:rPr>
          <w:rFonts w:ascii="Times New Roman" w:hAnsi="Times New Roman"/>
          <w:sz w:val="24"/>
          <w:szCs w:val="24"/>
        </w:rPr>
      </w:pPr>
      <w:r w:rsidRPr="00D807ED">
        <w:rPr>
          <w:rFonts w:ascii="Times New Roman" w:hAnsi="Times New Roman"/>
          <w:sz w:val="24"/>
          <w:szCs w:val="24"/>
        </w:rPr>
        <w:t>Os principais protocolos utilizados hoje a fim de prover a segurança dos dados na Web são o SSL e o TLS. Ambos utilizados para a comunicação segura em transferências SMTP, HTTP e em outros tipos de transações que envolvam dados de valor.</w:t>
      </w:r>
    </w:p>
    <w:p w:rsidR="00FE26F3" w:rsidRPr="00D807ED" w:rsidRDefault="00FE26F3" w:rsidP="00FE26F3">
      <w:pPr>
        <w:autoSpaceDE w:val="0"/>
        <w:autoSpaceDN w:val="0"/>
        <w:adjustRightInd w:val="0"/>
        <w:spacing w:after="0" w:line="360" w:lineRule="auto"/>
        <w:ind w:firstLine="708"/>
        <w:jc w:val="both"/>
        <w:rPr>
          <w:rFonts w:ascii="Times New Roman" w:hAnsi="Times New Roman"/>
          <w:sz w:val="24"/>
          <w:szCs w:val="24"/>
        </w:rPr>
      </w:pPr>
      <w:r w:rsidRPr="00D807ED">
        <w:rPr>
          <w:rFonts w:ascii="Times New Roman" w:hAnsi="Times New Roman"/>
          <w:sz w:val="24"/>
          <w:szCs w:val="24"/>
        </w:rPr>
        <w:lastRenderedPageBreak/>
        <w:t>Ambos, SSL e TLS, são basicamente o mesmo protocolo, porém o TLS contém melhorias em relação ao seu antecessor, o SSL. Por conta disso, o protocolo SSL 3.0 também é conhecido como SSL3, e o TLS 1.0 como TLS1 ou ainda SSL3.1.</w:t>
      </w:r>
    </w:p>
    <w:p w:rsidR="00FE26F3" w:rsidRPr="00D807ED" w:rsidRDefault="00FE26F3" w:rsidP="00FE26F3">
      <w:pPr>
        <w:autoSpaceDE w:val="0"/>
        <w:autoSpaceDN w:val="0"/>
        <w:adjustRightInd w:val="0"/>
        <w:spacing w:after="0" w:line="360" w:lineRule="auto"/>
        <w:jc w:val="both"/>
        <w:rPr>
          <w:rFonts w:ascii="Times New Roman" w:hAnsi="Times New Roman"/>
          <w:sz w:val="24"/>
          <w:szCs w:val="24"/>
        </w:rPr>
      </w:pPr>
      <w:r w:rsidRPr="00D807ED">
        <w:rPr>
          <w:rFonts w:ascii="Times New Roman" w:hAnsi="Times New Roman"/>
          <w:sz w:val="24"/>
          <w:szCs w:val="24"/>
        </w:rPr>
        <w:t>Por serem bastante semelhantes, o próximo tópico detalhará apenas o funcionamento do TLS, já que o SSL pode ser analogamente compreendido.</w:t>
      </w:r>
    </w:p>
    <w:p w:rsidR="00FE26F3" w:rsidRPr="009004B7" w:rsidRDefault="00FE26F3" w:rsidP="00FE26F3">
      <w:pPr>
        <w:pStyle w:val="Ttulo3"/>
        <w:numPr>
          <w:ilvl w:val="3"/>
          <w:numId w:val="7"/>
        </w:numPr>
        <w:tabs>
          <w:tab w:val="clear" w:pos="1728"/>
          <w:tab w:val="left" w:pos="993"/>
        </w:tabs>
        <w:spacing w:line="360" w:lineRule="auto"/>
        <w:jc w:val="both"/>
        <w:rPr>
          <w:rFonts w:ascii="Times New Roman" w:hAnsi="Times New Roman"/>
          <w:sz w:val="24"/>
          <w:szCs w:val="24"/>
        </w:rPr>
      </w:pPr>
      <w:r w:rsidRPr="009004B7">
        <w:rPr>
          <w:rFonts w:ascii="Times New Roman" w:hAnsi="Times New Roman"/>
          <w:sz w:val="24"/>
          <w:szCs w:val="24"/>
        </w:rPr>
        <w:t>TLS</w:t>
      </w:r>
    </w:p>
    <w:p w:rsidR="00FE26F3" w:rsidRPr="00D807ED" w:rsidRDefault="00FE26F3" w:rsidP="00FE26F3">
      <w:pPr>
        <w:autoSpaceDE w:val="0"/>
        <w:autoSpaceDN w:val="0"/>
        <w:adjustRightInd w:val="0"/>
        <w:spacing w:after="0" w:line="360" w:lineRule="auto"/>
        <w:ind w:firstLine="708"/>
        <w:jc w:val="both"/>
        <w:rPr>
          <w:rFonts w:ascii="Times New Roman" w:hAnsi="Times New Roman"/>
          <w:sz w:val="24"/>
          <w:szCs w:val="24"/>
        </w:rPr>
      </w:pPr>
      <w:r w:rsidRPr="00D807ED">
        <w:rPr>
          <w:rFonts w:ascii="Times New Roman" w:hAnsi="Times New Roman"/>
          <w:sz w:val="24"/>
          <w:szCs w:val="24"/>
        </w:rPr>
        <w:t>Os principais objetivos do TLS são, em ordem de prioridade:</w:t>
      </w:r>
    </w:p>
    <w:p w:rsidR="00FE26F3" w:rsidRPr="009137BF" w:rsidRDefault="00FE26F3" w:rsidP="00FE26F3">
      <w:pPr>
        <w:pStyle w:val="PargrafodaLista"/>
        <w:numPr>
          <w:ilvl w:val="0"/>
          <w:numId w:val="19"/>
        </w:numPr>
        <w:autoSpaceDE w:val="0"/>
        <w:autoSpaceDN w:val="0"/>
        <w:adjustRightInd w:val="0"/>
        <w:spacing w:after="0" w:line="360" w:lineRule="auto"/>
        <w:ind w:left="0" w:hanging="10"/>
        <w:jc w:val="both"/>
        <w:rPr>
          <w:rFonts w:ascii="Times New Roman" w:hAnsi="Times New Roman"/>
          <w:sz w:val="24"/>
          <w:szCs w:val="24"/>
        </w:rPr>
      </w:pPr>
      <w:r w:rsidRPr="009137BF">
        <w:rPr>
          <w:rFonts w:ascii="Times New Roman" w:hAnsi="Times New Roman"/>
          <w:sz w:val="24"/>
          <w:szCs w:val="24"/>
        </w:rPr>
        <w:t>Segurança com criptografia: O TLS deve ser usado para estabelecer uma conexão segura entre duas partes.</w:t>
      </w:r>
    </w:p>
    <w:p w:rsidR="00FE26F3" w:rsidRPr="00D807ED" w:rsidRDefault="00FE26F3" w:rsidP="00FE26F3">
      <w:pPr>
        <w:autoSpaceDE w:val="0"/>
        <w:autoSpaceDN w:val="0"/>
        <w:adjustRightInd w:val="0"/>
        <w:spacing w:after="0" w:line="360" w:lineRule="auto"/>
        <w:jc w:val="both"/>
        <w:rPr>
          <w:rFonts w:ascii="Times New Roman" w:hAnsi="Times New Roman"/>
          <w:sz w:val="24"/>
          <w:szCs w:val="24"/>
        </w:rPr>
      </w:pPr>
    </w:p>
    <w:p w:rsidR="00FE26F3" w:rsidRPr="009137BF" w:rsidRDefault="00FE26F3" w:rsidP="00FE26F3">
      <w:pPr>
        <w:pStyle w:val="PargrafodaLista"/>
        <w:numPr>
          <w:ilvl w:val="0"/>
          <w:numId w:val="19"/>
        </w:numPr>
        <w:autoSpaceDE w:val="0"/>
        <w:autoSpaceDN w:val="0"/>
        <w:adjustRightInd w:val="0"/>
        <w:spacing w:after="0" w:line="360" w:lineRule="auto"/>
        <w:ind w:left="0" w:firstLine="0"/>
        <w:jc w:val="both"/>
        <w:rPr>
          <w:rFonts w:ascii="Times New Roman" w:hAnsi="Times New Roman"/>
          <w:sz w:val="24"/>
          <w:szCs w:val="24"/>
        </w:rPr>
      </w:pPr>
      <w:r w:rsidRPr="009137BF">
        <w:rPr>
          <w:rFonts w:ascii="Times New Roman" w:hAnsi="Times New Roman"/>
          <w:sz w:val="24"/>
          <w:szCs w:val="24"/>
        </w:rPr>
        <w:t>Interoperabilidade: Programadores independentes devem conseguir desenvolver aplicações utilizando TLS que possam trocar parâmetros criptográficos sem um conhecer o código do outro.</w:t>
      </w:r>
    </w:p>
    <w:p w:rsidR="00FE26F3" w:rsidRPr="00D807ED" w:rsidRDefault="00FE26F3" w:rsidP="00FE26F3">
      <w:pPr>
        <w:autoSpaceDE w:val="0"/>
        <w:autoSpaceDN w:val="0"/>
        <w:adjustRightInd w:val="0"/>
        <w:spacing w:after="0" w:line="360" w:lineRule="auto"/>
        <w:jc w:val="both"/>
        <w:rPr>
          <w:rFonts w:ascii="Times New Roman" w:hAnsi="Times New Roman"/>
          <w:sz w:val="24"/>
          <w:szCs w:val="24"/>
        </w:rPr>
      </w:pPr>
    </w:p>
    <w:p w:rsidR="00FE26F3" w:rsidRPr="009137BF" w:rsidRDefault="00FE26F3" w:rsidP="00FE26F3">
      <w:pPr>
        <w:pStyle w:val="PargrafodaLista"/>
        <w:numPr>
          <w:ilvl w:val="0"/>
          <w:numId w:val="19"/>
        </w:numPr>
        <w:autoSpaceDE w:val="0"/>
        <w:autoSpaceDN w:val="0"/>
        <w:adjustRightInd w:val="0"/>
        <w:spacing w:after="0" w:line="360" w:lineRule="auto"/>
        <w:ind w:left="0" w:firstLine="0"/>
        <w:jc w:val="both"/>
        <w:rPr>
          <w:rFonts w:ascii="Times New Roman" w:hAnsi="Times New Roman"/>
          <w:sz w:val="24"/>
          <w:szCs w:val="24"/>
        </w:rPr>
      </w:pPr>
      <w:r w:rsidRPr="009137BF">
        <w:rPr>
          <w:rFonts w:ascii="Times New Roman" w:hAnsi="Times New Roman"/>
          <w:sz w:val="24"/>
          <w:szCs w:val="24"/>
        </w:rPr>
        <w:t>Extensibilidade: O TLS busca o fornecimento de uma estrutura (framework), em que novos métodos de criptografia simétrica e assimétrica podem ser adicionados, sem a necessidade da implementação de uma nova biblioteca de segurança.</w:t>
      </w:r>
    </w:p>
    <w:p w:rsidR="00FE26F3" w:rsidRPr="00D807ED" w:rsidRDefault="00FE26F3" w:rsidP="00FE26F3">
      <w:pPr>
        <w:autoSpaceDE w:val="0"/>
        <w:autoSpaceDN w:val="0"/>
        <w:adjustRightInd w:val="0"/>
        <w:spacing w:after="0" w:line="360" w:lineRule="auto"/>
        <w:jc w:val="both"/>
        <w:rPr>
          <w:rFonts w:ascii="Times New Roman" w:hAnsi="Times New Roman"/>
          <w:sz w:val="24"/>
          <w:szCs w:val="24"/>
        </w:rPr>
      </w:pPr>
    </w:p>
    <w:p w:rsidR="00FE26F3" w:rsidRPr="009137BF" w:rsidRDefault="00FE26F3" w:rsidP="00FE26F3">
      <w:pPr>
        <w:pStyle w:val="PargrafodaLista"/>
        <w:numPr>
          <w:ilvl w:val="0"/>
          <w:numId w:val="19"/>
        </w:numPr>
        <w:autoSpaceDE w:val="0"/>
        <w:autoSpaceDN w:val="0"/>
        <w:adjustRightInd w:val="0"/>
        <w:spacing w:after="0" w:line="360" w:lineRule="auto"/>
        <w:ind w:left="0" w:firstLine="0"/>
        <w:jc w:val="both"/>
        <w:rPr>
          <w:rFonts w:ascii="Times New Roman" w:hAnsi="Times New Roman"/>
          <w:sz w:val="24"/>
          <w:szCs w:val="24"/>
        </w:rPr>
      </w:pPr>
      <w:r w:rsidRPr="009137BF">
        <w:rPr>
          <w:rFonts w:ascii="Times New Roman" w:hAnsi="Times New Roman"/>
          <w:sz w:val="24"/>
          <w:szCs w:val="24"/>
        </w:rPr>
        <w:t>Eficiência Relativa: Operações de criptografia, principalmente de chave pública, exigem um alto processamento. Sendo assim, o protocolo TLS incorporou um mecanismo de armazenamento para evitar que toda conexão ao ser estabelecida não precise processar operações de criptografia. Com isso, reduz-se também a atividade da rede.</w:t>
      </w:r>
    </w:p>
    <w:p w:rsidR="00730AB4" w:rsidRPr="009004B7" w:rsidRDefault="000F54E0" w:rsidP="00C04AB2">
      <w:pPr>
        <w:pStyle w:val="Ttulo1"/>
        <w:tabs>
          <w:tab w:val="clear" w:pos="360"/>
        </w:tabs>
        <w:rPr>
          <w:sz w:val="24"/>
          <w:szCs w:val="24"/>
        </w:rPr>
      </w:pPr>
      <w:r w:rsidRPr="009004B7">
        <w:rPr>
          <w:sz w:val="24"/>
          <w:szCs w:val="24"/>
        </w:rPr>
        <w:br w:type="page"/>
      </w:r>
      <w:bookmarkStart w:id="14" w:name="_Toc434933367"/>
      <w:r w:rsidR="000C5018" w:rsidRPr="009004B7">
        <w:rPr>
          <w:sz w:val="24"/>
          <w:szCs w:val="24"/>
        </w:rPr>
        <w:lastRenderedPageBreak/>
        <w:t>M</w:t>
      </w:r>
      <w:r w:rsidR="00476D11" w:rsidRPr="009004B7">
        <w:rPr>
          <w:sz w:val="24"/>
          <w:szCs w:val="24"/>
          <w:lang w:val="pt-BR"/>
        </w:rPr>
        <w:t>E</w:t>
      </w:r>
      <w:r w:rsidR="000C5018" w:rsidRPr="009004B7">
        <w:rPr>
          <w:sz w:val="24"/>
          <w:szCs w:val="24"/>
        </w:rPr>
        <w:t>TODOLOGIA</w:t>
      </w:r>
      <w:bookmarkEnd w:id="14"/>
    </w:p>
    <w:p w:rsidR="007114F3" w:rsidRPr="007326C8" w:rsidRDefault="007114F3" w:rsidP="00730AB4">
      <w:pPr>
        <w:autoSpaceDE w:val="0"/>
        <w:autoSpaceDN w:val="0"/>
        <w:adjustRightInd w:val="0"/>
        <w:spacing w:after="0" w:line="240" w:lineRule="auto"/>
        <w:rPr>
          <w:rFonts w:ascii="Times New Roman" w:hAnsi="Times New Roman"/>
          <w:b/>
          <w:bCs/>
          <w:sz w:val="24"/>
          <w:szCs w:val="24"/>
        </w:rPr>
      </w:pPr>
    </w:p>
    <w:p w:rsidR="00E6628E" w:rsidRPr="00E714EB" w:rsidRDefault="00E6628E" w:rsidP="00E6628E">
      <w:pPr>
        <w:ind w:firstLine="708"/>
        <w:jc w:val="both"/>
        <w:rPr>
          <w:rFonts w:ascii="Times New Roman" w:hAnsi="Times New Roman"/>
          <w:sz w:val="24"/>
          <w:szCs w:val="24"/>
        </w:rPr>
      </w:pPr>
      <w:r w:rsidRPr="00E714EB">
        <w:rPr>
          <w:rFonts w:ascii="Times New Roman" w:hAnsi="Times New Roman"/>
          <w:sz w:val="24"/>
          <w:szCs w:val="24"/>
        </w:rPr>
        <w:t xml:space="preserve">Do ponto de vista da sua natureza o presente trabalho é uma pesquisa aplicada que objetiva gerar conhecimentos para aplicação prática e dirigida à solução de problemas específicos. </w:t>
      </w:r>
    </w:p>
    <w:p w:rsidR="00E6628E" w:rsidRPr="00E714EB" w:rsidRDefault="00E6628E" w:rsidP="00E6628E">
      <w:pPr>
        <w:ind w:firstLine="708"/>
        <w:jc w:val="both"/>
        <w:rPr>
          <w:rFonts w:ascii="Times New Roman" w:hAnsi="Times New Roman"/>
          <w:sz w:val="24"/>
          <w:szCs w:val="24"/>
        </w:rPr>
      </w:pPr>
      <w:r w:rsidRPr="00E714EB">
        <w:rPr>
          <w:rFonts w:ascii="Times New Roman" w:hAnsi="Times New Roman"/>
          <w:sz w:val="24"/>
          <w:szCs w:val="24"/>
        </w:rPr>
        <w:t xml:space="preserve">Do ponto de vista da forma de abordagem do problema trata-se de uma pesquisa qualitativa e do ponto de vista de seus objetivos é uma pesquisa exploratória. </w:t>
      </w:r>
    </w:p>
    <w:p w:rsidR="00E6628E" w:rsidRPr="00E714EB" w:rsidRDefault="00E6628E" w:rsidP="00E6628E">
      <w:pPr>
        <w:ind w:firstLine="708"/>
        <w:jc w:val="both"/>
        <w:rPr>
          <w:rFonts w:ascii="Times New Roman" w:hAnsi="Times New Roman"/>
          <w:sz w:val="24"/>
          <w:szCs w:val="24"/>
        </w:rPr>
      </w:pPr>
      <w:r w:rsidRPr="00E714EB">
        <w:rPr>
          <w:rFonts w:ascii="Times New Roman" w:hAnsi="Times New Roman"/>
          <w:sz w:val="24"/>
          <w:szCs w:val="24"/>
        </w:rPr>
        <w:t>Do ponto de vista dos procedimentos técnicos trata-se de um estudo de caso, pois, envolve o estudo que se permita o seu amplo e detalhado conhecimento.</w:t>
      </w:r>
    </w:p>
    <w:p w:rsidR="00E6628E" w:rsidRPr="00E714EB" w:rsidRDefault="00E6628E" w:rsidP="00E6628E">
      <w:pPr>
        <w:ind w:firstLine="708"/>
        <w:jc w:val="both"/>
        <w:rPr>
          <w:rFonts w:ascii="Times New Roman" w:hAnsi="Times New Roman"/>
          <w:sz w:val="24"/>
          <w:szCs w:val="24"/>
        </w:rPr>
      </w:pPr>
      <w:r w:rsidRPr="00E714EB">
        <w:rPr>
          <w:rFonts w:ascii="Times New Roman" w:hAnsi="Times New Roman"/>
          <w:sz w:val="24"/>
          <w:szCs w:val="24"/>
        </w:rPr>
        <w:t>Segundo Ponte (2006) o estudo de caso é:</w:t>
      </w:r>
    </w:p>
    <w:p w:rsidR="00E6628E" w:rsidRPr="00E714EB" w:rsidRDefault="00E6628E" w:rsidP="00E6628E">
      <w:pPr>
        <w:autoSpaceDE w:val="0"/>
        <w:autoSpaceDN w:val="0"/>
        <w:adjustRightInd w:val="0"/>
        <w:spacing w:after="0" w:line="360" w:lineRule="auto"/>
        <w:ind w:firstLine="708"/>
        <w:jc w:val="both"/>
        <w:rPr>
          <w:rFonts w:ascii="Times New Roman" w:hAnsi="Times New Roman"/>
          <w:sz w:val="24"/>
          <w:szCs w:val="24"/>
        </w:rPr>
      </w:pPr>
    </w:p>
    <w:p w:rsidR="00E6628E" w:rsidRPr="00196579" w:rsidRDefault="00E6628E" w:rsidP="00E6628E">
      <w:pPr>
        <w:pStyle w:val="SemEspaamento"/>
        <w:ind w:left="2832"/>
        <w:jc w:val="both"/>
        <w:rPr>
          <w:rFonts w:ascii="Times New Roman" w:hAnsi="Times New Roman"/>
          <w:sz w:val="20"/>
          <w:szCs w:val="24"/>
        </w:rPr>
      </w:pPr>
      <w:r w:rsidRPr="00196579">
        <w:rPr>
          <w:rFonts w:ascii="Times New Roman" w:hAnsi="Times New Roman"/>
          <w:sz w:val="20"/>
          <w:szCs w:val="24"/>
        </w:rPr>
        <w:t xml:space="preserve">É uma investigação que se assume como </w:t>
      </w:r>
      <w:proofErr w:type="spellStart"/>
      <w:r w:rsidRPr="00196579">
        <w:rPr>
          <w:rFonts w:ascii="Times New Roman" w:hAnsi="Times New Roman"/>
          <w:sz w:val="20"/>
          <w:szCs w:val="24"/>
        </w:rPr>
        <w:t>particularística</w:t>
      </w:r>
      <w:proofErr w:type="spellEnd"/>
      <w:r w:rsidRPr="00196579">
        <w:rPr>
          <w:rFonts w:ascii="Times New Roman" w:hAnsi="Times New Roman"/>
          <w:sz w:val="20"/>
          <w:szCs w:val="24"/>
        </w:rPr>
        <w:t xml:space="preserve">, isto é, que se debruça deliberadamente sobre uma situação específica que se supõe ser única ou especial, pelo menos em certos aspectos, procurando descobrir a que há nela de mais essencial e característico e, desse modo, contribuir para a compreensão global de um certo fenómeno de </w:t>
      </w:r>
      <w:proofErr w:type="gramStart"/>
      <w:r w:rsidRPr="00196579">
        <w:rPr>
          <w:rFonts w:ascii="Times New Roman" w:hAnsi="Times New Roman"/>
          <w:sz w:val="20"/>
          <w:szCs w:val="24"/>
        </w:rPr>
        <w:t>interesse.”</w:t>
      </w:r>
      <w:proofErr w:type="gramEnd"/>
      <w:r w:rsidRPr="00196579">
        <w:rPr>
          <w:rFonts w:ascii="Times New Roman" w:hAnsi="Times New Roman"/>
          <w:sz w:val="20"/>
          <w:szCs w:val="24"/>
        </w:rPr>
        <w:t xml:space="preserve"> (Ponte, 2006)</w:t>
      </w:r>
    </w:p>
    <w:p w:rsidR="00E6628E" w:rsidRPr="00E714EB" w:rsidRDefault="00E6628E" w:rsidP="00E6628E">
      <w:pPr>
        <w:pStyle w:val="SemEspaamento"/>
        <w:ind w:left="2832"/>
        <w:jc w:val="both"/>
        <w:rPr>
          <w:rFonts w:ascii="Times New Roman" w:hAnsi="Times New Roman"/>
          <w:sz w:val="24"/>
          <w:szCs w:val="24"/>
        </w:rPr>
      </w:pPr>
    </w:p>
    <w:p w:rsidR="00E6628E" w:rsidRPr="00E714EB" w:rsidRDefault="00E6628E" w:rsidP="00E6628E">
      <w:pPr>
        <w:pStyle w:val="SemEspaamento"/>
        <w:jc w:val="both"/>
        <w:rPr>
          <w:rFonts w:ascii="Times New Roman" w:hAnsi="Times New Roman"/>
          <w:sz w:val="24"/>
          <w:szCs w:val="24"/>
        </w:rPr>
      </w:pPr>
    </w:p>
    <w:p w:rsidR="00730AB4" w:rsidRPr="00A047D5" w:rsidRDefault="00E6628E" w:rsidP="00E6628E">
      <w:pPr>
        <w:autoSpaceDE w:val="0"/>
        <w:autoSpaceDN w:val="0"/>
        <w:adjustRightInd w:val="0"/>
        <w:spacing w:after="0" w:line="240" w:lineRule="auto"/>
        <w:ind w:firstLine="708"/>
        <w:jc w:val="both"/>
        <w:rPr>
          <w:rFonts w:ascii="Times New Roman" w:hAnsi="Times New Roman"/>
          <w:sz w:val="24"/>
          <w:szCs w:val="24"/>
        </w:rPr>
      </w:pPr>
      <w:r w:rsidRPr="00E714EB">
        <w:rPr>
          <w:rFonts w:ascii="Times New Roman" w:hAnsi="Times New Roman"/>
          <w:sz w:val="24"/>
          <w:szCs w:val="24"/>
        </w:rPr>
        <w:t>Sendo assim, constam na metodologia deste projeto a concepção do sistema, a elaboração do sistema, a construção do sistema e a transição do sistema.</w:t>
      </w:r>
    </w:p>
    <w:p w:rsidR="007114F3" w:rsidRPr="00A047D5" w:rsidRDefault="007114F3" w:rsidP="00730AB4">
      <w:pPr>
        <w:autoSpaceDE w:val="0"/>
        <w:autoSpaceDN w:val="0"/>
        <w:adjustRightInd w:val="0"/>
        <w:spacing w:after="0" w:line="240" w:lineRule="auto"/>
        <w:rPr>
          <w:rFonts w:ascii="Times New Roman" w:hAnsi="Times New Roman"/>
          <w:sz w:val="24"/>
          <w:szCs w:val="24"/>
        </w:rPr>
      </w:pPr>
    </w:p>
    <w:p w:rsidR="000C5018" w:rsidRPr="009004B7" w:rsidRDefault="000C5018" w:rsidP="009004B7">
      <w:pPr>
        <w:pStyle w:val="Ttulo2"/>
        <w:tabs>
          <w:tab w:val="clear" w:pos="792"/>
          <w:tab w:val="left" w:pos="284"/>
        </w:tabs>
        <w:ind w:left="0" w:firstLine="0"/>
        <w:rPr>
          <w:sz w:val="24"/>
          <w:szCs w:val="24"/>
          <w:lang w:val="pt-BR"/>
        </w:rPr>
      </w:pPr>
      <w:r w:rsidRPr="009004B7">
        <w:rPr>
          <w:sz w:val="24"/>
          <w:szCs w:val="24"/>
        </w:rPr>
        <w:t xml:space="preserve"> </w:t>
      </w:r>
      <w:bookmarkStart w:id="15" w:name="_Toc434933368"/>
      <w:r w:rsidR="001B3764">
        <w:rPr>
          <w:sz w:val="24"/>
          <w:szCs w:val="24"/>
          <w:lang w:val="pt-BR"/>
        </w:rPr>
        <w:t>Concepção</w:t>
      </w:r>
      <w:bookmarkEnd w:id="15"/>
    </w:p>
    <w:p w:rsidR="00B504F7" w:rsidRPr="00B504F7" w:rsidRDefault="00B504F7" w:rsidP="00B504F7">
      <w:pPr>
        <w:rPr>
          <w:lang w:eastAsia="x-none"/>
        </w:rPr>
      </w:pPr>
    </w:p>
    <w:p w:rsidR="00FE509F" w:rsidRDefault="00B504F7" w:rsidP="00B504F7">
      <w:pPr>
        <w:ind w:firstLine="708"/>
        <w:jc w:val="both"/>
        <w:rPr>
          <w:rFonts w:ascii="Times New Roman" w:hAnsi="Times New Roman"/>
          <w:sz w:val="24"/>
          <w:szCs w:val="24"/>
        </w:rPr>
      </w:pPr>
      <w:r>
        <w:rPr>
          <w:rFonts w:ascii="Times New Roman" w:hAnsi="Times New Roman"/>
          <w:sz w:val="24"/>
          <w:szCs w:val="24"/>
        </w:rPr>
        <w:t xml:space="preserve">O </w:t>
      </w:r>
      <w:r w:rsidRPr="00B504F7">
        <w:rPr>
          <w:rFonts w:ascii="Times New Roman" w:hAnsi="Times New Roman"/>
          <w:sz w:val="24"/>
          <w:szCs w:val="24"/>
        </w:rPr>
        <w:t xml:space="preserve">STACIONE </w:t>
      </w:r>
      <w:r>
        <w:rPr>
          <w:rFonts w:ascii="Times New Roman" w:hAnsi="Times New Roman"/>
          <w:sz w:val="24"/>
          <w:szCs w:val="24"/>
        </w:rPr>
        <w:t xml:space="preserve">tem o </w:t>
      </w:r>
      <w:r w:rsidRPr="00B504F7">
        <w:rPr>
          <w:rFonts w:ascii="Times New Roman" w:hAnsi="Times New Roman"/>
          <w:sz w:val="24"/>
          <w:szCs w:val="24"/>
        </w:rPr>
        <w:t>objetivo de informatizar e agilizar os processos feitos manualmente pel</w:t>
      </w:r>
      <w:r>
        <w:rPr>
          <w:rFonts w:ascii="Times New Roman" w:hAnsi="Times New Roman"/>
          <w:sz w:val="24"/>
          <w:szCs w:val="24"/>
        </w:rPr>
        <w:t>a empresa</w:t>
      </w:r>
      <w:r w:rsidRPr="00B504F7">
        <w:rPr>
          <w:rFonts w:ascii="Times New Roman" w:hAnsi="Times New Roman"/>
          <w:sz w:val="24"/>
          <w:szCs w:val="24"/>
        </w:rPr>
        <w:t xml:space="preserve"> responsável por gerir o referido programa</w:t>
      </w:r>
      <w:r>
        <w:rPr>
          <w:rFonts w:ascii="Times New Roman" w:hAnsi="Times New Roman"/>
          <w:sz w:val="24"/>
          <w:szCs w:val="24"/>
        </w:rPr>
        <w:t>.</w:t>
      </w:r>
    </w:p>
    <w:p w:rsidR="00B53490" w:rsidRPr="003E0A8A" w:rsidRDefault="00B53490" w:rsidP="003E0A8A">
      <w:pPr>
        <w:pStyle w:val="Ttulo3"/>
        <w:tabs>
          <w:tab w:val="clear" w:pos="1440"/>
        </w:tabs>
        <w:ind w:left="0" w:firstLine="0"/>
        <w:rPr>
          <w:rFonts w:ascii="Times New Roman" w:hAnsi="Times New Roman"/>
          <w:sz w:val="24"/>
          <w:szCs w:val="24"/>
        </w:rPr>
      </w:pPr>
      <w:r w:rsidRPr="003E0A8A">
        <w:rPr>
          <w:rFonts w:ascii="Times New Roman" w:hAnsi="Times New Roman"/>
          <w:sz w:val="24"/>
          <w:szCs w:val="24"/>
        </w:rPr>
        <w:t xml:space="preserve"> Modelagem de Negócio</w:t>
      </w:r>
    </w:p>
    <w:p w:rsidR="00B53490" w:rsidRPr="00B53490" w:rsidRDefault="00B53490" w:rsidP="00B53490">
      <w:pPr>
        <w:rPr>
          <w:lang w:eastAsia="x-none"/>
        </w:rPr>
      </w:pPr>
    </w:p>
    <w:p w:rsidR="00E069EC" w:rsidRDefault="003E0A8A" w:rsidP="003E0A8A">
      <w:pPr>
        <w:pStyle w:val="Ttulo3"/>
        <w:tabs>
          <w:tab w:val="clear" w:pos="1440"/>
        </w:tabs>
        <w:ind w:left="0" w:firstLine="0"/>
        <w:rPr>
          <w:rFonts w:ascii="Times New Roman" w:hAnsi="Times New Roman"/>
          <w:sz w:val="24"/>
          <w:szCs w:val="24"/>
          <w:lang w:val="pt-BR"/>
        </w:rPr>
      </w:pPr>
      <w:r>
        <w:rPr>
          <w:rFonts w:ascii="Times New Roman" w:hAnsi="Times New Roman"/>
          <w:sz w:val="24"/>
          <w:szCs w:val="24"/>
          <w:lang w:val="pt-BR"/>
        </w:rPr>
        <w:t xml:space="preserve"> Requisitos</w:t>
      </w:r>
    </w:p>
    <w:p w:rsidR="00DF3587" w:rsidRPr="00DF3587" w:rsidRDefault="00DF3587" w:rsidP="00DF3587">
      <w:pPr>
        <w:spacing w:after="0"/>
        <w:rPr>
          <w:lang w:eastAsia="x-none"/>
        </w:rPr>
      </w:pPr>
    </w:p>
    <w:p w:rsidR="00FE509F" w:rsidRDefault="00B504F7" w:rsidP="00680B07">
      <w:pPr>
        <w:spacing w:line="360" w:lineRule="auto"/>
        <w:ind w:firstLine="708"/>
        <w:jc w:val="both"/>
        <w:rPr>
          <w:rFonts w:ascii="Times New Roman" w:hAnsi="Times New Roman"/>
          <w:sz w:val="24"/>
          <w:szCs w:val="24"/>
        </w:rPr>
      </w:pPr>
      <w:r w:rsidRPr="00B504F7">
        <w:rPr>
          <w:rFonts w:ascii="Times New Roman" w:hAnsi="Times New Roman"/>
          <w:sz w:val="24"/>
          <w:szCs w:val="24"/>
        </w:rPr>
        <w:t xml:space="preserve">O sistema irá gerenciar o estacionamento, tendo como objetivo o controle de fluxo de </w:t>
      </w:r>
      <w:r>
        <w:rPr>
          <w:rFonts w:ascii="Times New Roman" w:hAnsi="Times New Roman"/>
          <w:sz w:val="24"/>
          <w:szCs w:val="24"/>
        </w:rPr>
        <w:t>entrada e saída de veículos, controle financeiro</w:t>
      </w:r>
      <w:r w:rsidRPr="00B504F7">
        <w:rPr>
          <w:rFonts w:ascii="Times New Roman" w:hAnsi="Times New Roman"/>
          <w:sz w:val="24"/>
          <w:szCs w:val="24"/>
        </w:rPr>
        <w:t xml:space="preserve"> e geração de relatórios estatísticos auxiliando no controle dos fluxos de veículos que fazem uso do estacionamento.</w:t>
      </w:r>
    </w:p>
    <w:p w:rsidR="006B782E" w:rsidRDefault="006B782E" w:rsidP="00680B07">
      <w:pPr>
        <w:spacing w:line="360" w:lineRule="auto"/>
        <w:ind w:firstLine="708"/>
        <w:jc w:val="both"/>
        <w:rPr>
          <w:rFonts w:ascii="Times New Roman" w:hAnsi="Times New Roman"/>
          <w:sz w:val="24"/>
          <w:szCs w:val="24"/>
        </w:rPr>
      </w:pPr>
    </w:p>
    <w:p w:rsidR="006B782E" w:rsidRPr="00A87783" w:rsidRDefault="006B782E" w:rsidP="003B2EE5">
      <w:pPr>
        <w:pStyle w:val="Ttulo3"/>
        <w:numPr>
          <w:ilvl w:val="3"/>
          <w:numId w:val="7"/>
        </w:numPr>
        <w:tabs>
          <w:tab w:val="clear" w:pos="1728"/>
        </w:tabs>
        <w:spacing w:line="360" w:lineRule="auto"/>
        <w:rPr>
          <w:rFonts w:ascii="Times New Roman" w:hAnsi="Times New Roman"/>
          <w:sz w:val="24"/>
          <w:szCs w:val="24"/>
        </w:rPr>
      </w:pPr>
      <w:r>
        <w:rPr>
          <w:rFonts w:ascii="Times New Roman" w:hAnsi="Times New Roman"/>
          <w:sz w:val="24"/>
          <w:szCs w:val="24"/>
          <w:lang w:val="pt-BR"/>
        </w:rPr>
        <w:lastRenderedPageBreak/>
        <w:t xml:space="preserve"> </w:t>
      </w:r>
      <w:r w:rsidRPr="00A87783">
        <w:rPr>
          <w:rFonts w:ascii="Times New Roman" w:hAnsi="Times New Roman"/>
          <w:sz w:val="24"/>
          <w:szCs w:val="24"/>
        </w:rPr>
        <w:t>Entrevista</w:t>
      </w:r>
    </w:p>
    <w:p w:rsidR="006B782E" w:rsidRDefault="006B782E" w:rsidP="006B782E">
      <w:pPr>
        <w:spacing w:line="360" w:lineRule="auto"/>
        <w:ind w:firstLine="708"/>
        <w:jc w:val="both"/>
        <w:rPr>
          <w:rFonts w:ascii="Times New Roman" w:hAnsi="Times New Roman"/>
          <w:sz w:val="24"/>
          <w:szCs w:val="24"/>
        </w:rPr>
      </w:pPr>
      <w:r>
        <w:rPr>
          <w:rFonts w:ascii="Times New Roman" w:hAnsi="Times New Roman"/>
          <w:sz w:val="24"/>
          <w:szCs w:val="24"/>
        </w:rPr>
        <w:t xml:space="preserve">Segundo requisitos levantados pela Entrevista realizada com a Empresa Estacionamentos LTDA, o estacionamento cobra um valor fixo a cada meia hora. Após três horas de permanência, valor da hora cheia cai 25%. Foi informado que o tempo de tolerância é de vinte minutos. Os valores são estipulados da seguinte forma: </w:t>
      </w:r>
      <w:r w:rsidRPr="00C5294B">
        <w:rPr>
          <w:rFonts w:ascii="Times New Roman" w:hAnsi="Times New Roman"/>
          <w:sz w:val="24"/>
          <w:szCs w:val="24"/>
        </w:rPr>
        <w:t>Até 15 minutos, gratuito, após esse tempo, cobra-se o valor de 30 minutos.</w:t>
      </w:r>
      <w:r>
        <w:rPr>
          <w:rFonts w:ascii="Times New Roman" w:hAnsi="Times New Roman"/>
          <w:sz w:val="24"/>
          <w:szCs w:val="24"/>
        </w:rPr>
        <w:t xml:space="preserve"> </w:t>
      </w:r>
      <w:r w:rsidRPr="00C5294B">
        <w:rPr>
          <w:rFonts w:ascii="Times New Roman" w:hAnsi="Times New Roman"/>
          <w:sz w:val="24"/>
          <w:szCs w:val="24"/>
        </w:rPr>
        <w:t>Fração de 30 minutos R$ 1,00.</w:t>
      </w:r>
    </w:p>
    <w:p w:rsidR="006B782E" w:rsidRPr="00373CE1" w:rsidRDefault="006B782E" w:rsidP="006B782E">
      <w:pPr>
        <w:spacing w:line="360" w:lineRule="auto"/>
        <w:ind w:firstLine="708"/>
        <w:jc w:val="both"/>
        <w:rPr>
          <w:rFonts w:ascii="Times New Roman" w:hAnsi="Times New Roman"/>
          <w:sz w:val="24"/>
          <w:szCs w:val="24"/>
        </w:rPr>
      </w:pPr>
      <w:r>
        <w:rPr>
          <w:rFonts w:ascii="Times New Roman" w:hAnsi="Times New Roman"/>
          <w:sz w:val="24"/>
          <w:szCs w:val="24"/>
        </w:rPr>
        <w:t xml:space="preserve">A entrevista realizada encontra-se no </w:t>
      </w:r>
      <w:r w:rsidRPr="00373CE1">
        <w:rPr>
          <w:rFonts w:ascii="Times New Roman" w:hAnsi="Times New Roman"/>
          <w:sz w:val="24"/>
          <w:szCs w:val="24"/>
        </w:rPr>
        <w:t>Apêndice A</w:t>
      </w:r>
      <w:r>
        <w:rPr>
          <w:rFonts w:ascii="Times New Roman" w:hAnsi="Times New Roman"/>
          <w:sz w:val="24"/>
          <w:szCs w:val="24"/>
        </w:rPr>
        <w:t xml:space="preserve"> deste documento.</w:t>
      </w:r>
    </w:p>
    <w:p w:rsidR="006B782E" w:rsidRPr="001F5EFD" w:rsidRDefault="006B782E" w:rsidP="003B2EE5">
      <w:pPr>
        <w:pStyle w:val="Ttulo3"/>
        <w:numPr>
          <w:ilvl w:val="3"/>
          <w:numId w:val="7"/>
        </w:numPr>
        <w:tabs>
          <w:tab w:val="clear" w:pos="1728"/>
        </w:tabs>
        <w:spacing w:line="360" w:lineRule="auto"/>
        <w:rPr>
          <w:rFonts w:ascii="Times New Roman" w:hAnsi="Times New Roman"/>
          <w:sz w:val="24"/>
          <w:szCs w:val="24"/>
        </w:rPr>
      </w:pPr>
      <w:r>
        <w:rPr>
          <w:rFonts w:ascii="Times New Roman" w:hAnsi="Times New Roman"/>
          <w:sz w:val="24"/>
          <w:szCs w:val="24"/>
          <w:lang w:val="pt-BR"/>
        </w:rPr>
        <w:t xml:space="preserve"> </w:t>
      </w:r>
      <w:r w:rsidRPr="001F5EFD">
        <w:rPr>
          <w:rFonts w:ascii="Times New Roman" w:hAnsi="Times New Roman"/>
          <w:sz w:val="24"/>
          <w:szCs w:val="24"/>
        </w:rPr>
        <w:t>Diagrama de Caso de Uso</w:t>
      </w:r>
    </w:p>
    <w:p w:rsidR="006B782E" w:rsidRDefault="006B782E" w:rsidP="006B782E">
      <w:pPr>
        <w:spacing w:line="360" w:lineRule="auto"/>
        <w:ind w:firstLine="708"/>
        <w:jc w:val="both"/>
        <w:rPr>
          <w:rFonts w:ascii="Times New Roman" w:hAnsi="Times New Roman"/>
          <w:sz w:val="24"/>
          <w:szCs w:val="24"/>
        </w:rPr>
      </w:pPr>
      <w:r>
        <w:rPr>
          <w:rFonts w:ascii="Times New Roman" w:hAnsi="Times New Roman"/>
          <w:sz w:val="24"/>
          <w:szCs w:val="24"/>
        </w:rPr>
        <w:t xml:space="preserve">O Diagrama de Casos de Uso </w:t>
      </w:r>
      <w:r w:rsidRPr="005C0A19">
        <w:rPr>
          <w:rFonts w:ascii="Times New Roman" w:hAnsi="Times New Roman"/>
          <w:sz w:val="24"/>
          <w:szCs w:val="24"/>
        </w:rPr>
        <w:t>descreve um cenário que mostra as</w:t>
      </w:r>
      <w:r>
        <w:rPr>
          <w:rFonts w:ascii="Times New Roman" w:hAnsi="Times New Roman"/>
          <w:sz w:val="24"/>
          <w:szCs w:val="24"/>
        </w:rPr>
        <w:t xml:space="preserve"> </w:t>
      </w:r>
      <w:r w:rsidRPr="005C0A19">
        <w:rPr>
          <w:rFonts w:ascii="Times New Roman" w:hAnsi="Times New Roman"/>
          <w:sz w:val="24"/>
          <w:szCs w:val="24"/>
        </w:rPr>
        <w:t>funcionalidades do sistema do ponto de vista do usuário</w:t>
      </w:r>
      <w:r>
        <w:rPr>
          <w:rFonts w:ascii="Times New Roman" w:hAnsi="Times New Roman"/>
          <w:sz w:val="24"/>
          <w:szCs w:val="24"/>
        </w:rPr>
        <w:t xml:space="preserve">. </w:t>
      </w:r>
      <w:proofErr w:type="gramStart"/>
      <w:r>
        <w:rPr>
          <w:rFonts w:ascii="Times New Roman" w:hAnsi="Times New Roman"/>
          <w:sz w:val="24"/>
          <w:szCs w:val="24"/>
        </w:rPr>
        <w:t>As especificações de Caso de Uso do STACIONE encontra-se</w:t>
      </w:r>
      <w:proofErr w:type="gramEnd"/>
      <w:r>
        <w:rPr>
          <w:rFonts w:ascii="Times New Roman" w:hAnsi="Times New Roman"/>
          <w:sz w:val="24"/>
          <w:szCs w:val="24"/>
        </w:rPr>
        <w:t xml:space="preserve"> no </w:t>
      </w:r>
      <w:r w:rsidRPr="00373CE1">
        <w:rPr>
          <w:rFonts w:ascii="Times New Roman" w:hAnsi="Times New Roman"/>
          <w:sz w:val="24"/>
          <w:szCs w:val="24"/>
        </w:rPr>
        <w:t>Apêndice C</w:t>
      </w:r>
      <w:r>
        <w:rPr>
          <w:rFonts w:ascii="Times New Roman" w:hAnsi="Times New Roman"/>
          <w:sz w:val="24"/>
          <w:szCs w:val="24"/>
        </w:rPr>
        <w:t>.</w:t>
      </w:r>
    </w:p>
    <w:p w:rsidR="006B782E" w:rsidRPr="00A87783" w:rsidRDefault="006B782E" w:rsidP="003B2EE5">
      <w:pPr>
        <w:pStyle w:val="Ttulo3"/>
        <w:numPr>
          <w:ilvl w:val="3"/>
          <w:numId w:val="7"/>
        </w:numPr>
        <w:tabs>
          <w:tab w:val="clear" w:pos="1728"/>
        </w:tabs>
        <w:spacing w:line="360" w:lineRule="auto"/>
        <w:rPr>
          <w:rFonts w:ascii="Times New Roman" w:hAnsi="Times New Roman"/>
          <w:sz w:val="24"/>
          <w:szCs w:val="24"/>
        </w:rPr>
      </w:pPr>
      <w:r>
        <w:rPr>
          <w:rFonts w:ascii="Times New Roman" w:hAnsi="Times New Roman"/>
          <w:sz w:val="24"/>
          <w:szCs w:val="24"/>
          <w:lang w:val="pt-BR"/>
        </w:rPr>
        <w:t xml:space="preserve"> </w:t>
      </w:r>
      <w:r w:rsidRPr="00A87783">
        <w:rPr>
          <w:rFonts w:ascii="Times New Roman" w:hAnsi="Times New Roman"/>
          <w:sz w:val="24"/>
          <w:szCs w:val="24"/>
        </w:rPr>
        <w:t>Requisitos Funcionais</w:t>
      </w:r>
    </w:p>
    <w:p w:rsidR="006B782E" w:rsidRPr="00373CE1" w:rsidRDefault="006B782E" w:rsidP="006B782E">
      <w:pPr>
        <w:spacing w:line="360" w:lineRule="auto"/>
        <w:ind w:firstLine="708"/>
      </w:pPr>
      <w:r w:rsidRPr="00F71BF3">
        <w:rPr>
          <w:rFonts w:ascii="Times New Roman" w:hAnsi="Times New Roman"/>
          <w:sz w:val="24"/>
          <w:szCs w:val="24"/>
        </w:rPr>
        <w:t>O sistema abrange as áreas responsáveis pelo funcionamento do estacionamento</w:t>
      </w:r>
      <w:r>
        <w:rPr>
          <w:rFonts w:ascii="Times New Roman" w:hAnsi="Times New Roman"/>
          <w:sz w:val="24"/>
          <w:szCs w:val="24"/>
        </w:rPr>
        <w:t xml:space="preserve"> como a Gerência e o </w:t>
      </w:r>
      <w:r w:rsidRPr="00F71BF3">
        <w:rPr>
          <w:rFonts w:ascii="Times New Roman" w:hAnsi="Times New Roman"/>
          <w:sz w:val="24"/>
          <w:szCs w:val="24"/>
        </w:rPr>
        <w:t>guichê de atendimento.</w:t>
      </w:r>
    </w:p>
    <w:p w:rsidR="006B782E" w:rsidRPr="001F5EFD" w:rsidRDefault="006B782E" w:rsidP="003B2EE5">
      <w:pPr>
        <w:pStyle w:val="Ttulo3"/>
        <w:numPr>
          <w:ilvl w:val="3"/>
          <w:numId w:val="7"/>
        </w:numPr>
        <w:tabs>
          <w:tab w:val="clear" w:pos="1728"/>
        </w:tabs>
        <w:spacing w:line="360" w:lineRule="auto"/>
        <w:rPr>
          <w:rFonts w:ascii="Times New Roman" w:hAnsi="Times New Roman"/>
          <w:sz w:val="24"/>
          <w:szCs w:val="24"/>
        </w:rPr>
      </w:pPr>
      <w:r>
        <w:rPr>
          <w:rFonts w:ascii="Times New Roman" w:hAnsi="Times New Roman"/>
          <w:sz w:val="24"/>
          <w:szCs w:val="24"/>
          <w:lang w:val="pt-BR"/>
        </w:rPr>
        <w:t xml:space="preserve"> </w:t>
      </w:r>
      <w:r w:rsidRPr="001F5EFD">
        <w:rPr>
          <w:rFonts w:ascii="Times New Roman" w:hAnsi="Times New Roman"/>
          <w:sz w:val="24"/>
          <w:szCs w:val="24"/>
        </w:rPr>
        <w:t>Requisitos não funcionais</w:t>
      </w:r>
    </w:p>
    <w:p w:rsidR="007114F3" w:rsidRPr="009004B7" w:rsidRDefault="006B782E" w:rsidP="006B782E">
      <w:pPr>
        <w:spacing w:line="360" w:lineRule="auto"/>
        <w:ind w:firstLine="708"/>
        <w:jc w:val="both"/>
        <w:rPr>
          <w:rFonts w:ascii="Times New Roman" w:hAnsi="Times New Roman"/>
          <w:sz w:val="24"/>
          <w:szCs w:val="24"/>
        </w:rPr>
      </w:pPr>
      <w:r w:rsidRPr="00E702BA">
        <w:rPr>
          <w:rFonts w:ascii="Times New Roman" w:hAnsi="Times New Roman"/>
          <w:sz w:val="24"/>
          <w:szCs w:val="24"/>
        </w:rPr>
        <w:t>Os requisitos não funcionais são aqueles que apesar de não descreverem as funções do produto, fornecem as características restantes para se alcançar o objetivo do sistema. Eles delimitam o alcance do produto e fornecem as especificações necessárias para o seu funcionamento.</w:t>
      </w:r>
    </w:p>
    <w:p w:rsidR="00730AB4" w:rsidRPr="006B782E" w:rsidRDefault="00764CCD" w:rsidP="006B782E">
      <w:pPr>
        <w:pStyle w:val="Ttulo3"/>
        <w:tabs>
          <w:tab w:val="clear" w:pos="1440"/>
        </w:tabs>
        <w:ind w:left="0" w:firstLine="0"/>
        <w:rPr>
          <w:rFonts w:ascii="Times New Roman" w:hAnsi="Times New Roman"/>
          <w:sz w:val="24"/>
          <w:szCs w:val="24"/>
          <w:lang w:val="pt-BR"/>
        </w:rPr>
      </w:pPr>
      <w:r w:rsidRPr="006B782E">
        <w:rPr>
          <w:rFonts w:ascii="Times New Roman" w:hAnsi="Times New Roman"/>
          <w:sz w:val="24"/>
          <w:szCs w:val="24"/>
          <w:lang w:val="pt-BR"/>
        </w:rPr>
        <w:t xml:space="preserve"> </w:t>
      </w:r>
      <w:r w:rsidR="000C5018" w:rsidRPr="006B782E">
        <w:rPr>
          <w:rFonts w:ascii="Times New Roman" w:hAnsi="Times New Roman"/>
          <w:sz w:val="24"/>
          <w:szCs w:val="24"/>
          <w:lang w:val="pt-BR"/>
        </w:rPr>
        <w:t>Gerenciamento do Projeto</w:t>
      </w:r>
    </w:p>
    <w:p w:rsidR="000C5018" w:rsidRDefault="00CB54AB" w:rsidP="0048185F">
      <w:pPr>
        <w:ind w:firstLine="708"/>
        <w:rPr>
          <w:rFonts w:ascii="Times New Roman" w:hAnsi="Times New Roman"/>
          <w:sz w:val="24"/>
          <w:szCs w:val="24"/>
        </w:rPr>
      </w:pPr>
      <w:r>
        <w:rPr>
          <w:rFonts w:ascii="Times New Roman" w:hAnsi="Times New Roman"/>
          <w:sz w:val="24"/>
          <w:szCs w:val="24"/>
        </w:rPr>
        <w:t xml:space="preserve">Gerenciamento do </w:t>
      </w:r>
      <w:r w:rsidRPr="00CB54AB">
        <w:rPr>
          <w:rFonts w:ascii="Times New Roman" w:hAnsi="Times New Roman"/>
          <w:sz w:val="24"/>
          <w:szCs w:val="24"/>
        </w:rPr>
        <w:t>Projeto é a aplicação de conhecimentos, habilidades e técnicas para a execução de projetos de forma efetiva e eficaz.</w:t>
      </w:r>
    </w:p>
    <w:p w:rsidR="003B2EE5" w:rsidRDefault="003B2EE5" w:rsidP="0048185F">
      <w:pPr>
        <w:ind w:firstLine="708"/>
        <w:rPr>
          <w:rFonts w:ascii="Times New Roman" w:hAnsi="Times New Roman"/>
          <w:sz w:val="24"/>
          <w:szCs w:val="24"/>
        </w:rPr>
      </w:pPr>
    </w:p>
    <w:p w:rsidR="003B2EE5" w:rsidRDefault="003B2EE5" w:rsidP="0048185F">
      <w:pPr>
        <w:ind w:firstLine="708"/>
        <w:rPr>
          <w:rFonts w:ascii="Times New Roman" w:hAnsi="Times New Roman"/>
          <w:sz w:val="24"/>
          <w:szCs w:val="24"/>
        </w:rPr>
      </w:pPr>
    </w:p>
    <w:p w:rsidR="003B2EE5" w:rsidRDefault="003B2EE5" w:rsidP="0048185F">
      <w:pPr>
        <w:ind w:firstLine="708"/>
        <w:rPr>
          <w:rFonts w:ascii="Times New Roman" w:hAnsi="Times New Roman"/>
          <w:sz w:val="24"/>
          <w:szCs w:val="24"/>
        </w:rPr>
      </w:pPr>
    </w:p>
    <w:p w:rsidR="003B2EE5" w:rsidRPr="009004B7" w:rsidRDefault="003B2EE5" w:rsidP="0048185F">
      <w:pPr>
        <w:ind w:firstLine="708"/>
        <w:rPr>
          <w:rFonts w:ascii="Times New Roman" w:hAnsi="Times New Roman"/>
          <w:sz w:val="24"/>
          <w:szCs w:val="24"/>
        </w:rPr>
      </w:pPr>
    </w:p>
    <w:p w:rsidR="00D92E7D" w:rsidRPr="009004B7" w:rsidRDefault="006B782E" w:rsidP="006B782E">
      <w:pPr>
        <w:pStyle w:val="Ttulo3"/>
        <w:numPr>
          <w:ilvl w:val="3"/>
          <w:numId w:val="7"/>
        </w:numPr>
        <w:tabs>
          <w:tab w:val="clear" w:pos="1728"/>
        </w:tabs>
        <w:rPr>
          <w:rFonts w:ascii="Times New Roman" w:hAnsi="Times New Roman"/>
          <w:sz w:val="24"/>
          <w:szCs w:val="24"/>
        </w:rPr>
      </w:pPr>
      <w:r>
        <w:rPr>
          <w:rFonts w:ascii="Times New Roman" w:hAnsi="Times New Roman"/>
          <w:sz w:val="24"/>
          <w:szCs w:val="24"/>
          <w:lang w:val="pt-BR"/>
        </w:rPr>
        <w:lastRenderedPageBreak/>
        <w:t xml:space="preserve"> </w:t>
      </w:r>
      <w:r w:rsidR="000C5018" w:rsidRPr="009004B7">
        <w:rPr>
          <w:rFonts w:ascii="Times New Roman" w:hAnsi="Times New Roman"/>
          <w:sz w:val="24"/>
          <w:szCs w:val="24"/>
        </w:rPr>
        <w:t>Análise de Riscos e plano de contingência</w:t>
      </w:r>
    </w:p>
    <w:p w:rsidR="004B4CFF" w:rsidRDefault="00CB54AB" w:rsidP="004B4CFF">
      <w:pPr>
        <w:jc w:val="center"/>
      </w:pPr>
      <w:r>
        <w:t xml:space="preserve"> </w:t>
      </w:r>
    </w:p>
    <w:p w:rsidR="004B4CFF" w:rsidRDefault="004B4CFF" w:rsidP="004B4CFF">
      <w:pPr>
        <w:jc w:val="center"/>
      </w:pPr>
      <w:r>
        <w:rPr>
          <w:noProof/>
        </w:rPr>
        <w:drawing>
          <wp:inline distT="0" distB="0" distL="0" distR="0" wp14:anchorId="413DD345" wp14:editId="7BDEC3AC">
            <wp:extent cx="5286375" cy="12001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1200150"/>
                    </a:xfrm>
                    <a:prstGeom prst="rect">
                      <a:avLst/>
                    </a:prstGeom>
                    <a:noFill/>
                    <a:ln>
                      <a:noFill/>
                    </a:ln>
                  </pic:spPr>
                </pic:pic>
              </a:graphicData>
            </a:graphic>
          </wp:inline>
        </w:drawing>
      </w:r>
    </w:p>
    <w:p w:rsidR="004B4CFF" w:rsidRPr="004B4CFF" w:rsidRDefault="004B4CFF" w:rsidP="004B4CFF">
      <w:pPr>
        <w:jc w:val="center"/>
        <w:rPr>
          <w:rFonts w:ascii="Times New Roman" w:hAnsi="Times New Roman"/>
          <w:sz w:val="24"/>
          <w:szCs w:val="24"/>
        </w:rPr>
      </w:pPr>
      <w:r>
        <w:rPr>
          <w:rFonts w:ascii="Times New Roman" w:hAnsi="Times New Roman"/>
          <w:sz w:val="24"/>
          <w:szCs w:val="24"/>
        </w:rPr>
        <w:t>Quadro 1 – Quadro de Análise de Riscos</w:t>
      </w:r>
    </w:p>
    <w:tbl>
      <w:tblPr>
        <w:tblpPr w:leftFromText="141" w:rightFromText="141" w:vertAnchor="text" w:horzAnchor="margin" w:tblpXSpec="center" w:tblpY="272"/>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
        <w:gridCol w:w="1756"/>
        <w:gridCol w:w="1560"/>
        <w:gridCol w:w="1327"/>
        <w:gridCol w:w="1720"/>
        <w:gridCol w:w="1720"/>
        <w:gridCol w:w="1227"/>
      </w:tblGrid>
      <w:tr w:rsidR="004B4CFF" w:rsidRPr="00EA5682" w:rsidTr="00927696">
        <w:tc>
          <w:tcPr>
            <w:tcW w:w="478" w:type="dxa"/>
          </w:tcPr>
          <w:p w:rsidR="004B4CFF" w:rsidRPr="004B4CFF" w:rsidRDefault="004B4CFF" w:rsidP="00547667">
            <w:pPr>
              <w:spacing w:after="0" w:line="240" w:lineRule="auto"/>
              <w:rPr>
                <w:rFonts w:ascii="Times New Roman" w:hAnsi="Times New Roman"/>
                <w:sz w:val="20"/>
              </w:rPr>
            </w:pPr>
            <w:proofErr w:type="spellStart"/>
            <w:r w:rsidRPr="004B4CFF">
              <w:rPr>
                <w:rFonts w:ascii="Times New Roman" w:hAnsi="Times New Roman"/>
                <w:sz w:val="20"/>
              </w:rPr>
              <w:t>Nr</w:t>
            </w:r>
            <w:proofErr w:type="spellEnd"/>
            <w:r w:rsidRPr="004B4CFF">
              <w:rPr>
                <w:rFonts w:ascii="Times New Roman" w:hAnsi="Times New Roman"/>
                <w:sz w:val="20"/>
              </w:rPr>
              <w:t>.</w:t>
            </w:r>
          </w:p>
        </w:tc>
        <w:tc>
          <w:tcPr>
            <w:tcW w:w="1756"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Risco</w:t>
            </w:r>
          </w:p>
        </w:tc>
        <w:tc>
          <w:tcPr>
            <w:tcW w:w="1560"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Categoria</w:t>
            </w:r>
          </w:p>
        </w:tc>
        <w:tc>
          <w:tcPr>
            <w:tcW w:w="1327"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Probabilidade X Impacto</w:t>
            </w:r>
          </w:p>
        </w:tc>
        <w:tc>
          <w:tcPr>
            <w:tcW w:w="1720"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Mitigação</w:t>
            </w:r>
          </w:p>
        </w:tc>
        <w:tc>
          <w:tcPr>
            <w:tcW w:w="1720"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Contingência</w:t>
            </w:r>
          </w:p>
        </w:tc>
        <w:tc>
          <w:tcPr>
            <w:tcW w:w="1227" w:type="dxa"/>
          </w:tcPr>
          <w:p w:rsidR="004B4CFF" w:rsidRPr="004B4CFF" w:rsidRDefault="004B4CFF" w:rsidP="00547667">
            <w:pPr>
              <w:spacing w:after="0" w:line="240" w:lineRule="auto"/>
              <w:rPr>
                <w:rFonts w:ascii="Times New Roman" w:hAnsi="Times New Roman"/>
                <w:sz w:val="20"/>
              </w:rPr>
            </w:pPr>
            <w:r w:rsidRPr="004B4CFF">
              <w:rPr>
                <w:rFonts w:ascii="Times New Roman" w:hAnsi="Times New Roman"/>
                <w:sz w:val="20"/>
              </w:rPr>
              <w:t>Responsável</w:t>
            </w:r>
          </w:p>
        </w:tc>
      </w:tr>
      <w:tr w:rsidR="004B4CFF" w:rsidRPr="00EA5682" w:rsidTr="00927696">
        <w:tc>
          <w:tcPr>
            <w:tcW w:w="478"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w:t>
            </w:r>
          </w:p>
        </w:tc>
        <w:tc>
          <w:tcPr>
            <w:tcW w:w="1756"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 xml:space="preserve">A falta de conhecimento específico de um ou mais membros da equipe pode acarretar em atraso no desenvolvimento do Projeto. </w:t>
            </w:r>
          </w:p>
        </w:tc>
        <w:tc>
          <w:tcPr>
            <w:tcW w:w="156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Escopo</w:t>
            </w:r>
          </w:p>
        </w:tc>
        <w:tc>
          <w:tcPr>
            <w:tcW w:w="1327"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Médio</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Fazer curso de programação na linguagem do projeto;</w:t>
            </w:r>
          </w:p>
          <w:p w:rsidR="004B4CFF" w:rsidRPr="004B4CFF" w:rsidRDefault="004B4CFF" w:rsidP="00547667">
            <w:pPr>
              <w:spacing w:after="0" w:line="240" w:lineRule="auto"/>
              <w:rPr>
                <w:rFonts w:ascii="Times New Roman" w:hAnsi="Times New Roman"/>
              </w:rPr>
            </w:pPr>
          </w:p>
          <w:p w:rsidR="004B4CFF" w:rsidRPr="004B4CFF" w:rsidRDefault="004B4CFF" w:rsidP="00547667">
            <w:pPr>
              <w:spacing w:after="0" w:line="240" w:lineRule="auto"/>
              <w:rPr>
                <w:rFonts w:ascii="Times New Roman" w:hAnsi="Times New Roman"/>
              </w:rPr>
            </w:pPr>
            <w:r w:rsidRPr="004B4CFF">
              <w:rPr>
                <w:rFonts w:ascii="Times New Roman" w:hAnsi="Times New Roman"/>
              </w:rPr>
              <w:t>2 - Iniciar o projeto antes da data definida;</w:t>
            </w:r>
          </w:p>
          <w:p w:rsidR="004B4CFF" w:rsidRPr="004B4CFF" w:rsidRDefault="004B4CFF" w:rsidP="00547667">
            <w:pPr>
              <w:spacing w:after="0" w:line="240" w:lineRule="auto"/>
              <w:rPr>
                <w:rFonts w:ascii="Times New Roman" w:hAnsi="Times New Roman"/>
              </w:rPr>
            </w:pPr>
            <w:r w:rsidRPr="004B4CFF">
              <w:rPr>
                <w:rFonts w:ascii="Times New Roman" w:hAnsi="Times New Roman"/>
              </w:rPr>
              <w:t>Buscar ajuda especializada para realizar o desenvolvimento do projeto.</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Continuar o desenvolvimento do projeto e apresentar no próximo semestre;</w:t>
            </w:r>
          </w:p>
          <w:p w:rsidR="004B4CFF" w:rsidRPr="004B4CFF" w:rsidRDefault="004B4CFF" w:rsidP="00547667">
            <w:pPr>
              <w:spacing w:after="0" w:line="240" w:lineRule="auto"/>
              <w:rPr>
                <w:rFonts w:ascii="Times New Roman" w:hAnsi="Times New Roman"/>
              </w:rPr>
            </w:pPr>
          </w:p>
          <w:p w:rsidR="004B4CFF" w:rsidRPr="004B4CFF" w:rsidRDefault="004B4CFF" w:rsidP="00547667">
            <w:pPr>
              <w:spacing w:after="0" w:line="240" w:lineRule="auto"/>
              <w:rPr>
                <w:rFonts w:ascii="Times New Roman" w:hAnsi="Times New Roman"/>
              </w:rPr>
            </w:pPr>
            <w:r w:rsidRPr="004B4CFF">
              <w:rPr>
                <w:rFonts w:ascii="Times New Roman" w:hAnsi="Times New Roman"/>
              </w:rPr>
              <w:t>2 - Mudar o projeto para monografia;</w:t>
            </w:r>
          </w:p>
          <w:p w:rsidR="004B4CFF" w:rsidRPr="004B4CFF" w:rsidRDefault="004B4CFF" w:rsidP="00547667">
            <w:pPr>
              <w:spacing w:after="0" w:line="240" w:lineRule="auto"/>
              <w:rPr>
                <w:rFonts w:ascii="Times New Roman" w:hAnsi="Times New Roman"/>
              </w:rPr>
            </w:pPr>
          </w:p>
          <w:p w:rsidR="004B4CFF" w:rsidRPr="004B4CFF" w:rsidRDefault="004B4CFF" w:rsidP="00547667">
            <w:pPr>
              <w:spacing w:after="0" w:line="240" w:lineRule="auto"/>
              <w:rPr>
                <w:rFonts w:ascii="Times New Roman" w:hAnsi="Times New Roman"/>
              </w:rPr>
            </w:pPr>
            <w:r w:rsidRPr="004B4CFF">
              <w:rPr>
                <w:rFonts w:ascii="Times New Roman" w:hAnsi="Times New Roman"/>
              </w:rPr>
              <w:t>3 - Aceitar o risco.</w:t>
            </w:r>
          </w:p>
        </w:tc>
        <w:tc>
          <w:tcPr>
            <w:tcW w:w="1227" w:type="dxa"/>
          </w:tcPr>
          <w:p w:rsidR="004B4CFF" w:rsidRPr="004B4CFF" w:rsidRDefault="004B4CFF" w:rsidP="00F8737F">
            <w:pPr>
              <w:spacing w:after="0" w:line="240" w:lineRule="auto"/>
              <w:ind w:right="-142"/>
              <w:rPr>
                <w:rFonts w:ascii="Times New Roman" w:hAnsi="Times New Roman"/>
              </w:rPr>
            </w:pPr>
          </w:p>
        </w:tc>
      </w:tr>
      <w:tr w:rsidR="004B4CFF" w:rsidRPr="00EA5682" w:rsidTr="00927696">
        <w:tc>
          <w:tcPr>
            <w:tcW w:w="478"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2</w:t>
            </w:r>
          </w:p>
        </w:tc>
        <w:tc>
          <w:tcPr>
            <w:tcW w:w="1756"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Prazo curto para a entrega do projeto.</w:t>
            </w:r>
          </w:p>
        </w:tc>
        <w:tc>
          <w:tcPr>
            <w:tcW w:w="156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Organizacional</w:t>
            </w:r>
          </w:p>
        </w:tc>
        <w:tc>
          <w:tcPr>
            <w:tcW w:w="1327"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Alto</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Esforço da equipe na fase de elaboração para evitar problemas futuros, como requisitos incompletos ou mal especificados.</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 xml:space="preserve">1 - Realização dos principais pontos do projeto, pois, caso o projeto não seja finalizado, o restante se tornará trabalho futuro; </w:t>
            </w:r>
          </w:p>
          <w:p w:rsidR="004B4CFF" w:rsidRPr="004B4CFF" w:rsidRDefault="004B4CFF" w:rsidP="00547667">
            <w:pPr>
              <w:spacing w:after="0" w:line="240" w:lineRule="auto"/>
              <w:rPr>
                <w:rFonts w:ascii="Times New Roman" w:hAnsi="Times New Roman"/>
              </w:rPr>
            </w:pPr>
            <w:r w:rsidRPr="004B4CFF">
              <w:rPr>
                <w:rFonts w:ascii="Times New Roman" w:hAnsi="Times New Roman"/>
              </w:rPr>
              <w:t xml:space="preserve"> </w:t>
            </w:r>
          </w:p>
          <w:p w:rsidR="004B4CFF" w:rsidRPr="004B4CFF" w:rsidRDefault="004B4CFF" w:rsidP="00547667">
            <w:pPr>
              <w:spacing w:after="0" w:line="240" w:lineRule="auto"/>
              <w:rPr>
                <w:rFonts w:ascii="Times New Roman" w:hAnsi="Times New Roman"/>
              </w:rPr>
            </w:pPr>
            <w:r w:rsidRPr="004B4CFF">
              <w:rPr>
                <w:rFonts w:ascii="Times New Roman" w:hAnsi="Times New Roman"/>
              </w:rPr>
              <w:t>- Diminuir o período de testes no cronograma do projeto.</w:t>
            </w:r>
          </w:p>
        </w:tc>
        <w:tc>
          <w:tcPr>
            <w:tcW w:w="1227" w:type="dxa"/>
          </w:tcPr>
          <w:p w:rsidR="004B4CFF" w:rsidRPr="004B4CFF" w:rsidRDefault="004B4CFF" w:rsidP="00547667">
            <w:pPr>
              <w:spacing w:after="0" w:line="240" w:lineRule="auto"/>
              <w:rPr>
                <w:rFonts w:ascii="Times New Roman" w:hAnsi="Times New Roman"/>
              </w:rPr>
            </w:pPr>
          </w:p>
        </w:tc>
      </w:tr>
      <w:tr w:rsidR="004B4CFF" w:rsidRPr="00EA5682" w:rsidTr="00927696">
        <w:tc>
          <w:tcPr>
            <w:tcW w:w="478"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3</w:t>
            </w:r>
          </w:p>
        </w:tc>
        <w:tc>
          <w:tcPr>
            <w:tcW w:w="1756"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Falhas na especificação dos requisitos de software.</w:t>
            </w:r>
          </w:p>
        </w:tc>
        <w:tc>
          <w:tcPr>
            <w:tcW w:w="156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Tecnológico</w:t>
            </w:r>
          </w:p>
        </w:tc>
        <w:tc>
          <w:tcPr>
            <w:tcW w:w="1327"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Alto</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Repassar o entendimento da equipe para o cliente, para o esclarecimento de dúvidas.</w:t>
            </w:r>
          </w:p>
          <w:p w:rsidR="004B4CFF" w:rsidRPr="004B4CFF" w:rsidRDefault="004B4CFF" w:rsidP="00547667">
            <w:pPr>
              <w:spacing w:after="0" w:line="240" w:lineRule="auto"/>
              <w:rPr>
                <w:rFonts w:ascii="Times New Roman" w:hAnsi="Times New Roman"/>
              </w:rPr>
            </w:pP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lastRenderedPageBreak/>
              <w:t>1 - Elaboração de protótipos;</w:t>
            </w:r>
          </w:p>
        </w:tc>
        <w:tc>
          <w:tcPr>
            <w:tcW w:w="1227" w:type="dxa"/>
          </w:tcPr>
          <w:p w:rsidR="004B4CFF" w:rsidRPr="004B4CFF" w:rsidRDefault="004B4CFF" w:rsidP="00547667">
            <w:pPr>
              <w:spacing w:after="0" w:line="240" w:lineRule="auto"/>
              <w:rPr>
                <w:rFonts w:ascii="Times New Roman" w:hAnsi="Times New Roman"/>
              </w:rPr>
            </w:pPr>
          </w:p>
        </w:tc>
      </w:tr>
      <w:tr w:rsidR="004B4CFF" w:rsidRPr="00EA5682" w:rsidTr="00927696">
        <w:tc>
          <w:tcPr>
            <w:tcW w:w="478"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lastRenderedPageBreak/>
              <w:t>4</w:t>
            </w:r>
          </w:p>
        </w:tc>
        <w:tc>
          <w:tcPr>
            <w:tcW w:w="1756"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Falta de equipamentos para teste e desenvolvimento</w:t>
            </w:r>
          </w:p>
        </w:tc>
        <w:tc>
          <w:tcPr>
            <w:tcW w:w="156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Tecnológico</w:t>
            </w:r>
          </w:p>
          <w:p w:rsidR="004B4CFF" w:rsidRPr="004B4CFF" w:rsidRDefault="004B4CFF" w:rsidP="00547667">
            <w:pPr>
              <w:spacing w:after="0" w:line="240" w:lineRule="auto"/>
              <w:rPr>
                <w:rFonts w:ascii="Times New Roman" w:hAnsi="Times New Roman"/>
              </w:rPr>
            </w:pPr>
            <w:r w:rsidRPr="004B4CFF">
              <w:rPr>
                <w:rFonts w:ascii="Times New Roman" w:hAnsi="Times New Roman"/>
              </w:rPr>
              <w:t>Financeiro</w:t>
            </w:r>
          </w:p>
        </w:tc>
        <w:tc>
          <w:tcPr>
            <w:tcW w:w="1327"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Médio</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Utilizar hardware (pessoal) reserva, conforme a necessidade.</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Adquirir hardware mais potente.</w:t>
            </w:r>
          </w:p>
        </w:tc>
        <w:tc>
          <w:tcPr>
            <w:tcW w:w="1227" w:type="dxa"/>
          </w:tcPr>
          <w:p w:rsidR="004B4CFF" w:rsidRPr="004B4CFF" w:rsidRDefault="004B4CFF" w:rsidP="00547667">
            <w:pPr>
              <w:spacing w:after="0" w:line="240" w:lineRule="auto"/>
              <w:rPr>
                <w:rFonts w:ascii="Times New Roman" w:hAnsi="Times New Roman"/>
              </w:rPr>
            </w:pPr>
          </w:p>
        </w:tc>
      </w:tr>
      <w:tr w:rsidR="004B4CFF" w:rsidRPr="00EA5682" w:rsidTr="00927696">
        <w:tc>
          <w:tcPr>
            <w:tcW w:w="478"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5</w:t>
            </w:r>
          </w:p>
        </w:tc>
        <w:tc>
          <w:tcPr>
            <w:tcW w:w="1756"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Indisponibilidade do cliente para o levantamento de requisitos</w:t>
            </w:r>
          </w:p>
        </w:tc>
        <w:tc>
          <w:tcPr>
            <w:tcW w:w="156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Organizacional</w:t>
            </w:r>
          </w:p>
        </w:tc>
        <w:tc>
          <w:tcPr>
            <w:tcW w:w="1327"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Alta</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Durante o período do levantamento de requisitos algumas reuniões foram substituídas por técnicas como a utilização de questionários, enviados através de e-mail.</w:t>
            </w:r>
          </w:p>
        </w:tc>
        <w:tc>
          <w:tcPr>
            <w:tcW w:w="1720" w:type="dxa"/>
          </w:tcPr>
          <w:p w:rsidR="004B4CFF" w:rsidRPr="004B4CFF" w:rsidRDefault="004B4CFF" w:rsidP="00547667">
            <w:pPr>
              <w:spacing w:after="0" w:line="240" w:lineRule="auto"/>
              <w:rPr>
                <w:rFonts w:ascii="Times New Roman" w:hAnsi="Times New Roman"/>
              </w:rPr>
            </w:pPr>
            <w:r w:rsidRPr="004B4CFF">
              <w:rPr>
                <w:rFonts w:ascii="Times New Roman" w:hAnsi="Times New Roman"/>
              </w:rPr>
              <w:t>1 - Marcar reuniões com antecedência de 5 dias;</w:t>
            </w:r>
          </w:p>
          <w:p w:rsidR="004B4CFF" w:rsidRPr="004B4CFF" w:rsidRDefault="004B4CFF" w:rsidP="00547667">
            <w:pPr>
              <w:spacing w:after="0" w:line="240" w:lineRule="auto"/>
              <w:rPr>
                <w:rFonts w:ascii="Times New Roman" w:hAnsi="Times New Roman"/>
              </w:rPr>
            </w:pPr>
          </w:p>
          <w:p w:rsidR="004B4CFF" w:rsidRPr="004B4CFF" w:rsidRDefault="004B4CFF" w:rsidP="00547667">
            <w:pPr>
              <w:spacing w:after="0" w:line="240" w:lineRule="auto"/>
              <w:rPr>
                <w:rFonts w:ascii="Times New Roman" w:hAnsi="Times New Roman"/>
              </w:rPr>
            </w:pPr>
            <w:r w:rsidRPr="004B4CFF">
              <w:rPr>
                <w:rFonts w:ascii="Times New Roman" w:hAnsi="Times New Roman"/>
              </w:rPr>
              <w:t>2 - Utilização de mais questionários;</w:t>
            </w:r>
          </w:p>
          <w:p w:rsidR="004B4CFF" w:rsidRPr="004B4CFF" w:rsidRDefault="004B4CFF" w:rsidP="00547667">
            <w:pPr>
              <w:spacing w:after="0" w:line="240" w:lineRule="auto"/>
              <w:rPr>
                <w:rFonts w:ascii="Times New Roman" w:hAnsi="Times New Roman"/>
              </w:rPr>
            </w:pPr>
          </w:p>
          <w:p w:rsidR="004B4CFF" w:rsidRPr="004B4CFF" w:rsidRDefault="004B4CFF" w:rsidP="00547667">
            <w:pPr>
              <w:spacing w:after="0" w:line="240" w:lineRule="auto"/>
              <w:rPr>
                <w:rFonts w:ascii="Times New Roman" w:hAnsi="Times New Roman"/>
              </w:rPr>
            </w:pPr>
            <w:r w:rsidRPr="004B4CFF">
              <w:rPr>
                <w:rFonts w:ascii="Times New Roman" w:hAnsi="Times New Roman"/>
              </w:rPr>
              <w:t>3 - Utilização de bate-papos.</w:t>
            </w:r>
          </w:p>
        </w:tc>
        <w:tc>
          <w:tcPr>
            <w:tcW w:w="1227" w:type="dxa"/>
          </w:tcPr>
          <w:p w:rsidR="004B4CFF" w:rsidRPr="004B4CFF" w:rsidRDefault="004B4CFF" w:rsidP="00547667">
            <w:pPr>
              <w:spacing w:after="0" w:line="240" w:lineRule="auto"/>
              <w:rPr>
                <w:rFonts w:ascii="Times New Roman" w:hAnsi="Times New Roman"/>
              </w:rPr>
            </w:pPr>
          </w:p>
        </w:tc>
      </w:tr>
      <w:tr w:rsidR="00927696" w:rsidRPr="00EA5682" w:rsidTr="00927696">
        <w:tc>
          <w:tcPr>
            <w:tcW w:w="478"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6</w:t>
            </w:r>
          </w:p>
        </w:tc>
        <w:tc>
          <w:tcPr>
            <w:tcW w:w="1756"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Retrabalho em tarefas do projeto</w:t>
            </w:r>
          </w:p>
        </w:tc>
        <w:tc>
          <w:tcPr>
            <w:tcW w:w="156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Escopo</w:t>
            </w:r>
          </w:p>
        </w:tc>
        <w:tc>
          <w:tcPr>
            <w:tcW w:w="1327"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Média</w:t>
            </w:r>
          </w:p>
        </w:tc>
        <w:tc>
          <w:tcPr>
            <w:tcW w:w="172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1 – Treinamento da equipe nas ferramentas utilizadas</w:t>
            </w:r>
          </w:p>
        </w:tc>
        <w:tc>
          <w:tcPr>
            <w:tcW w:w="172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1 – Incluir Consultor interno junto a equipe</w:t>
            </w:r>
          </w:p>
        </w:tc>
        <w:tc>
          <w:tcPr>
            <w:tcW w:w="1227" w:type="dxa"/>
          </w:tcPr>
          <w:p w:rsidR="00927696" w:rsidRPr="0007206B" w:rsidRDefault="00927696" w:rsidP="00927696">
            <w:pPr>
              <w:spacing w:after="0" w:line="240" w:lineRule="auto"/>
              <w:rPr>
                <w:rFonts w:ascii="Times New Roman" w:hAnsi="Times New Roman"/>
                <w:sz w:val="20"/>
                <w:szCs w:val="20"/>
              </w:rPr>
            </w:pPr>
          </w:p>
        </w:tc>
      </w:tr>
      <w:tr w:rsidR="00927696" w:rsidRPr="00EA5682" w:rsidTr="00927696">
        <w:tc>
          <w:tcPr>
            <w:tcW w:w="478" w:type="dxa"/>
          </w:tcPr>
          <w:p w:rsidR="00927696" w:rsidRDefault="00927696" w:rsidP="00927696">
            <w:pPr>
              <w:spacing w:after="0" w:line="240" w:lineRule="auto"/>
              <w:rPr>
                <w:rFonts w:ascii="Times New Roman" w:hAnsi="Times New Roman"/>
                <w:sz w:val="20"/>
                <w:szCs w:val="20"/>
              </w:rPr>
            </w:pPr>
            <w:r>
              <w:rPr>
                <w:rFonts w:ascii="Times New Roman" w:hAnsi="Times New Roman"/>
                <w:sz w:val="20"/>
                <w:szCs w:val="20"/>
              </w:rPr>
              <w:t>7</w:t>
            </w:r>
          </w:p>
        </w:tc>
        <w:tc>
          <w:tcPr>
            <w:tcW w:w="1756" w:type="dxa"/>
          </w:tcPr>
          <w:p w:rsidR="00927696" w:rsidRDefault="00927696" w:rsidP="00927696">
            <w:pPr>
              <w:spacing w:after="0" w:line="240" w:lineRule="auto"/>
              <w:rPr>
                <w:rFonts w:ascii="Times New Roman" w:hAnsi="Times New Roman"/>
                <w:sz w:val="20"/>
                <w:szCs w:val="20"/>
              </w:rPr>
            </w:pPr>
            <w:r>
              <w:rPr>
                <w:rFonts w:ascii="Times New Roman" w:hAnsi="Times New Roman"/>
                <w:sz w:val="20"/>
                <w:szCs w:val="20"/>
              </w:rPr>
              <w:t>Projeto não atende os requisitos definidos</w:t>
            </w:r>
          </w:p>
        </w:tc>
        <w:tc>
          <w:tcPr>
            <w:tcW w:w="156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Escopo</w:t>
            </w:r>
          </w:p>
        </w:tc>
        <w:tc>
          <w:tcPr>
            <w:tcW w:w="1327"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Média</w:t>
            </w:r>
          </w:p>
        </w:tc>
        <w:tc>
          <w:tcPr>
            <w:tcW w:w="1720" w:type="dxa"/>
          </w:tcPr>
          <w:p w:rsidR="00927696" w:rsidRPr="0007206B" w:rsidRDefault="00927696" w:rsidP="00927696">
            <w:pPr>
              <w:spacing w:after="0" w:line="240" w:lineRule="auto"/>
              <w:rPr>
                <w:rFonts w:ascii="Times New Roman" w:hAnsi="Times New Roman"/>
                <w:sz w:val="20"/>
                <w:szCs w:val="20"/>
              </w:rPr>
            </w:pPr>
          </w:p>
        </w:tc>
        <w:tc>
          <w:tcPr>
            <w:tcW w:w="1720" w:type="dxa"/>
          </w:tcPr>
          <w:p w:rsidR="00927696" w:rsidRPr="0007206B" w:rsidRDefault="00927696" w:rsidP="00927696">
            <w:pPr>
              <w:spacing w:after="0" w:line="240" w:lineRule="auto"/>
              <w:rPr>
                <w:rFonts w:ascii="Times New Roman" w:hAnsi="Times New Roman"/>
                <w:sz w:val="20"/>
                <w:szCs w:val="20"/>
              </w:rPr>
            </w:pPr>
          </w:p>
        </w:tc>
        <w:tc>
          <w:tcPr>
            <w:tcW w:w="1227" w:type="dxa"/>
          </w:tcPr>
          <w:p w:rsidR="00927696" w:rsidRPr="0007206B" w:rsidRDefault="00927696" w:rsidP="00927696">
            <w:pPr>
              <w:spacing w:after="0" w:line="240" w:lineRule="auto"/>
              <w:rPr>
                <w:rFonts w:ascii="Times New Roman" w:hAnsi="Times New Roman"/>
                <w:sz w:val="20"/>
                <w:szCs w:val="20"/>
              </w:rPr>
            </w:pPr>
          </w:p>
        </w:tc>
      </w:tr>
      <w:tr w:rsidR="00927696" w:rsidRPr="00EA5682" w:rsidTr="00927696">
        <w:tc>
          <w:tcPr>
            <w:tcW w:w="478" w:type="dxa"/>
          </w:tcPr>
          <w:p w:rsidR="00927696" w:rsidRDefault="00927696" w:rsidP="00927696">
            <w:pPr>
              <w:spacing w:after="0" w:line="240" w:lineRule="auto"/>
              <w:rPr>
                <w:rFonts w:ascii="Times New Roman" w:hAnsi="Times New Roman"/>
                <w:sz w:val="20"/>
                <w:szCs w:val="20"/>
              </w:rPr>
            </w:pPr>
            <w:r>
              <w:rPr>
                <w:rFonts w:ascii="Times New Roman" w:hAnsi="Times New Roman"/>
                <w:sz w:val="20"/>
                <w:szCs w:val="20"/>
              </w:rPr>
              <w:t>8</w:t>
            </w:r>
          </w:p>
        </w:tc>
        <w:tc>
          <w:tcPr>
            <w:tcW w:w="1756" w:type="dxa"/>
          </w:tcPr>
          <w:p w:rsidR="00927696" w:rsidRDefault="00927696" w:rsidP="00927696">
            <w:pPr>
              <w:spacing w:after="0" w:line="240" w:lineRule="auto"/>
              <w:rPr>
                <w:rFonts w:ascii="Times New Roman" w:hAnsi="Times New Roman"/>
                <w:sz w:val="20"/>
                <w:szCs w:val="20"/>
              </w:rPr>
            </w:pPr>
            <w:r>
              <w:rPr>
                <w:rFonts w:ascii="Times New Roman" w:hAnsi="Times New Roman"/>
                <w:sz w:val="20"/>
                <w:szCs w:val="20"/>
              </w:rPr>
              <w:t>Análise de riscos incompleta</w:t>
            </w:r>
          </w:p>
        </w:tc>
        <w:tc>
          <w:tcPr>
            <w:tcW w:w="156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Escopo</w:t>
            </w:r>
          </w:p>
        </w:tc>
        <w:tc>
          <w:tcPr>
            <w:tcW w:w="1327"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Média</w:t>
            </w:r>
          </w:p>
        </w:tc>
        <w:tc>
          <w:tcPr>
            <w:tcW w:w="172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1 – Aplicar medidas imediatas de curto prazo visando a correção do Projeto</w:t>
            </w:r>
          </w:p>
        </w:tc>
        <w:tc>
          <w:tcPr>
            <w:tcW w:w="1720" w:type="dxa"/>
          </w:tcPr>
          <w:p w:rsidR="00927696" w:rsidRPr="0007206B" w:rsidRDefault="00927696" w:rsidP="00927696">
            <w:pPr>
              <w:spacing w:after="0" w:line="240" w:lineRule="auto"/>
              <w:rPr>
                <w:rFonts w:ascii="Times New Roman" w:hAnsi="Times New Roman"/>
                <w:sz w:val="20"/>
                <w:szCs w:val="20"/>
              </w:rPr>
            </w:pPr>
            <w:r>
              <w:rPr>
                <w:rFonts w:ascii="Times New Roman" w:hAnsi="Times New Roman"/>
                <w:sz w:val="20"/>
                <w:szCs w:val="20"/>
              </w:rPr>
              <w:t>1 – Determinar as causas da falha de planejamento</w:t>
            </w:r>
          </w:p>
        </w:tc>
        <w:tc>
          <w:tcPr>
            <w:tcW w:w="1227" w:type="dxa"/>
          </w:tcPr>
          <w:p w:rsidR="00927696" w:rsidRPr="0007206B" w:rsidRDefault="00927696" w:rsidP="00927696">
            <w:pPr>
              <w:spacing w:after="0" w:line="240" w:lineRule="auto"/>
              <w:rPr>
                <w:rFonts w:ascii="Times New Roman" w:hAnsi="Times New Roman"/>
                <w:sz w:val="20"/>
                <w:szCs w:val="20"/>
              </w:rPr>
            </w:pPr>
          </w:p>
        </w:tc>
      </w:tr>
    </w:tbl>
    <w:p w:rsidR="004B4CFF" w:rsidRDefault="004B4CFF" w:rsidP="00962B53">
      <w:pPr>
        <w:ind w:firstLine="708"/>
        <w:jc w:val="center"/>
        <w:rPr>
          <w:rFonts w:ascii="Times New Roman" w:hAnsi="Times New Roman"/>
          <w:sz w:val="24"/>
          <w:szCs w:val="24"/>
        </w:rPr>
      </w:pPr>
    </w:p>
    <w:p w:rsidR="00D40B15" w:rsidRPr="009004B7" w:rsidRDefault="006B782E" w:rsidP="006B782E">
      <w:pPr>
        <w:pStyle w:val="Ttulo3"/>
        <w:numPr>
          <w:ilvl w:val="3"/>
          <w:numId w:val="7"/>
        </w:numPr>
        <w:tabs>
          <w:tab w:val="clear" w:pos="1728"/>
        </w:tabs>
        <w:rPr>
          <w:rFonts w:ascii="Times New Roman" w:hAnsi="Times New Roman"/>
          <w:sz w:val="24"/>
          <w:szCs w:val="24"/>
        </w:rPr>
      </w:pPr>
      <w:r>
        <w:rPr>
          <w:rFonts w:ascii="Times New Roman" w:hAnsi="Times New Roman"/>
          <w:sz w:val="24"/>
          <w:szCs w:val="24"/>
          <w:lang w:val="pt-BR"/>
        </w:rPr>
        <w:t xml:space="preserve"> </w:t>
      </w:r>
      <w:r w:rsidR="006C5984" w:rsidRPr="009004B7">
        <w:rPr>
          <w:rFonts w:ascii="Times New Roman" w:hAnsi="Times New Roman"/>
          <w:sz w:val="24"/>
          <w:szCs w:val="24"/>
        </w:rPr>
        <w:t>Plano de Cronograma do Projeto</w:t>
      </w:r>
    </w:p>
    <w:p w:rsidR="003D5CC8" w:rsidRDefault="003D5CC8" w:rsidP="00962B53">
      <w:pPr>
        <w:jc w:val="center"/>
        <w:rPr>
          <w:rFonts w:ascii="Times New Roman" w:hAnsi="Times New Roman"/>
          <w:b/>
          <w:bCs/>
          <w:color w:val="000000"/>
          <w:sz w:val="24"/>
          <w:szCs w:val="24"/>
        </w:rPr>
      </w:pPr>
    </w:p>
    <w:p w:rsidR="00962B53" w:rsidRPr="009004B7" w:rsidRDefault="00962B53" w:rsidP="00962B53">
      <w:pPr>
        <w:jc w:val="center"/>
        <w:rPr>
          <w:rFonts w:ascii="Times New Roman" w:hAnsi="Times New Roman"/>
          <w:b/>
          <w:bCs/>
          <w:color w:val="000000"/>
          <w:sz w:val="24"/>
          <w:szCs w:val="24"/>
        </w:rPr>
      </w:pPr>
      <w:r w:rsidRPr="009004B7">
        <w:rPr>
          <w:rFonts w:ascii="Times New Roman" w:hAnsi="Times New Roman"/>
          <w:b/>
          <w:bCs/>
          <w:color w:val="000000"/>
          <w:sz w:val="24"/>
          <w:szCs w:val="24"/>
        </w:rPr>
        <w:t>Cronograma do Projeto</w:t>
      </w:r>
    </w:p>
    <w:tbl>
      <w:tblPr>
        <w:tblW w:w="95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3544"/>
        <w:gridCol w:w="2693"/>
        <w:gridCol w:w="2623"/>
      </w:tblGrid>
      <w:tr w:rsidR="00962B53" w:rsidRPr="00962B53" w:rsidTr="00547667">
        <w:trPr>
          <w:cantSplit/>
          <w:tblHeader/>
          <w:jc w:val="center"/>
        </w:trPr>
        <w:tc>
          <w:tcPr>
            <w:tcW w:w="9569" w:type="dxa"/>
            <w:gridSpan w:val="4"/>
            <w:shd w:val="pct30" w:color="auto" w:fill="FFFFFF"/>
          </w:tcPr>
          <w:p w:rsidR="00962B53" w:rsidRPr="00962B53" w:rsidRDefault="00962B53" w:rsidP="00547667">
            <w:pPr>
              <w:jc w:val="center"/>
              <w:rPr>
                <w:rFonts w:ascii="Times New Roman" w:hAnsi="Times New Roman"/>
                <w:b/>
              </w:rPr>
            </w:pPr>
            <w:r w:rsidRPr="00962B53">
              <w:rPr>
                <w:rFonts w:ascii="Times New Roman" w:hAnsi="Times New Roman"/>
                <w:b/>
              </w:rPr>
              <w:t>Descrição de tarefas</w:t>
            </w:r>
          </w:p>
        </w:tc>
      </w:tr>
      <w:tr w:rsidR="00962B53" w:rsidRPr="00962B53" w:rsidTr="00547667">
        <w:trPr>
          <w:cantSplit/>
          <w:trHeight w:val="353"/>
          <w:tblHeader/>
          <w:jc w:val="center"/>
        </w:trPr>
        <w:tc>
          <w:tcPr>
            <w:tcW w:w="709" w:type="dxa"/>
            <w:shd w:val="pct30" w:color="auto" w:fill="FFFFFF"/>
          </w:tcPr>
          <w:p w:rsidR="00962B53" w:rsidRPr="00962B53" w:rsidRDefault="00962B53" w:rsidP="00547667">
            <w:pPr>
              <w:jc w:val="center"/>
              <w:rPr>
                <w:rFonts w:ascii="Times New Roman" w:hAnsi="Times New Roman"/>
                <w:b/>
              </w:rPr>
            </w:pPr>
            <w:r w:rsidRPr="00962B53">
              <w:rPr>
                <w:rFonts w:ascii="Times New Roman" w:hAnsi="Times New Roman"/>
                <w:b/>
              </w:rPr>
              <w:t>Cód.</w:t>
            </w:r>
          </w:p>
        </w:tc>
        <w:tc>
          <w:tcPr>
            <w:tcW w:w="3544" w:type="dxa"/>
            <w:shd w:val="pct30" w:color="auto" w:fill="FFFFFF"/>
          </w:tcPr>
          <w:p w:rsidR="00962B53" w:rsidRPr="00962B53" w:rsidRDefault="00962B53" w:rsidP="00547667">
            <w:pPr>
              <w:jc w:val="center"/>
              <w:rPr>
                <w:rFonts w:ascii="Times New Roman" w:hAnsi="Times New Roman"/>
                <w:b/>
              </w:rPr>
            </w:pPr>
            <w:r w:rsidRPr="00962B53">
              <w:rPr>
                <w:rFonts w:ascii="Times New Roman" w:hAnsi="Times New Roman"/>
                <w:b/>
              </w:rPr>
              <w:t>Descrição</w:t>
            </w:r>
          </w:p>
        </w:tc>
        <w:tc>
          <w:tcPr>
            <w:tcW w:w="2693" w:type="dxa"/>
            <w:shd w:val="pct30" w:color="auto" w:fill="FFFFFF"/>
          </w:tcPr>
          <w:p w:rsidR="00962B53" w:rsidRPr="00962B53" w:rsidRDefault="00962B53" w:rsidP="00547667">
            <w:pPr>
              <w:ind w:left="-10"/>
              <w:jc w:val="center"/>
              <w:rPr>
                <w:rFonts w:ascii="Times New Roman" w:hAnsi="Times New Roman"/>
                <w:b/>
              </w:rPr>
            </w:pPr>
            <w:r w:rsidRPr="00962B53">
              <w:rPr>
                <w:rFonts w:ascii="Times New Roman" w:hAnsi="Times New Roman"/>
                <w:b/>
              </w:rPr>
              <w:t>Marco de Referência</w:t>
            </w:r>
          </w:p>
        </w:tc>
        <w:tc>
          <w:tcPr>
            <w:tcW w:w="2623" w:type="dxa"/>
            <w:shd w:val="pct30" w:color="auto" w:fill="FFFFFF"/>
          </w:tcPr>
          <w:p w:rsidR="00962B53" w:rsidRPr="00962B53" w:rsidRDefault="00962B53" w:rsidP="00547667">
            <w:pPr>
              <w:ind w:left="-3"/>
              <w:jc w:val="center"/>
              <w:rPr>
                <w:rFonts w:ascii="Times New Roman" w:hAnsi="Times New Roman"/>
                <w:b/>
              </w:rPr>
            </w:pPr>
            <w:r w:rsidRPr="00962B53">
              <w:rPr>
                <w:rFonts w:ascii="Times New Roman" w:hAnsi="Times New Roman"/>
                <w:b/>
              </w:rPr>
              <w:t>Produto</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T1</w:t>
            </w:r>
          </w:p>
        </w:tc>
        <w:tc>
          <w:tcPr>
            <w:tcW w:w="3544" w:type="dxa"/>
            <w:shd w:val="clear" w:color="auto" w:fill="FFFFFF"/>
          </w:tcPr>
          <w:p w:rsidR="00962B53" w:rsidRPr="00962B53" w:rsidRDefault="00962B53" w:rsidP="00547667">
            <w:pPr>
              <w:pStyle w:val="Rodap"/>
              <w:jc w:val="both"/>
              <w:rPr>
                <w:rFonts w:ascii="Times New Roman" w:hAnsi="Times New Roman"/>
              </w:rPr>
            </w:pPr>
            <w:r w:rsidRPr="00962B53">
              <w:rPr>
                <w:rFonts w:ascii="Times New Roman" w:hAnsi="Times New Roman"/>
              </w:rPr>
              <w:t>Realização da Entrevista</w:t>
            </w:r>
          </w:p>
        </w:tc>
        <w:tc>
          <w:tcPr>
            <w:tcW w:w="2693" w:type="dxa"/>
            <w:shd w:val="clear" w:color="auto" w:fill="FFFFFF"/>
          </w:tcPr>
          <w:p w:rsidR="00962B53" w:rsidRPr="00962B53" w:rsidRDefault="00962B53" w:rsidP="00547667">
            <w:pPr>
              <w:pStyle w:val="TabReferencia"/>
              <w:numPr>
                <w:ilvl w:val="0"/>
                <w:numId w:val="0"/>
              </w:numPr>
              <w:ind w:left="-10"/>
              <w:jc w:val="both"/>
              <w:rPr>
                <w:sz w:val="22"/>
                <w:szCs w:val="22"/>
              </w:rPr>
            </w:pPr>
            <w:r w:rsidRPr="00962B53">
              <w:rPr>
                <w:sz w:val="22"/>
                <w:szCs w:val="22"/>
              </w:rPr>
              <w:t>Questionário respondido</w:t>
            </w:r>
          </w:p>
        </w:tc>
        <w:tc>
          <w:tcPr>
            <w:tcW w:w="2623" w:type="dxa"/>
            <w:shd w:val="clear" w:color="auto" w:fill="FFFFFF"/>
          </w:tcPr>
          <w:p w:rsidR="00962B53" w:rsidRPr="00962B53" w:rsidRDefault="00962B53" w:rsidP="00547667">
            <w:pPr>
              <w:ind w:left="-3"/>
              <w:jc w:val="both"/>
              <w:rPr>
                <w:rFonts w:ascii="Times New Roman" w:hAnsi="Times New Roman"/>
              </w:rPr>
            </w:pP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T2</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Análise dos Casos de uso para identificação das funções associadas a cada subsistema</w:t>
            </w:r>
          </w:p>
        </w:tc>
        <w:tc>
          <w:tcPr>
            <w:tcW w:w="2693" w:type="dxa"/>
            <w:shd w:val="clear" w:color="auto" w:fill="FFFFFF"/>
          </w:tcPr>
          <w:p w:rsidR="00962B53" w:rsidRPr="00962B53" w:rsidRDefault="00962B53" w:rsidP="00547667">
            <w:pPr>
              <w:pStyle w:val="TabReferencia"/>
              <w:numPr>
                <w:ilvl w:val="0"/>
                <w:numId w:val="0"/>
              </w:numPr>
              <w:ind w:left="-10"/>
              <w:rPr>
                <w:sz w:val="22"/>
                <w:szCs w:val="22"/>
              </w:rPr>
            </w:pPr>
            <w:r w:rsidRPr="00962B53">
              <w:rPr>
                <w:sz w:val="22"/>
                <w:szCs w:val="22"/>
              </w:rPr>
              <w:t>Descrição dos subsistemas</w:t>
            </w:r>
          </w:p>
        </w:tc>
        <w:tc>
          <w:tcPr>
            <w:tcW w:w="2623" w:type="dxa"/>
            <w:shd w:val="clear" w:color="auto" w:fill="FFFFFF"/>
          </w:tcPr>
          <w:p w:rsidR="00962B53" w:rsidRPr="00962B53" w:rsidRDefault="00962B53" w:rsidP="00547667">
            <w:pPr>
              <w:ind w:left="-3"/>
              <w:rPr>
                <w:rFonts w:ascii="Times New Roman" w:hAnsi="Times New Roman"/>
              </w:rPr>
            </w:pP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T3</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Especificação abstrata dos subsistemas</w:t>
            </w:r>
          </w:p>
        </w:tc>
        <w:tc>
          <w:tcPr>
            <w:tcW w:w="2693" w:type="dxa"/>
            <w:shd w:val="clear" w:color="auto" w:fill="FFFFFF"/>
          </w:tcPr>
          <w:p w:rsidR="00962B53" w:rsidRPr="00962B53" w:rsidRDefault="00962B53" w:rsidP="00547667">
            <w:pPr>
              <w:ind w:left="-10"/>
              <w:rPr>
                <w:rFonts w:ascii="Times New Roman" w:hAnsi="Times New Roman"/>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Diagrama de classe</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lastRenderedPageBreak/>
              <w:t>T4</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Modelo Comportamental do subsistema</w:t>
            </w:r>
          </w:p>
        </w:tc>
        <w:tc>
          <w:tcPr>
            <w:tcW w:w="2693" w:type="dxa"/>
            <w:shd w:val="clear" w:color="auto" w:fill="FFFFFF"/>
          </w:tcPr>
          <w:p w:rsidR="00962B53" w:rsidRPr="00962B53" w:rsidRDefault="00962B53" w:rsidP="00547667">
            <w:pPr>
              <w:pStyle w:val="TabReferencia"/>
              <w:numPr>
                <w:ilvl w:val="0"/>
                <w:numId w:val="0"/>
              </w:numPr>
              <w:ind w:left="-10"/>
              <w:rPr>
                <w:sz w:val="22"/>
                <w:szCs w:val="22"/>
              </w:rPr>
            </w:pPr>
            <w:r w:rsidRPr="00962B53">
              <w:rPr>
                <w:sz w:val="22"/>
                <w:szCs w:val="22"/>
              </w:rPr>
              <w:t>Diagrama de sequencia</w:t>
            </w:r>
          </w:p>
        </w:tc>
        <w:tc>
          <w:tcPr>
            <w:tcW w:w="2623" w:type="dxa"/>
            <w:shd w:val="clear" w:color="auto" w:fill="FFFFFF"/>
          </w:tcPr>
          <w:p w:rsidR="00962B53" w:rsidRPr="00962B53" w:rsidRDefault="00962B53" w:rsidP="00547667">
            <w:pPr>
              <w:ind w:left="-3"/>
              <w:rPr>
                <w:rFonts w:ascii="Times New Roman" w:hAnsi="Times New Roman"/>
              </w:rPr>
            </w:pP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T5</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Projeto de Banco de Dados - Modelo Lógico</w:t>
            </w:r>
          </w:p>
        </w:tc>
        <w:tc>
          <w:tcPr>
            <w:tcW w:w="2693" w:type="dxa"/>
            <w:shd w:val="clear" w:color="auto" w:fill="FFFFFF"/>
          </w:tcPr>
          <w:p w:rsidR="00962B53" w:rsidRPr="00962B53" w:rsidRDefault="00962B53" w:rsidP="00547667">
            <w:pPr>
              <w:ind w:left="-10"/>
              <w:rPr>
                <w:rFonts w:ascii="Times New Roman" w:hAnsi="Times New Roman"/>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Tabelas de Representação</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T6</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Projeto de Banco de Dados - Modelo Físico</w:t>
            </w:r>
          </w:p>
        </w:tc>
        <w:tc>
          <w:tcPr>
            <w:tcW w:w="2693" w:type="dxa"/>
            <w:shd w:val="clear" w:color="auto" w:fill="FFFFFF"/>
          </w:tcPr>
          <w:p w:rsidR="00962B53" w:rsidRPr="00962B53" w:rsidRDefault="00962B53" w:rsidP="00547667">
            <w:pPr>
              <w:ind w:left="-10"/>
              <w:rPr>
                <w:rFonts w:ascii="Times New Roman" w:hAnsi="Times New Roman"/>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Tabelas de Representação</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T7</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Projeto de Banco de Dados – Mapeamento de Classes</w:t>
            </w:r>
          </w:p>
        </w:tc>
        <w:tc>
          <w:tcPr>
            <w:tcW w:w="2693" w:type="dxa"/>
            <w:shd w:val="clear" w:color="auto" w:fill="FFFFFF"/>
          </w:tcPr>
          <w:p w:rsidR="00962B53" w:rsidRPr="00962B53" w:rsidRDefault="00962B53" w:rsidP="00547667">
            <w:pPr>
              <w:ind w:left="-10"/>
              <w:rPr>
                <w:rFonts w:ascii="Times New Roman" w:hAnsi="Times New Roman"/>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Tabelas de Representação</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T8</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Projeto de Interfaces</w:t>
            </w:r>
          </w:p>
        </w:tc>
        <w:tc>
          <w:tcPr>
            <w:tcW w:w="2693" w:type="dxa"/>
            <w:shd w:val="clear" w:color="auto" w:fill="FFFFFF"/>
          </w:tcPr>
          <w:p w:rsidR="00962B53" w:rsidRPr="00962B53" w:rsidRDefault="00962B53" w:rsidP="00547667">
            <w:pPr>
              <w:ind w:left="-10"/>
              <w:rPr>
                <w:rFonts w:ascii="Times New Roman" w:hAnsi="Times New Roman"/>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Projeto de Software</w:t>
            </w: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T9</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Codificação do Sistema</w:t>
            </w:r>
          </w:p>
          <w:p w:rsidR="00962B53" w:rsidRPr="00962B53" w:rsidRDefault="00962B53" w:rsidP="00547667">
            <w:pPr>
              <w:jc w:val="both"/>
              <w:rPr>
                <w:rFonts w:ascii="Times New Roman" w:hAnsi="Times New Roman"/>
              </w:rPr>
            </w:pPr>
            <w:r w:rsidRPr="00962B53">
              <w:rPr>
                <w:rFonts w:ascii="Times New Roman" w:hAnsi="Times New Roman"/>
              </w:rPr>
              <w:t xml:space="preserve">Acesso </w:t>
            </w:r>
            <w:proofErr w:type="spellStart"/>
            <w:r w:rsidRPr="00962B53">
              <w:rPr>
                <w:rFonts w:ascii="Times New Roman" w:hAnsi="Times New Roman"/>
              </w:rPr>
              <w:t>a</w:t>
            </w:r>
            <w:proofErr w:type="spellEnd"/>
            <w:r w:rsidRPr="00962B53">
              <w:rPr>
                <w:rFonts w:ascii="Times New Roman" w:hAnsi="Times New Roman"/>
              </w:rPr>
              <w:t xml:space="preserve"> Web</w:t>
            </w:r>
          </w:p>
        </w:tc>
        <w:tc>
          <w:tcPr>
            <w:tcW w:w="2693" w:type="dxa"/>
            <w:shd w:val="clear" w:color="auto" w:fill="FFFFFF"/>
          </w:tcPr>
          <w:p w:rsidR="00962B53" w:rsidRPr="00962B53" w:rsidRDefault="00962B53" w:rsidP="00547667">
            <w:pPr>
              <w:pStyle w:val="TabReferencia"/>
              <w:numPr>
                <w:ilvl w:val="0"/>
                <w:numId w:val="0"/>
              </w:numPr>
              <w:ind w:left="-10"/>
              <w:rPr>
                <w:sz w:val="22"/>
                <w:szCs w:val="22"/>
              </w:rPr>
            </w:pPr>
            <w:r w:rsidRPr="00962B53">
              <w:rPr>
                <w:sz w:val="22"/>
                <w:szCs w:val="22"/>
              </w:rPr>
              <w:t>Listagem do código</w:t>
            </w:r>
          </w:p>
        </w:tc>
        <w:tc>
          <w:tcPr>
            <w:tcW w:w="2623" w:type="dxa"/>
            <w:shd w:val="clear" w:color="auto" w:fill="FFFFFF"/>
          </w:tcPr>
          <w:p w:rsidR="00962B53" w:rsidRPr="00962B53" w:rsidRDefault="00962B53" w:rsidP="00547667">
            <w:pPr>
              <w:ind w:left="-3"/>
              <w:rPr>
                <w:rFonts w:ascii="Times New Roman" w:hAnsi="Times New Roman"/>
              </w:rPr>
            </w:pP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T10</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Teste de Unidade</w:t>
            </w:r>
          </w:p>
        </w:tc>
        <w:tc>
          <w:tcPr>
            <w:tcW w:w="2693" w:type="dxa"/>
            <w:shd w:val="clear" w:color="auto" w:fill="FFFFFF"/>
          </w:tcPr>
          <w:p w:rsidR="00962B53" w:rsidRPr="00962B53" w:rsidRDefault="00962B53" w:rsidP="00547667">
            <w:pPr>
              <w:pStyle w:val="TabReferencia"/>
              <w:numPr>
                <w:ilvl w:val="0"/>
                <w:numId w:val="0"/>
              </w:numPr>
              <w:ind w:left="-10"/>
              <w:rPr>
                <w:sz w:val="22"/>
                <w:szCs w:val="22"/>
              </w:rPr>
            </w:pPr>
            <w:r w:rsidRPr="00962B53">
              <w:rPr>
                <w:sz w:val="22"/>
                <w:szCs w:val="22"/>
              </w:rPr>
              <w:t>Avaliação dos Testes de Unidades</w:t>
            </w:r>
          </w:p>
        </w:tc>
        <w:tc>
          <w:tcPr>
            <w:tcW w:w="2623" w:type="dxa"/>
            <w:shd w:val="clear" w:color="auto" w:fill="FFFFFF"/>
          </w:tcPr>
          <w:p w:rsidR="00962B53" w:rsidRPr="00962B53" w:rsidRDefault="00962B53" w:rsidP="00547667">
            <w:pPr>
              <w:pStyle w:val="TabReferencia"/>
              <w:numPr>
                <w:ilvl w:val="0"/>
                <w:numId w:val="0"/>
              </w:numPr>
              <w:ind w:left="-3"/>
              <w:rPr>
                <w:sz w:val="22"/>
                <w:szCs w:val="22"/>
              </w:rPr>
            </w:pPr>
          </w:p>
        </w:tc>
      </w:tr>
      <w:tr w:rsidR="00962B53" w:rsidRPr="00962B53" w:rsidTr="00547667">
        <w:trPr>
          <w:cantSplit/>
          <w:jc w:val="center"/>
        </w:trPr>
        <w:tc>
          <w:tcPr>
            <w:tcW w:w="709" w:type="dxa"/>
          </w:tcPr>
          <w:p w:rsidR="00962B53" w:rsidRPr="00962B53" w:rsidRDefault="00962B53" w:rsidP="00547667">
            <w:pPr>
              <w:jc w:val="center"/>
              <w:rPr>
                <w:rFonts w:ascii="Times New Roman" w:hAnsi="Times New Roman"/>
                <w:b/>
              </w:rPr>
            </w:pPr>
            <w:r w:rsidRPr="00962B53">
              <w:rPr>
                <w:rFonts w:ascii="Times New Roman" w:hAnsi="Times New Roman"/>
                <w:b/>
              </w:rPr>
              <w:t>T11</w:t>
            </w:r>
          </w:p>
        </w:tc>
        <w:tc>
          <w:tcPr>
            <w:tcW w:w="3544" w:type="dxa"/>
            <w:shd w:val="clear" w:color="auto" w:fill="FFFFFF"/>
          </w:tcPr>
          <w:p w:rsidR="00962B53" w:rsidRPr="00962B53" w:rsidRDefault="00962B53" w:rsidP="00547667">
            <w:pPr>
              <w:jc w:val="both"/>
              <w:rPr>
                <w:rFonts w:ascii="Times New Roman" w:hAnsi="Times New Roman"/>
              </w:rPr>
            </w:pPr>
            <w:r w:rsidRPr="00962B53">
              <w:rPr>
                <w:rFonts w:ascii="Times New Roman" w:hAnsi="Times New Roman"/>
              </w:rPr>
              <w:t>Testes de validação</w:t>
            </w:r>
          </w:p>
        </w:tc>
        <w:tc>
          <w:tcPr>
            <w:tcW w:w="2693" w:type="dxa"/>
            <w:shd w:val="clear" w:color="auto" w:fill="FFFFFF"/>
          </w:tcPr>
          <w:p w:rsidR="00962B53" w:rsidRPr="00962B53" w:rsidRDefault="00962B53" w:rsidP="00547667">
            <w:pPr>
              <w:pStyle w:val="TabReferencia"/>
              <w:numPr>
                <w:ilvl w:val="0"/>
                <w:numId w:val="0"/>
              </w:numPr>
              <w:ind w:left="-10"/>
              <w:rPr>
                <w:sz w:val="22"/>
                <w:szCs w:val="22"/>
              </w:rPr>
            </w:pPr>
          </w:p>
        </w:tc>
        <w:tc>
          <w:tcPr>
            <w:tcW w:w="2623" w:type="dxa"/>
            <w:shd w:val="clear" w:color="auto" w:fill="FFFFFF"/>
          </w:tcPr>
          <w:p w:rsidR="00962B53" w:rsidRPr="00962B53" w:rsidRDefault="00962B53" w:rsidP="00547667">
            <w:pPr>
              <w:pStyle w:val="TabReferencia"/>
              <w:numPr>
                <w:ilvl w:val="0"/>
                <w:numId w:val="0"/>
              </w:numPr>
              <w:ind w:left="-3"/>
              <w:rPr>
                <w:sz w:val="22"/>
                <w:szCs w:val="22"/>
              </w:rPr>
            </w:pPr>
            <w:r w:rsidRPr="00962B53">
              <w:rPr>
                <w:sz w:val="22"/>
                <w:szCs w:val="22"/>
              </w:rPr>
              <w:t>Guia de manutenção</w:t>
            </w:r>
          </w:p>
          <w:p w:rsidR="00962B53" w:rsidRPr="00962B53" w:rsidRDefault="00962B53" w:rsidP="00547667">
            <w:pPr>
              <w:pStyle w:val="TabReferencia"/>
              <w:numPr>
                <w:ilvl w:val="0"/>
                <w:numId w:val="0"/>
              </w:numPr>
              <w:ind w:left="-3"/>
              <w:rPr>
                <w:sz w:val="22"/>
                <w:szCs w:val="22"/>
              </w:rPr>
            </w:pPr>
          </w:p>
          <w:p w:rsidR="00962B53" w:rsidRPr="00962B53" w:rsidRDefault="00962B53" w:rsidP="00547667">
            <w:pPr>
              <w:pStyle w:val="TabReferencia"/>
              <w:numPr>
                <w:ilvl w:val="0"/>
                <w:numId w:val="0"/>
              </w:numPr>
              <w:ind w:left="-3"/>
              <w:rPr>
                <w:sz w:val="22"/>
                <w:szCs w:val="22"/>
              </w:rPr>
            </w:pPr>
            <w:r w:rsidRPr="00962B53">
              <w:rPr>
                <w:sz w:val="22"/>
                <w:szCs w:val="22"/>
              </w:rPr>
              <w:t>Software - programas e documentação</w:t>
            </w:r>
          </w:p>
        </w:tc>
      </w:tr>
    </w:tbl>
    <w:p w:rsidR="00962B53" w:rsidRPr="00962B53" w:rsidRDefault="00962B53" w:rsidP="00962B53">
      <w:pPr>
        <w:jc w:val="center"/>
        <w:rPr>
          <w:rFonts w:ascii="Times New Roman" w:hAnsi="Times New Roman"/>
          <w:bCs/>
        </w:rPr>
      </w:pPr>
      <w:r w:rsidRPr="00962B53">
        <w:rPr>
          <w:rFonts w:ascii="Times New Roman" w:hAnsi="Times New Roman"/>
          <w:bCs/>
        </w:rPr>
        <w:t>Quadro 2 – Descrição de Tarefas</w:t>
      </w:r>
    </w:p>
    <w:p w:rsidR="00962B53" w:rsidRPr="00962B53" w:rsidRDefault="00962B53" w:rsidP="00962B53">
      <w:pPr>
        <w:jc w:val="center"/>
        <w:rPr>
          <w:rFonts w:ascii="Times New Roman" w:hAnsi="Times New Roman"/>
          <w:b/>
          <w:bCs/>
        </w:rPr>
      </w:pPr>
    </w:p>
    <w:p w:rsidR="00962B53" w:rsidRPr="00962B53" w:rsidRDefault="00962B53" w:rsidP="00962B53">
      <w:pPr>
        <w:jc w:val="center"/>
        <w:rPr>
          <w:rFonts w:ascii="Times New Roman" w:hAnsi="Times New Roman"/>
          <w:b/>
          <w:bCs/>
        </w:rPr>
      </w:pPr>
    </w:p>
    <w:tbl>
      <w:tblPr>
        <w:tblW w:w="5000" w:type="pct"/>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70" w:type="dxa"/>
          <w:right w:w="70" w:type="dxa"/>
        </w:tblCellMar>
        <w:tblLook w:val="00A0" w:firstRow="1" w:lastRow="0" w:firstColumn="1" w:lastColumn="0" w:noHBand="0" w:noVBand="0"/>
      </w:tblPr>
      <w:tblGrid>
        <w:gridCol w:w="1721"/>
        <w:gridCol w:w="560"/>
        <w:gridCol w:w="773"/>
        <w:gridCol w:w="596"/>
        <w:gridCol w:w="596"/>
        <w:gridCol w:w="596"/>
        <w:gridCol w:w="596"/>
        <w:gridCol w:w="672"/>
        <w:gridCol w:w="560"/>
        <w:gridCol w:w="596"/>
        <w:gridCol w:w="596"/>
        <w:gridCol w:w="596"/>
        <w:gridCol w:w="598"/>
      </w:tblGrid>
      <w:tr w:rsidR="00962B53" w:rsidRPr="00962B53" w:rsidTr="00547667">
        <w:trPr>
          <w:cantSplit/>
          <w:jc w:val="center"/>
        </w:trPr>
        <w:tc>
          <w:tcPr>
            <w:tcW w:w="5000" w:type="pct"/>
            <w:gridSpan w:val="13"/>
            <w:shd w:val="solid" w:color="000080" w:fill="FFFFFF"/>
          </w:tcPr>
          <w:p w:rsidR="00962B53" w:rsidRPr="00962B53" w:rsidRDefault="00962B53" w:rsidP="00547667">
            <w:pPr>
              <w:pStyle w:val="fig"/>
              <w:spacing w:before="0"/>
              <w:rPr>
                <w:b/>
                <w:color w:val="FFFFFF"/>
                <w:sz w:val="22"/>
                <w:szCs w:val="22"/>
              </w:rPr>
            </w:pPr>
            <w:r w:rsidRPr="00962B53">
              <w:rPr>
                <w:b/>
                <w:color w:val="FFFFFF"/>
                <w:sz w:val="22"/>
                <w:szCs w:val="22"/>
              </w:rPr>
              <w:t>Cronograma</w:t>
            </w:r>
          </w:p>
        </w:tc>
      </w:tr>
      <w:tr w:rsidR="00962B53" w:rsidRPr="00962B53" w:rsidTr="004230EB">
        <w:trPr>
          <w:trHeight w:val="613"/>
          <w:jc w:val="center"/>
        </w:trPr>
        <w:tc>
          <w:tcPr>
            <w:tcW w:w="951" w:type="pct"/>
          </w:tcPr>
          <w:p w:rsidR="00962B53" w:rsidRPr="00962B53" w:rsidRDefault="00962B53" w:rsidP="00547667">
            <w:pPr>
              <w:jc w:val="center"/>
              <w:rPr>
                <w:rFonts w:ascii="Times New Roman" w:hAnsi="Times New Roman"/>
                <w:b/>
              </w:rPr>
            </w:pPr>
            <w:r w:rsidRPr="00962B53">
              <w:rPr>
                <w:rFonts w:ascii="Times New Roman" w:hAnsi="Times New Roman"/>
                <w:b/>
              </w:rPr>
              <w:t>Responsável</w:t>
            </w:r>
          </w:p>
          <w:p w:rsidR="00962B53" w:rsidRPr="00962B53" w:rsidRDefault="00962B53" w:rsidP="00547667">
            <w:pPr>
              <w:jc w:val="center"/>
              <w:rPr>
                <w:rFonts w:ascii="Times New Roman" w:hAnsi="Times New Roman"/>
                <w:b/>
              </w:rPr>
            </w:pPr>
          </w:p>
        </w:tc>
        <w:tc>
          <w:tcPr>
            <w:tcW w:w="309" w:type="pct"/>
          </w:tcPr>
          <w:p w:rsidR="00962B53" w:rsidRPr="00962B53" w:rsidRDefault="00962B53" w:rsidP="00547667">
            <w:pPr>
              <w:rPr>
                <w:rFonts w:ascii="Times New Roman" w:hAnsi="Times New Roman"/>
                <w:b/>
              </w:rPr>
            </w:pPr>
            <w:proofErr w:type="spellStart"/>
            <w:r w:rsidRPr="00962B53">
              <w:rPr>
                <w:rFonts w:ascii="Times New Roman" w:hAnsi="Times New Roman"/>
                <w:b/>
              </w:rPr>
              <w:t>Fev</w:t>
            </w:r>
            <w:proofErr w:type="spellEnd"/>
          </w:p>
        </w:tc>
        <w:tc>
          <w:tcPr>
            <w:tcW w:w="427" w:type="pct"/>
          </w:tcPr>
          <w:p w:rsidR="00962B53" w:rsidRPr="00962B53" w:rsidRDefault="00962B53" w:rsidP="00547667">
            <w:pPr>
              <w:jc w:val="center"/>
              <w:rPr>
                <w:rFonts w:ascii="Times New Roman" w:hAnsi="Times New Roman"/>
                <w:b/>
              </w:rPr>
            </w:pPr>
            <w:r w:rsidRPr="00962B53">
              <w:rPr>
                <w:rFonts w:ascii="Times New Roman" w:hAnsi="Times New Roman"/>
                <w:b/>
              </w:rPr>
              <w:t>Mar</w:t>
            </w:r>
          </w:p>
        </w:tc>
        <w:tc>
          <w:tcPr>
            <w:tcW w:w="329" w:type="pct"/>
          </w:tcPr>
          <w:p w:rsidR="00962B53" w:rsidRPr="00962B53" w:rsidRDefault="00962B53" w:rsidP="00547667">
            <w:pPr>
              <w:rPr>
                <w:rFonts w:ascii="Times New Roman" w:hAnsi="Times New Roman"/>
                <w:b/>
              </w:rPr>
            </w:pPr>
            <w:proofErr w:type="spellStart"/>
            <w:r w:rsidRPr="00962B53">
              <w:rPr>
                <w:rFonts w:ascii="Times New Roman" w:hAnsi="Times New Roman"/>
                <w:b/>
              </w:rPr>
              <w:t>Abr</w:t>
            </w:r>
            <w:proofErr w:type="spellEnd"/>
          </w:p>
        </w:tc>
        <w:tc>
          <w:tcPr>
            <w:tcW w:w="329" w:type="pct"/>
          </w:tcPr>
          <w:p w:rsidR="00962B53" w:rsidRPr="00962B53" w:rsidRDefault="00962B53" w:rsidP="00547667">
            <w:pPr>
              <w:jc w:val="center"/>
              <w:rPr>
                <w:rFonts w:ascii="Times New Roman" w:hAnsi="Times New Roman"/>
                <w:b/>
              </w:rPr>
            </w:pPr>
            <w:r w:rsidRPr="00962B53">
              <w:rPr>
                <w:rFonts w:ascii="Times New Roman" w:hAnsi="Times New Roman"/>
                <w:b/>
              </w:rPr>
              <w:t>Mai</w:t>
            </w:r>
          </w:p>
        </w:tc>
        <w:tc>
          <w:tcPr>
            <w:tcW w:w="329" w:type="pct"/>
          </w:tcPr>
          <w:p w:rsidR="00962B53" w:rsidRPr="00962B53" w:rsidRDefault="00962B53" w:rsidP="00547667">
            <w:pPr>
              <w:jc w:val="center"/>
              <w:rPr>
                <w:rFonts w:ascii="Times New Roman" w:hAnsi="Times New Roman"/>
                <w:b/>
              </w:rPr>
            </w:pPr>
            <w:proofErr w:type="spellStart"/>
            <w:r w:rsidRPr="00962B53">
              <w:rPr>
                <w:rFonts w:ascii="Times New Roman" w:hAnsi="Times New Roman"/>
                <w:b/>
              </w:rPr>
              <w:t>Jun</w:t>
            </w:r>
            <w:proofErr w:type="spellEnd"/>
          </w:p>
        </w:tc>
        <w:tc>
          <w:tcPr>
            <w:tcW w:w="329" w:type="pct"/>
          </w:tcPr>
          <w:p w:rsidR="00962B53" w:rsidRPr="00962B53" w:rsidRDefault="00962B53" w:rsidP="00547667">
            <w:pPr>
              <w:jc w:val="center"/>
              <w:rPr>
                <w:rFonts w:ascii="Times New Roman" w:hAnsi="Times New Roman"/>
                <w:b/>
              </w:rPr>
            </w:pPr>
            <w:proofErr w:type="spellStart"/>
            <w:r w:rsidRPr="00962B53">
              <w:rPr>
                <w:rFonts w:ascii="Times New Roman" w:hAnsi="Times New Roman"/>
                <w:b/>
              </w:rPr>
              <w:t>Jul</w:t>
            </w:r>
            <w:proofErr w:type="spellEnd"/>
          </w:p>
        </w:tc>
        <w:tc>
          <w:tcPr>
            <w:tcW w:w="371" w:type="pct"/>
          </w:tcPr>
          <w:p w:rsidR="00962B53" w:rsidRPr="00962B53" w:rsidRDefault="00962B53" w:rsidP="00547667">
            <w:pPr>
              <w:jc w:val="center"/>
              <w:rPr>
                <w:rFonts w:ascii="Times New Roman" w:hAnsi="Times New Roman"/>
                <w:b/>
              </w:rPr>
            </w:pPr>
            <w:proofErr w:type="spellStart"/>
            <w:r w:rsidRPr="00962B53">
              <w:rPr>
                <w:rFonts w:ascii="Times New Roman" w:hAnsi="Times New Roman"/>
                <w:b/>
              </w:rPr>
              <w:t>Ago</w:t>
            </w:r>
            <w:proofErr w:type="spellEnd"/>
          </w:p>
        </w:tc>
        <w:tc>
          <w:tcPr>
            <w:tcW w:w="309" w:type="pct"/>
          </w:tcPr>
          <w:p w:rsidR="00962B53" w:rsidRPr="00962B53" w:rsidRDefault="00962B53" w:rsidP="00547667">
            <w:pPr>
              <w:jc w:val="center"/>
              <w:rPr>
                <w:rFonts w:ascii="Times New Roman" w:hAnsi="Times New Roman"/>
                <w:b/>
              </w:rPr>
            </w:pPr>
            <w:r w:rsidRPr="00962B53">
              <w:rPr>
                <w:rFonts w:ascii="Times New Roman" w:hAnsi="Times New Roman"/>
                <w:b/>
              </w:rPr>
              <w:t>Set</w:t>
            </w:r>
          </w:p>
        </w:tc>
        <w:tc>
          <w:tcPr>
            <w:tcW w:w="329" w:type="pct"/>
          </w:tcPr>
          <w:p w:rsidR="00962B53" w:rsidRPr="00962B53" w:rsidRDefault="00962B53" w:rsidP="00547667">
            <w:pPr>
              <w:jc w:val="center"/>
              <w:rPr>
                <w:rFonts w:ascii="Times New Roman" w:hAnsi="Times New Roman"/>
                <w:b/>
              </w:rPr>
            </w:pPr>
            <w:r w:rsidRPr="00962B53">
              <w:rPr>
                <w:rFonts w:ascii="Times New Roman" w:hAnsi="Times New Roman"/>
                <w:b/>
              </w:rPr>
              <w:t>Out</w:t>
            </w:r>
          </w:p>
        </w:tc>
        <w:tc>
          <w:tcPr>
            <w:tcW w:w="329" w:type="pct"/>
          </w:tcPr>
          <w:p w:rsidR="00962B53" w:rsidRPr="00962B53" w:rsidRDefault="00962B53" w:rsidP="00547667">
            <w:pPr>
              <w:jc w:val="center"/>
              <w:rPr>
                <w:rFonts w:ascii="Times New Roman" w:hAnsi="Times New Roman"/>
                <w:b/>
              </w:rPr>
            </w:pPr>
            <w:proofErr w:type="spellStart"/>
            <w:r w:rsidRPr="00962B53">
              <w:rPr>
                <w:rFonts w:ascii="Times New Roman" w:hAnsi="Times New Roman"/>
                <w:b/>
              </w:rPr>
              <w:t>Nov</w:t>
            </w:r>
            <w:proofErr w:type="spellEnd"/>
          </w:p>
        </w:tc>
        <w:tc>
          <w:tcPr>
            <w:tcW w:w="329" w:type="pct"/>
          </w:tcPr>
          <w:p w:rsidR="00962B53" w:rsidRPr="00962B53" w:rsidRDefault="00962B53" w:rsidP="00547667">
            <w:pPr>
              <w:jc w:val="center"/>
              <w:rPr>
                <w:rFonts w:ascii="Times New Roman" w:hAnsi="Times New Roman"/>
                <w:b/>
              </w:rPr>
            </w:pPr>
            <w:r w:rsidRPr="00962B53">
              <w:rPr>
                <w:rFonts w:ascii="Times New Roman" w:hAnsi="Times New Roman"/>
                <w:b/>
              </w:rPr>
              <w:t>Dez</w:t>
            </w:r>
          </w:p>
        </w:tc>
        <w:tc>
          <w:tcPr>
            <w:tcW w:w="330" w:type="pct"/>
          </w:tcPr>
          <w:p w:rsidR="00962B53" w:rsidRPr="00962B53" w:rsidRDefault="00962B53" w:rsidP="00547667">
            <w:pPr>
              <w:jc w:val="center"/>
              <w:rPr>
                <w:rFonts w:ascii="Times New Roman" w:hAnsi="Times New Roman"/>
                <w:b/>
              </w:rPr>
            </w:pPr>
          </w:p>
        </w:tc>
      </w:tr>
      <w:tr w:rsidR="00962B53" w:rsidRPr="00962B53" w:rsidTr="004230EB">
        <w:trPr>
          <w:jc w:val="center"/>
        </w:trPr>
        <w:tc>
          <w:tcPr>
            <w:tcW w:w="951" w:type="pct"/>
          </w:tcPr>
          <w:p w:rsidR="00962B53" w:rsidRPr="00962B53" w:rsidRDefault="00962B53" w:rsidP="00547667">
            <w:pPr>
              <w:rPr>
                <w:rFonts w:ascii="Times New Roman" w:hAnsi="Times New Roman"/>
              </w:rPr>
            </w:pPr>
            <w:r w:rsidRPr="00962B53">
              <w:rPr>
                <w:rFonts w:ascii="Times New Roman" w:hAnsi="Times New Roman"/>
              </w:rPr>
              <w:t>Wagner</w:t>
            </w:r>
            <w:r w:rsidR="000F3A60">
              <w:rPr>
                <w:rFonts w:ascii="Times New Roman" w:hAnsi="Times New Roman"/>
              </w:rPr>
              <w:t xml:space="preserve"> de Araújo Alves</w:t>
            </w:r>
          </w:p>
        </w:tc>
        <w:tc>
          <w:tcPr>
            <w:tcW w:w="309" w:type="pct"/>
          </w:tcPr>
          <w:p w:rsidR="00962B53" w:rsidRPr="00962B53" w:rsidRDefault="00962B53" w:rsidP="00547667">
            <w:pPr>
              <w:jc w:val="center"/>
              <w:rPr>
                <w:rFonts w:ascii="Times New Roman" w:hAnsi="Times New Roman"/>
              </w:rPr>
            </w:pPr>
            <w:r w:rsidRPr="00962B53">
              <w:rPr>
                <w:rFonts w:ascii="Times New Roman" w:hAnsi="Times New Roman"/>
              </w:rPr>
              <w:t>T1</w:t>
            </w:r>
          </w:p>
        </w:tc>
        <w:tc>
          <w:tcPr>
            <w:tcW w:w="427" w:type="pct"/>
          </w:tcPr>
          <w:p w:rsidR="00962B53" w:rsidRPr="00962B53" w:rsidRDefault="00962B53" w:rsidP="00547667">
            <w:pPr>
              <w:rPr>
                <w:rFonts w:ascii="Times New Roman" w:hAnsi="Times New Roman"/>
              </w:rPr>
            </w:pPr>
          </w:p>
        </w:tc>
        <w:tc>
          <w:tcPr>
            <w:tcW w:w="329" w:type="pct"/>
          </w:tcPr>
          <w:p w:rsidR="00962B53" w:rsidRPr="00962B53" w:rsidRDefault="00962B53" w:rsidP="00547667">
            <w:pPr>
              <w:rPr>
                <w:rFonts w:ascii="Times New Roman" w:hAnsi="Times New Roman"/>
              </w:rPr>
            </w:pPr>
          </w:p>
        </w:tc>
        <w:tc>
          <w:tcPr>
            <w:tcW w:w="329" w:type="pct"/>
          </w:tcPr>
          <w:p w:rsidR="00962B53" w:rsidRPr="00962B53" w:rsidRDefault="00962B53" w:rsidP="00547667">
            <w:pPr>
              <w:rPr>
                <w:rFonts w:ascii="Times New Roman" w:hAnsi="Times New Roman"/>
              </w:rPr>
            </w:pPr>
          </w:p>
        </w:tc>
        <w:tc>
          <w:tcPr>
            <w:tcW w:w="329" w:type="pct"/>
          </w:tcPr>
          <w:p w:rsidR="00962B53" w:rsidRPr="00962B53" w:rsidRDefault="00962B53" w:rsidP="00547667">
            <w:pPr>
              <w:rPr>
                <w:rFonts w:ascii="Times New Roman" w:hAnsi="Times New Roman"/>
              </w:rPr>
            </w:pPr>
          </w:p>
        </w:tc>
        <w:tc>
          <w:tcPr>
            <w:tcW w:w="329" w:type="pct"/>
          </w:tcPr>
          <w:p w:rsidR="00962B53" w:rsidRPr="00962B53" w:rsidRDefault="00962B53" w:rsidP="00547667">
            <w:pPr>
              <w:jc w:val="center"/>
              <w:rPr>
                <w:rFonts w:ascii="Times New Roman" w:hAnsi="Times New Roman"/>
                <w:b/>
              </w:rPr>
            </w:pPr>
          </w:p>
        </w:tc>
        <w:tc>
          <w:tcPr>
            <w:tcW w:w="371" w:type="pct"/>
          </w:tcPr>
          <w:p w:rsidR="00962B53" w:rsidRPr="00962B53" w:rsidRDefault="00962B53" w:rsidP="00547667">
            <w:pPr>
              <w:rPr>
                <w:rFonts w:ascii="Times New Roman" w:hAnsi="Times New Roman"/>
                <w:b/>
              </w:rPr>
            </w:pPr>
          </w:p>
        </w:tc>
        <w:tc>
          <w:tcPr>
            <w:tcW w:w="309" w:type="pct"/>
          </w:tcPr>
          <w:p w:rsidR="00962B53" w:rsidRPr="00962B53" w:rsidRDefault="00962B53" w:rsidP="00547667">
            <w:pPr>
              <w:jc w:val="center"/>
              <w:rPr>
                <w:rFonts w:ascii="Times New Roman" w:hAnsi="Times New Roman"/>
                <w:b/>
              </w:rPr>
            </w:pPr>
          </w:p>
        </w:tc>
        <w:tc>
          <w:tcPr>
            <w:tcW w:w="329" w:type="pct"/>
          </w:tcPr>
          <w:p w:rsidR="00962B53" w:rsidRPr="00962B53" w:rsidRDefault="00962B53" w:rsidP="00547667">
            <w:pPr>
              <w:rPr>
                <w:rFonts w:ascii="Times New Roman" w:hAnsi="Times New Roman"/>
                <w:b/>
              </w:rPr>
            </w:pPr>
          </w:p>
        </w:tc>
        <w:tc>
          <w:tcPr>
            <w:tcW w:w="329" w:type="pct"/>
          </w:tcPr>
          <w:p w:rsidR="00962B53" w:rsidRPr="00962B53" w:rsidRDefault="00962B53" w:rsidP="00547667">
            <w:pPr>
              <w:jc w:val="center"/>
              <w:rPr>
                <w:rFonts w:ascii="Times New Roman" w:hAnsi="Times New Roman"/>
                <w:b/>
              </w:rPr>
            </w:pPr>
          </w:p>
        </w:tc>
        <w:tc>
          <w:tcPr>
            <w:tcW w:w="329" w:type="pct"/>
          </w:tcPr>
          <w:p w:rsidR="00962B53" w:rsidRPr="00962B53" w:rsidRDefault="00962B53" w:rsidP="00547667">
            <w:pPr>
              <w:jc w:val="center"/>
              <w:rPr>
                <w:rFonts w:ascii="Times New Roman" w:hAnsi="Times New Roman"/>
                <w:b/>
              </w:rPr>
            </w:pPr>
          </w:p>
        </w:tc>
        <w:tc>
          <w:tcPr>
            <w:tcW w:w="330" w:type="pct"/>
          </w:tcPr>
          <w:p w:rsidR="00962B53" w:rsidRPr="00962B53" w:rsidRDefault="00962B53" w:rsidP="00547667">
            <w:pPr>
              <w:jc w:val="center"/>
              <w:rPr>
                <w:rFonts w:ascii="Times New Roman" w:hAnsi="Times New Roman"/>
                <w:b/>
              </w:rPr>
            </w:pPr>
          </w:p>
        </w:tc>
      </w:tr>
      <w:tr w:rsidR="00962B53" w:rsidRPr="00962B53" w:rsidTr="004230EB">
        <w:trPr>
          <w:jc w:val="center"/>
        </w:trPr>
        <w:tc>
          <w:tcPr>
            <w:tcW w:w="951" w:type="pct"/>
          </w:tcPr>
          <w:p w:rsidR="00962B53" w:rsidRPr="00962B53" w:rsidRDefault="00962B53" w:rsidP="00547667">
            <w:pPr>
              <w:ind w:right="-212"/>
              <w:rPr>
                <w:rFonts w:ascii="Times New Roman" w:hAnsi="Times New Roman"/>
              </w:rPr>
            </w:pPr>
            <w:r w:rsidRPr="00962B53">
              <w:rPr>
                <w:rFonts w:ascii="Times New Roman" w:hAnsi="Times New Roman"/>
              </w:rPr>
              <w:t>Todos</w:t>
            </w:r>
          </w:p>
        </w:tc>
        <w:tc>
          <w:tcPr>
            <w:tcW w:w="309" w:type="pct"/>
          </w:tcPr>
          <w:p w:rsidR="00962B53" w:rsidRPr="00962B53" w:rsidRDefault="00962B53" w:rsidP="00547667">
            <w:pPr>
              <w:rPr>
                <w:rFonts w:ascii="Times New Roman" w:hAnsi="Times New Roman"/>
              </w:rPr>
            </w:pPr>
          </w:p>
        </w:tc>
        <w:tc>
          <w:tcPr>
            <w:tcW w:w="427" w:type="pct"/>
          </w:tcPr>
          <w:p w:rsidR="00962B53" w:rsidRPr="00962B53" w:rsidRDefault="00962B53" w:rsidP="00547667">
            <w:pPr>
              <w:jc w:val="center"/>
              <w:rPr>
                <w:rFonts w:ascii="Times New Roman" w:hAnsi="Times New Roman"/>
                <w:lang w:val="en-US"/>
              </w:rPr>
            </w:pPr>
            <w:r w:rsidRPr="00962B53">
              <w:rPr>
                <w:rFonts w:ascii="Times New Roman" w:hAnsi="Times New Roman"/>
                <w:lang w:val="en-US"/>
              </w:rPr>
              <w:t>T2</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332127" w:rsidTr="004230EB">
        <w:trPr>
          <w:jc w:val="center"/>
        </w:trPr>
        <w:tc>
          <w:tcPr>
            <w:tcW w:w="951" w:type="pct"/>
          </w:tcPr>
          <w:p w:rsidR="00962B53" w:rsidRPr="00962B53" w:rsidRDefault="00962B53" w:rsidP="00547667">
            <w:pPr>
              <w:rPr>
                <w:rFonts w:ascii="Times New Roman" w:hAnsi="Times New Roman"/>
                <w:lang w:val="en-US"/>
              </w:rPr>
            </w:pPr>
            <w:r w:rsidRPr="00962B53">
              <w:rPr>
                <w:rFonts w:ascii="Times New Roman" w:hAnsi="Times New Roman"/>
                <w:lang w:val="en-US"/>
              </w:rPr>
              <w:t>Gabriel</w:t>
            </w:r>
            <w:r w:rsidR="000F3A60">
              <w:rPr>
                <w:rFonts w:ascii="Times New Roman" w:hAnsi="Times New Roman"/>
                <w:lang w:val="en-US"/>
              </w:rPr>
              <w:t xml:space="preserve"> Cabral de Almeida</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jc w:val="cente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T3</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962B53" w:rsidP="00547667">
            <w:pPr>
              <w:rPr>
                <w:rFonts w:ascii="Times New Roman" w:hAnsi="Times New Roman"/>
                <w:lang w:val="en-US"/>
              </w:rPr>
            </w:pPr>
            <w:r w:rsidRPr="00332127">
              <w:rPr>
                <w:rFonts w:ascii="Times New Roman" w:hAnsi="Times New Roman"/>
              </w:rPr>
              <w:t>Todos</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jc w:val="cente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T4</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0F3A60" w:rsidP="00547667">
            <w:pPr>
              <w:rPr>
                <w:rFonts w:ascii="Times New Roman" w:hAnsi="Times New Roman"/>
                <w:lang w:val="en-US"/>
              </w:rPr>
            </w:pPr>
            <w:r w:rsidRPr="00962B53">
              <w:rPr>
                <w:rFonts w:ascii="Times New Roman" w:hAnsi="Times New Roman"/>
                <w:lang w:val="en-US"/>
              </w:rPr>
              <w:lastRenderedPageBreak/>
              <w:t>Gabriel</w:t>
            </w:r>
            <w:r>
              <w:rPr>
                <w:rFonts w:ascii="Times New Roman" w:hAnsi="Times New Roman"/>
                <w:lang w:val="en-US"/>
              </w:rPr>
              <w:t xml:space="preserve"> Cabral de Almeida</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jc w:val="cente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T5</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0F3A60" w:rsidP="00547667">
            <w:pPr>
              <w:rPr>
                <w:rFonts w:ascii="Times New Roman" w:hAnsi="Times New Roman"/>
                <w:lang w:val="en-US"/>
              </w:rPr>
            </w:pPr>
            <w:r w:rsidRPr="00962B53">
              <w:rPr>
                <w:rFonts w:ascii="Times New Roman" w:hAnsi="Times New Roman"/>
                <w:lang w:val="en-US"/>
              </w:rPr>
              <w:t>Gabriel</w:t>
            </w:r>
            <w:r>
              <w:rPr>
                <w:rFonts w:ascii="Times New Roman" w:hAnsi="Times New Roman"/>
                <w:lang w:val="en-US"/>
              </w:rPr>
              <w:t xml:space="preserve"> Cabral de Almeida</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T6</w:t>
            </w: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0F3A60" w:rsidP="00547667">
            <w:pPr>
              <w:rPr>
                <w:rFonts w:ascii="Times New Roman" w:hAnsi="Times New Roman"/>
                <w:lang w:val="en-US"/>
              </w:rPr>
            </w:pPr>
            <w:r w:rsidRPr="00962B53">
              <w:rPr>
                <w:rFonts w:ascii="Times New Roman" w:hAnsi="Times New Roman"/>
                <w:lang w:val="en-US"/>
              </w:rPr>
              <w:t>Gabriel</w:t>
            </w:r>
            <w:r>
              <w:rPr>
                <w:rFonts w:ascii="Times New Roman" w:hAnsi="Times New Roman"/>
                <w:lang w:val="en-US"/>
              </w:rPr>
              <w:t xml:space="preserve"> Cabral de Almeida</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T7</w:t>
            </w: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0F3A60" w:rsidP="00547667">
            <w:pPr>
              <w:rPr>
                <w:rFonts w:ascii="Times New Roman" w:hAnsi="Times New Roman"/>
                <w:lang w:val="en-US"/>
              </w:rPr>
            </w:pPr>
            <w:r w:rsidRPr="00962B53">
              <w:rPr>
                <w:rFonts w:ascii="Times New Roman" w:hAnsi="Times New Roman"/>
              </w:rPr>
              <w:t>Wagner</w:t>
            </w:r>
            <w:r>
              <w:rPr>
                <w:rFonts w:ascii="Times New Roman" w:hAnsi="Times New Roman"/>
              </w:rPr>
              <w:t xml:space="preserve"> de Araújo Alves</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r w:rsidRPr="00962B53">
              <w:rPr>
                <w:rFonts w:ascii="Times New Roman" w:hAnsi="Times New Roman"/>
                <w:lang w:val="en-US"/>
              </w:rPr>
              <w:t>T8</w:t>
            </w: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962B53" w:rsidP="00547667">
            <w:pPr>
              <w:rPr>
                <w:rFonts w:ascii="Times New Roman" w:hAnsi="Times New Roman"/>
                <w:lang w:val="en-US"/>
              </w:rPr>
            </w:pPr>
            <w:proofErr w:type="spellStart"/>
            <w:r w:rsidRPr="00962B53">
              <w:rPr>
                <w:rFonts w:ascii="Times New Roman" w:hAnsi="Times New Roman"/>
                <w:lang w:val="en-US"/>
              </w:rPr>
              <w:t>Todos</w:t>
            </w:r>
            <w:proofErr w:type="spellEnd"/>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r w:rsidRPr="00962B53">
              <w:rPr>
                <w:rFonts w:ascii="Times New Roman" w:hAnsi="Times New Roman"/>
                <w:lang w:val="en-US"/>
              </w:rPr>
              <w:t>T9</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0F3A60" w:rsidP="00547667">
            <w:pPr>
              <w:rPr>
                <w:rFonts w:ascii="Times New Roman" w:hAnsi="Times New Roman"/>
                <w:lang w:val="en-US"/>
              </w:rPr>
            </w:pPr>
            <w:r w:rsidRPr="00962B53">
              <w:rPr>
                <w:rFonts w:ascii="Times New Roman" w:hAnsi="Times New Roman"/>
              </w:rPr>
              <w:t>Wagner</w:t>
            </w:r>
            <w:r>
              <w:rPr>
                <w:rFonts w:ascii="Times New Roman" w:hAnsi="Times New Roman"/>
              </w:rPr>
              <w:t xml:space="preserve"> de Araújo Alves</w:t>
            </w:r>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r w:rsidRPr="00962B53">
              <w:rPr>
                <w:rFonts w:ascii="Times New Roman" w:hAnsi="Times New Roman"/>
                <w:lang w:val="en-US"/>
              </w:rPr>
              <w:t>T10</w:t>
            </w: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r w:rsidR="00962B53" w:rsidRPr="00962B53" w:rsidTr="004230EB">
        <w:trPr>
          <w:jc w:val="center"/>
        </w:trPr>
        <w:tc>
          <w:tcPr>
            <w:tcW w:w="951" w:type="pct"/>
          </w:tcPr>
          <w:p w:rsidR="00962B53" w:rsidRPr="00962B53" w:rsidRDefault="00962B53" w:rsidP="00547667">
            <w:pPr>
              <w:rPr>
                <w:rFonts w:ascii="Times New Roman" w:hAnsi="Times New Roman"/>
                <w:lang w:val="en-US"/>
              </w:rPr>
            </w:pPr>
            <w:proofErr w:type="spellStart"/>
            <w:r w:rsidRPr="00962B53">
              <w:rPr>
                <w:rFonts w:ascii="Times New Roman" w:hAnsi="Times New Roman"/>
                <w:lang w:val="en-US"/>
              </w:rPr>
              <w:t>Todos</w:t>
            </w:r>
            <w:proofErr w:type="spellEnd"/>
          </w:p>
        </w:tc>
        <w:tc>
          <w:tcPr>
            <w:tcW w:w="309" w:type="pct"/>
          </w:tcPr>
          <w:p w:rsidR="00962B53" w:rsidRPr="00962B53" w:rsidRDefault="00962B53" w:rsidP="00547667">
            <w:pPr>
              <w:rPr>
                <w:rFonts w:ascii="Times New Roman" w:hAnsi="Times New Roman"/>
                <w:lang w:val="en-US"/>
              </w:rPr>
            </w:pPr>
          </w:p>
        </w:tc>
        <w:tc>
          <w:tcPr>
            <w:tcW w:w="427"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71" w:type="pct"/>
          </w:tcPr>
          <w:p w:rsidR="00962B53" w:rsidRPr="00962B53" w:rsidRDefault="00962B53" w:rsidP="00547667">
            <w:pPr>
              <w:rPr>
                <w:rFonts w:ascii="Times New Roman" w:hAnsi="Times New Roman"/>
                <w:lang w:val="en-US"/>
              </w:rPr>
            </w:pPr>
          </w:p>
        </w:tc>
        <w:tc>
          <w:tcPr>
            <w:tcW w:w="30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lang w:val="en-US"/>
              </w:rPr>
            </w:pPr>
          </w:p>
        </w:tc>
        <w:tc>
          <w:tcPr>
            <w:tcW w:w="329" w:type="pct"/>
          </w:tcPr>
          <w:p w:rsidR="00962B53" w:rsidRPr="00962B53" w:rsidRDefault="00962B53" w:rsidP="00547667">
            <w:pPr>
              <w:rPr>
                <w:rFonts w:ascii="Times New Roman" w:hAnsi="Times New Roman"/>
              </w:rPr>
            </w:pPr>
            <w:r w:rsidRPr="00962B53">
              <w:rPr>
                <w:rFonts w:ascii="Times New Roman" w:hAnsi="Times New Roman"/>
                <w:lang w:val="en-US"/>
              </w:rPr>
              <w:t>T11</w:t>
            </w:r>
          </w:p>
        </w:tc>
        <w:tc>
          <w:tcPr>
            <w:tcW w:w="329" w:type="pct"/>
          </w:tcPr>
          <w:p w:rsidR="00962B53" w:rsidRPr="00962B53" w:rsidRDefault="00962B53" w:rsidP="00547667">
            <w:pPr>
              <w:rPr>
                <w:rFonts w:ascii="Times New Roman" w:hAnsi="Times New Roman"/>
                <w:lang w:val="en-US"/>
              </w:rPr>
            </w:pPr>
          </w:p>
        </w:tc>
        <w:tc>
          <w:tcPr>
            <w:tcW w:w="330" w:type="pct"/>
          </w:tcPr>
          <w:p w:rsidR="00962B53" w:rsidRPr="00962B53" w:rsidRDefault="00962B53" w:rsidP="00547667">
            <w:pPr>
              <w:rPr>
                <w:rFonts w:ascii="Times New Roman" w:hAnsi="Times New Roman"/>
                <w:lang w:val="en-US"/>
              </w:rPr>
            </w:pPr>
          </w:p>
        </w:tc>
      </w:tr>
    </w:tbl>
    <w:p w:rsidR="00962B53" w:rsidRDefault="00962B53" w:rsidP="00962B53">
      <w:pPr>
        <w:ind w:firstLine="708"/>
        <w:jc w:val="center"/>
        <w:rPr>
          <w:rFonts w:ascii="Times New Roman" w:hAnsi="Times New Roman"/>
          <w:sz w:val="24"/>
          <w:szCs w:val="24"/>
        </w:rPr>
      </w:pPr>
      <w:r>
        <w:rPr>
          <w:rFonts w:ascii="Times New Roman" w:hAnsi="Times New Roman"/>
          <w:sz w:val="24"/>
          <w:szCs w:val="24"/>
        </w:rPr>
        <w:t>Quadro 3 - Cronograma</w:t>
      </w:r>
    </w:p>
    <w:p w:rsidR="009D006B" w:rsidRDefault="009D006B" w:rsidP="009D006B">
      <w:pPr>
        <w:ind w:firstLine="708"/>
      </w:pPr>
    </w:p>
    <w:p w:rsidR="003B2EE5" w:rsidRDefault="003B2EE5" w:rsidP="00256737">
      <w:pPr>
        <w:pStyle w:val="Ttulo2"/>
        <w:tabs>
          <w:tab w:val="clear" w:pos="792"/>
        </w:tabs>
        <w:spacing w:line="360" w:lineRule="auto"/>
        <w:ind w:left="0" w:firstLine="0"/>
        <w:rPr>
          <w:sz w:val="24"/>
          <w:szCs w:val="24"/>
          <w:lang w:val="pt-BR"/>
        </w:rPr>
      </w:pPr>
      <w:r>
        <w:rPr>
          <w:sz w:val="24"/>
          <w:szCs w:val="24"/>
          <w:lang w:val="pt-BR"/>
        </w:rPr>
        <w:t xml:space="preserve"> </w:t>
      </w:r>
      <w:bookmarkStart w:id="16" w:name="_Toc434933369"/>
      <w:r>
        <w:rPr>
          <w:sz w:val="24"/>
          <w:szCs w:val="24"/>
          <w:lang w:val="pt-BR"/>
        </w:rPr>
        <w:t>Elaboração</w:t>
      </w:r>
      <w:bookmarkEnd w:id="16"/>
    </w:p>
    <w:p w:rsidR="003B2EE5" w:rsidRPr="0015436F" w:rsidRDefault="003B2EE5" w:rsidP="00907EFA">
      <w:pPr>
        <w:pStyle w:val="Ttulo3"/>
        <w:tabs>
          <w:tab w:val="clear" w:pos="1440"/>
        </w:tabs>
        <w:ind w:left="0" w:firstLine="0"/>
        <w:rPr>
          <w:rFonts w:ascii="Times New Roman" w:hAnsi="Times New Roman"/>
          <w:sz w:val="24"/>
          <w:szCs w:val="24"/>
        </w:rPr>
      </w:pPr>
      <w:r w:rsidRPr="0015436F">
        <w:rPr>
          <w:rFonts w:ascii="Times New Roman" w:hAnsi="Times New Roman"/>
          <w:sz w:val="24"/>
          <w:szCs w:val="24"/>
        </w:rPr>
        <w:t>Análise e Projeto</w:t>
      </w:r>
    </w:p>
    <w:p w:rsidR="003B2EE5" w:rsidRPr="009D006B" w:rsidRDefault="003B2EE5" w:rsidP="003B2EE5">
      <w:pPr>
        <w:spacing w:line="360" w:lineRule="auto"/>
        <w:ind w:firstLine="708"/>
        <w:jc w:val="both"/>
      </w:pPr>
      <w:r>
        <w:rPr>
          <w:rFonts w:ascii="Times New Roman" w:hAnsi="Times New Roman"/>
          <w:sz w:val="24"/>
          <w:szCs w:val="24"/>
        </w:rPr>
        <w:t>O projeto de analise</w:t>
      </w:r>
      <w:r w:rsidRPr="00596C6B">
        <w:rPr>
          <w:rFonts w:ascii="Times New Roman" w:hAnsi="Times New Roman"/>
          <w:sz w:val="24"/>
          <w:szCs w:val="24"/>
        </w:rPr>
        <w:t xml:space="preserve"> deve mapear as estruturas e funcionalidades identificadas na análise de requerimentos dentro do contexto e das restrições da arquitetura, de forma a tornar possível a construção do software</w:t>
      </w:r>
      <w:r>
        <w:rPr>
          <w:rFonts w:ascii="Times New Roman" w:hAnsi="Times New Roman"/>
          <w:sz w:val="24"/>
          <w:szCs w:val="24"/>
        </w:rPr>
        <w:t>.</w:t>
      </w:r>
    </w:p>
    <w:p w:rsidR="003B2EE5" w:rsidRPr="00E75DF8" w:rsidRDefault="003B2EE5" w:rsidP="003B2EE5">
      <w:pPr>
        <w:pStyle w:val="Ttulo3"/>
        <w:tabs>
          <w:tab w:val="clear" w:pos="1440"/>
        </w:tabs>
        <w:spacing w:line="360" w:lineRule="auto"/>
        <w:ind w:left="0" w:firstLine="0"/>
        <w:rPr>
          <w:rFonts w:ascii="Times New Roman" w:hAnsi="Times New Roman"/>
          <w:sz w:val="24"/>
          <w:szCs w:val="24"/>
        </w:rPr>
      </w:pPr>
      <w:r w:rsidRPr="00E75DF8">
        <w:rPr>
          <w:rFonts w:ascii="Times New Roman" w:hAnsi="Times New Roman"/>
          <w:sz w:val="24"/>
          <w:szCs w:val="24"/>
        </w:rPr>
        <w:t>Diagrama de Atividades</w:t>
      </w:r>
    </w:p>
    <w:p w:rsidR="003B2EE5" w:rsidRPr="004766C3" w:rsidRDefault="003B2EE5" w:rsidP="003B2EE5">
      <w:pPr>
        <w:spacing w:line="360" w:lineRule="auto"/>
        <w:ind w:firstLine="708"/>
        <w:jc w:val="both"/>
        <w:rPr>
          <w:rFonts w:ascii="Times New Roman" w:hAnsi="Times New Roman"/>
          <w:sz w:val="24"/>
          <w:szCs w:val="24"/>
        </w:rPr>
      </w:pPr>
      <w:r w:rsidRPr="004766C3">
        <w:rPr>
          <w:rFonts w:ascii="Times New Roman" w:hAnsi="Times New Roman"/>
          <w:sz w:val="24"/>
          <w:szCs w:val="24"/>
        </w:rPr>
        <w:t>Diagrama de atividade mostrando o fluxo de controle de uma atividade para outra e serão empregados para fazer a modelagem de aspectos dinâmicos do sistema.</w:t>
      </w:r>
    </w:p>
    <w:p w:rsidR="003B2EE5" w:rsidRPr="00373CE1" w:rsidRDefault="003B2EE5" w:rsidP="003B2EE5">
      <w:pPr>
        <w:spacing w:line="360" w:lineRule="auto"/>
        <w:ind w:firstLine="708"/>
        <w:jc w:val="both"/>
        <w:rPr>
          <w:rFonts w:ascii="Times New Roman" w:hAnsi="Times New Roman"/>
          <w:sz w:val="24"/>
          <w:szCs w:val="24"/>
        </w:rPr>
      </w:pPr>
      <w:r w:rsidRPr="00373CE1">
        <w:rPr>
          <w:rFonts w:ascii="Times New Roman" w:hAnsi="Times New Roman"/>
          <w:sz w:val="24"/>
          <w:szCs w:val="24"/>
        </w:rPr>
        <w:t>Apêndice E</w:t>
      </w:r>
    </w:p>
    <w:p w:rsidR="003B2EE5" w:rsidRPr="00E75DF8" w:rsidRDefault="003B2EE5" w:rsidP="003B2EE5">
      <w:pPr>
        <w:pStyle w:val="Ttulo3"/>
        <w:tabs>
          <w:tab w:val="clear" w:pos="1440"/>
        </w:tabs>
        <w:spacing w:line="360" w:lineRule="auto"/>
        <w:ind w:left="0" w:firstLine="0"/>
        <w:rPr>
          <w:rFonts w:ascii="Times New Roman" w:hAnsi="Times New Roman"/>
          <w:sz w:val="24"/>
          <w:szCs w:val="24"/>
        </w:rPr>
      </w:pPr>
      <w:r w:rsidRPr="00E75DF8">
        <w:rPr>
          <w:rFonts w:ascii="Times New Roman" w:hAnsi="Times New Roman"/>
          <w:sz w:val="24"/>
          <w:szCs w:val="24"/>
        </w:rPr>
        <w:t>Diagrama de Sequência</w:t>
      </w:r>
    </w:p>
    <w:p w:rsidR="003B2EE5" w:rsidRDefault="003B2EE5" w:rsidP="003B2EE5">
      <w:pPr>
        <w:spacing w:line="360" w:lineRule="auto"/>
        <w:ind w:firstLine="708"/>
        <w:jc w:val="both"/>
        <w:rPr>
          <w:rFonts w:ascii="Times New Roman" w:hAnsi="Times New Roman"/>
          <w:sz w:val="24"/>
          <w:szCs w:val="24"/>
        </w:rPr>
      </w:pPr>
      <w:r w:rsidRPr="004766C3">
        <w:rPr>
          <w:rFonts w:ascii="Times New Roman" w:hAnsi="Times New Roman"/>
          <w:sz w:val="24"/>
          <w:szCs w:val="24"/>
        </w:rPr>
        <w:t xml:space="preserve">O diagrama de sequência representa essa informação de uma forma simples e lógica. </w:t>
      </w:r>
      <w:r w:rsidRPr="00373CE1">
        <w:rPr>
          <w:rFonts w:ascii="Times New Roman" w:hAnsi="Times New Roman"/>
          <w:sz w:val="24"/>
          <w:szCs w:val="24"/>
        </w:rPr>
        <w:t xml:space="preserve"> </w:t>
      </w:r>
    </w:p>
    <w:p w:rsidR="003B2EE5" w:rsidRPr="00373CE1" w:rsidRDefault="003B2EE5" w:rsidP="003B2EE5">
      <w:pPr>
        <w:spacing w:line="360" w:lineRule="auto"/>
        <w:ind w:firstLine="708"/>
        <w:jc w:val="both"/>
        <w:rPr>
          <w:rFonts w:ascii="Times New Roman" w:hAnsi="Times New Roman"/>
          <w:sz w:val="24"/>
          <w:szCs w:val="24"/>
        </w:rPr>
      </w:pPr>
      <w:r w:rsidRPr="00373CE1">
        <w:rPr>
          <w:rFonts w:ascii="Times New Roman" w:hAnsi="Times New Roman"/>
          <w:sz w:val="24"/>
          <w:szCs w:val="24"/>
        </w:rPr>
        <w:t>Apêndice D</w:t>
      </w:r>
    </w:p>
    <w:p w:rsidR="003B2EE5" w:rsidRPr="00E75DF8" w:rsidRDefault="003B2EE5" w:rsidP="003B2EE5">
      <w:pPr>
        <w:pStyle w:val="Ttulo3"/>
        <w:tabs>
          <w:tab w:val="clear" w:pos="1440"/>
        </w:tabs>
        <w:spacing w:line="360" w:lineRule="auto"/>
        <w:ind w:left="0" w:firstLine="0"/>
        <w:rPr>
          <w:rFonts w:ascii="Times New Roman" w:hAnsi="Times New Roman"/>
          <w:sz w:val="24"/>
          <w:szCs w:val="24"/>
        </w:rPr>
      </w:pPr>
      <w:r w:rsidRPr="00E75DF8">
        <w:rPr>
          <w:rFonts w:ascii="Times New Roman" w:hAnsi="Times New Roman"/>
          <w:sz w:val="24"/>
          <w:szCs w:val="24"/>
        </w:rPr>
        <w:lastRenderedPageBreak/>
        <w:t>Diagrama de Classes</w:t>
      </w:r>
    </w:p>
    <w:p w:rsidR="003B2EE5" w:rsidRDefault="003B2EE5" w:rsidP="003B2EE5">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O Diagrama de Classe tem como principal enfoque permitir a visualização das classes que comporão o sistema STACIONE, o sistema com seus respectivos atributos e métodos, bem complementam e transmitem informações entre si. Esse diagrama apresenta uma visão estática como as classes estão organizadas, preocupando-se em como definir a estrutura lógica das mesmas. O diagrama de classe serve ainda como base para construção da maioria dos outros diagramas da linguagem UML.</w:t>
      </w:r>
    </w:p>
    <w:p w:rsidR="003B2EE5" w:rsidRPr="002E7F73" w:rsidRDefault="003B2EE5" w:rsidP="003B2EE5">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O Diagrama de Classes do STACIONE encontra-se no </w:t>
      </w:r>
      <w:r w:rsidRPr="00244FAA">
        <w:rPr>
          <w:rFonts w:ascii="Times New Roman" w:hAnsi="Times New Roman"/>
          <w:sz w:val="24"/>
          <w:szCs w:val="24"/>
        </w:rPr>
        <w:t>Apêndice G</w:t>
      </w:r>
      <w:r>
        <w:rPr>
          <w:rFonts w:ascii="Times New Roman" w:hAnsi="Times New Roman"/>
          <w:sz w:val="24"/>
          <w:szCs w:val="24"/>
        </w:rPr>
        <w:t xml:space="preserve"> deste projeto.</w:t>
      </w:r>
    </w:p>
    <w:p w:rsidR="003B2EE5" w:rsidRPr="00373CE1" w:rsidRDefault="003B2EE5" w:rsidP="003B2EE5">
      <w:pPr>
        <w:spacing w:line="360" w:lineRule="auto"/>
        <w:ind w:firstLine="708"/>
        <w:rPr>
          <w:rFonts w:ascii="Times New Roman" w:hAnsi="Times New Roman"/>
          <w:sz w:val="24"/>
          <w:szCs w:val="24"/>
        </w:rPr>
      </w:pPr>
    </w:p>
    <w:p w:rsidR="00730AB4" w:rsidRPr="004B7800" w:rsidRDefault="000C5018" w:rsidP="004B7800">
      <w:pPr>
        <w:pStyle w:val="Ttulo3"/>
        <w:tabs>
          <w:tab w:val="clear" w:pos="1440"/>
        </w:tabs>
        <w:spacing w:line="360" w:lineRule="auto"/>
        <w:ind w:left="0" w:firstLine="0"/>
        <w:rPr>
          <w:rFonts w:ascii="Times New Roman" w:hAnsi="Times New Roman"/>
          <w:sz w:val="24"/>
          <w:szCs w:val="24"/>
        </w:rPr>
      </w:pPr>
      <w:r w:rsidRPr="004B7800">
        <w:rPr>
          <w:rFonts w:ascii="Times New Roman" w:hAnsi="Times New Roman"/>
          <w:sz w:val="24"/>
          <w:szCs w:val="24"/>
        </w:rPr>
        <w:t>Projeto de Banco de Dados</w:t>
      </w:r>
    </w:p>
    <w:p w:rsidR="007114F3" w:rsidRPr="00A047D5" w:rsidRDefault="008979AD" w:rsidP="008979AD">
      <w:pPr>
        <w:autoSpaceDE w:val="0"/>
        <w:autoSpaceDN w:val="0"/>
        <w:adjustRightInd w:val="0"/>
        <w:spacing w:after="0" w:line="360" w:lineRule="auto"/>
        <w:ind w:firstLine="708"/>
        <w:rPr>
          <w:rFonts w:ascii="Times New Roman" w:hAnsi="Times New Roman"/>
          <w:sz w:val="24"/>
          <w:szCs w:val="24"/>
        </w:rPr>
      </w:pPr>
      <w:r w:rsidRPr="008979AD">
        <w:rPr>
          <w:rFonts w:ascii="Times New Roman" w:hAnsi="Times New Roman"/>
          <w:sz w:val="24"/>
          <w:szCs w:val="24"/>
        </w:rPr>
        <w:t>No projeto de banco de dados, normalmente são considerados dois níveis de abstração de modelo de dados, o do modelo conceitual e o do modelo lógico.</w:t>
      </w:r>
    </w:p>
    <w:p w:rsidR="007114F3" w:rsidRPr="00A047D5" w:rsidRDefault="007114F3" w:rsidP="00256737">
      <w:pPr>
        <w:autoSpaceDE w:val="0"/>
        <w:autoSpaceDN w:val="0"/>
        <w:adjustRightInd w:val="0"/>
        <w:spacing w:after="0" w:line="360" w:lineRule="auto"/>
        <w:ind w:firstLine="708"/>
        <w:rPr>
          <w:rFonts w:ascii="Times New Roman" w:hAnsi="Times New Roman"/>
          <w:sz w:val="24"/>
          <w:szCs w:val="24"/>
        </w:rPr>
      </w:pPr>
    </w:p>
    <w:p w:rsidR="00730AB4" w:rsidRPr="00885111" w:rsidRDefault="00730AB4" w:rsidP="00256737">
      <w:pPr>
        <w:pStyle w:val="Ttulo3"/>
        <w:tabs>
          <w:tab w:val="clear" w:pos="1440"/>
        </w:tabs>
        <w:spacing w:line="360" w:lineRule="auto"/>
        <w:ind w:left="0" w:firstLine="0"/>
        <w:rPr>
          <w:rFonts w:ascii="Times New Roman" w:hAnsi="Times New Roman"/>
          <w:sz w:val="24"/>
          <w:szCs w:val="24"/>
        </w:rPr>
      </w:pPr>
      <w:r w:rsidRPr="00885111">
        <w:rPr>
          <w:rFonts w:ascii="Times New Roman" w:hAnsi="Times New Roman"/>
          <w:sz w:val="24"/>
          <w:szCs w:val="24"/>
        </w:rPr>
        <w:t xml:space="preserve">Modelo Entidade </w:t>
      </w:r>
      <w:r w:rsidR="00415C0C" w:rsidRPr="00885111">
        <w:rPr>
          <w:rFonts w:ascii="Times New Roman" w:hAnsi="Times New Roman"/>
          <w:sz w:val="24"/>
          <w:szCs w:val="24"/>
        </w:rPr>
        <w:t>Relacionamento</w:t>
      </w:r>
    </w:p>
    <w:p w:rsidR="008979AD" w:rsidRDefault="008979AD" w:rsidP="008979AD">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 xml:space="preserve">O </w:t>
      </w:r>
      <w:r w:rsidRPr="00200EB9">
        <w:rPr>
          <w:rFonts w:ascii="Times New Roman" w:hAnsi="Times New Roman"/>
          <w:sz w:val="24"/>
          <w:szCs w:val="24"/>
        </w:rPr>
        <w:t>modelo representa</w:t>
      </w:r>
      <w:r>
        <w:rPr>
          <w:rFonts w:ascii="Times New Roman" w:hAnsi="Times New Roman"/>
          <w:sz w:val="24"/>
          <w:szCs w:val="24"/>
        </w:rPr>
        <w:t>do no Apêndice H</w:t>
      </w:r>
      <w:r w:rsidRPr="00200EB9">
        <w:rPr>
          <w:rFonts w:ascii="Times New Roman" w:hAnsi="Times New Roman"/>
          <w:sz w:val="24"/>
          <w:szCs w:val="24"/>
        </w:rPr>
        <w:t xml:space="preserve"> de forma abstrata a estrutura que possuirá o</w:t>
      </w:r>
      <w:r>
        <w:rPr>
          <w:rFonts w:ascii="Times New Roman" w:hAnsi="Times New Roman"/>
          <w:sz w:val="24"/>
          <w:szCs w:val="24"/>
        </w:rPr>
        <w:t xml:space="preserve"> </w:t>
      </w:r>
      <w:r w:rsidRPr="00200EB9">
        <w:rPr>
          <w:rFonts w:ascii="Times New Roman" w:hAnsi="Times New Roman"/>
          <w:sz w:val="24"/>
          <w:szCs w:val="24"/>
        </w:rPr>
        <w:t>banco de dados da aplicação. Obv</w:t>
      </w:r>
      <w:r>
        <w:rPr>
          <w:rFonts w:ascii="Times New Roman" w:hAnsi="Times New Roman"/>
          <w:sz w:val="24"/>
          <w:szCs w:val="24"/>
        </w:rPr>
        <w:t>iamente, o banco de dados contém</w:t>
      </w:r>
      <w:r w:rsidRPr="00200EB9">
        <w:rPr>
          <w:rFonts w:ascii="Times New Roman" w:hAnsi="Times New Roman"/>
          <w:sz w:val="24"/>
          <w:szCs w:val="24"/>
        </w:rPr>
        <w:t xml:space="preserve"> várias entidades, tais</w:t>
      </w:r>
      <w:r>
        <w:rPr>
          <w:rFonts w:ascii="Times New Roman" w:hAnsi="Times New Roman"/>
          <w:sz w:val="24"/>
          <w:szCs w:val="24"/>
        </w:rPr>
        <w:t xml:space="preserve"> </w:t>
      </w:r>
      <w:r w:rsidRPr="00200EB9">
        <w:rPr>
          <w:rFonts w:ascii="Times New Roman" w:hAnsi="Times New Roman"/>
          <w:sz w:val="24"/>
          <w:szCs w:val="24"/>
        </w:rPr>
        <w:t>como chaves e tabelas intermediárias, que podem só fazer sentido no contexto de bases de dados relacionais.</w:t>
      </w:r>
    </w:p>
    <w:p w:rsidR="00244FAA" w:rsidRPr="00373CE1" w:rsidRDefault="00244FAA" w:rsidP="00256737">
      <w:pPr>
        <w:autoSpaceDE w:val="0"/>
        <w:autoSpaceDN w:val="0"/>
        <w:adjustRightInd w:val="0"/>
        <w:spacing w:after="0" w:line="360" w:lineRule="auto"/>
        <w:ind w:firstLine="708"/>
        <w:rPr>
          <w:rFonts w:ascii="Times New Roman" w:hAnsi="Times New Roman"/>
          <w:sz w:val="24"/>
          <w:szCs w:val="24"/>
        </w:rPr>
      </w:pPr>
    </w:p>
    <w:p w:rsidR="00244FAA" w:rsidRPr="00E75DF8" w:rsidRDefault="00244FAA" w:rsidP="00256737">
      <w:pPr>
        <w:pStyle w:val="Ttulo3"/>
        <w:tabs>
          <w:tab w:val="clear" w:pos="1440"/>
        </w:tabs>
        <w:spacing w:line="360" w:lineRule="auto"/>
        <w:ind w:left="0" w:firstLine="0"/>
        <w:rPr>
          <w:rFonts w:ascii="Times New Roman" w:hAnsi="Times New Roman"/>
          <w:sz w:val="24"/>
          <w:szCs w:val="24"/>
        </w:rPr>
      </w:pPr>
      <w:r w:rsidRPr="00E75DF8">
        <w:rPr>
          <w:rFonts w:ascii="Times New Roman" w:hAnsi="Times New Roman"/>
          <w:sz w:val="24"/>
          <w:szCs w:val="24"/>
        </w:rPr>
        <w:t>Dicionário de dados</w:t>
      </w:r>
    </w:p>
    <w:p w:rsidR="00244FAA" w:rsidRPr="00373CE1" w:rsidRDefault="008979AD" w:rsidP="004B7800">
      <w:pPr>
        <w:spacing w:line="360" w:lineRule="auto"/>
        <w:ind w:firstLine="708"/>
        <w:jc w:val="both"/>
        <w:rPr>
          <w:rFonts w:ascii="Times New Roman" w:hAnsi="Times New Roman"/>
          <w:sz w:val="24"/>
          <w:szCs w:val="24"/>
        </w:rPr>
      </w:pPr>
      <w:r>
        <w:rPr>
          <w:rFonts w:ascii="Times New Roman" w:hAnsi="Times New Roman"/>
          <w:sz w:val="24"/>
          <w:szCs w:val="24"/>
        </w:rPr>
        <w:t xml:space="preserve">O </w:t>
      </w:r>
      <w:r w:rsidRPr="00596C6B">
        <w:rPr>
          <w:rFonts w:ascii="Times New Roman" w:hAnsi="Times New Roman"/>
          <w:sz w:val="24"/>
          <w:szCs w:val="24"/>
        </w:rPr>
        <w:t>dicionário de dados</w:t>
      </w:r>
      <w:r>
        <w:rPr>
          <w:rFonts w:ascii="Times New Roman" w:hAnsi="Times New Roman"/>
          <w:sz w:val="24"/>
          <w:szCs w:val="24"/>
        </w:rPr>
        <w:t xml:space="preserve"> </w:t>
      </w:r>
      <w:r w:rsidR="00045863">
        <w:rPr>
          <w:rFonts w:ascii="Times New Roman" w:hAnsi="Times New Roman"/>
          <w:sz w:val="24"/>
          <w:szCs w:val="24"/>
        </w:rPr>
        <w:t xml:space="preserve">também encontrado </w:t>
      </w:r>
      <w:r>
        <w:rPr>
          <w:rFonts w:ascii="Times New Roman" w:hAnsi="Times New Roman"/>
          <w:sz w:val="24"/>
          <w:szCs w:val="24"/>
        </w:rPr>
        <w:t xml:space="preserve">no Apêndice </w:t>
      </w:r>
      <w:r w:rsidR="00045863">
        <w:rPr>
          <w:rFonts w:ascii="Times New Roman" w:hAnsi="Times New Roman"/>
          <w:sz w:val="24"/>
          <w:szCs w:val="24"/>
        </w:rPr>
        <w:t>H</w:t>
      </w:r>
      <w:r w:rsidRPr="00596C6B">
        <w:rPr>
          <w:rFonts w:ascii="Times New Roman" w:hAnsi="Times New Roman"/>
          <w:sz w:val="24"/>
          <w:szCs w:val="24"/>
        </w:rPr>
        <w:t xml:space="preserve"> permite que os analistas obtenham informações sobre todos os objetos do modelo de forma textual</w:t>
      </w:r>
      <w:r>
        <w:rPr>
          <w:rFonts w:ascii="Times New Roman" w:hAnsi="Times New Roman"/>
          <w:sz w:val="24"/>
          <w:szCs w:val="24"/>
        </w:rPr>
        <w:t>.</w:t>
      </w:r>
    </w:p>
    <w:p w:rsidR="00DC68C2" w:rsidRPr="00A047D5" w:rsidRDefault="00DC68C2" w:rsidP="00256737">
      <w:pPr>
        <w:autoSpaceDE w:val="0"/>
        <w:autoSpaceDN w:val="0"/>
        <w:adjustRightInd w:val="0"/>
        <w:spacing w:after="0" w:line="360" w:lineRule="auto"/>
        <w:rPr>
          <w:rFonts w:ascii="Times New Roman" w:hAnsi="Times New Roman"/>
          <w:b/>
          <w:bCs/>
          <w:sz w:val="24"/>
          <w:szCs w:val="24"/>
        </w:rPr>
      </w:pPr>
    </w:p>
    <w:p w:rsidR="00A40A9F" w:rsidRDefault="003B2EE5" w:rsidP="00256737">
      <w:pPr>
        <w:pStyle w:val="Ttulo2"/>
        <w:tabs>
          <w:tab w:val="clear" w:pos="792"/>
        </w:tabs>
        <w:spacing w:line="360" w:lineRule="auto"/>
        <w:ind w:left="0" w:firstLine="0"/>
        <w:rPr>
          <w:sz w:val="24"/>
          <w:szCs w:val="24"/>
          <w:lang w:val="pt-BR"/>
        </w:rPr>
      </w:pPr>
      <w:bookmarkStart w:id="17" w:name="_Toc434933370"/>
      <w:r>
        <w:rPr>
          <w:sz w:val="24"/>
          <w:szCs w:val="24"/>
          <w:lang w:val="pt-BR"/>
        </w:rPr>
        <w:t>Construção</w:t>
      </w:r>
      <w:bookmarkEnd w:id="17"/>
    </w:p>
    <w:p w:rsidR="003B2EE5" w:rsidRPr="00E75DF8" w:rsidRDefault="003B2EE5" w:rsidP="003B2EE5">
      <w:pPr>
        <w:pStyle w:val="Ttulo3"/>
        <w:tabs>
          <w:tab w:val="clear" w:pos="1440"/>
        </w:tabs>
        <w:spacing w:line="360" w:lineRule="auto"/>
        <w:ind w:left="0" w:firstLine="0"/>
        <w:rPr>
          <w:rFonts w:ascii="Times New Roman" w:hAnsi="Times New Roman"/>
          <w:sz w:val="24"/>
          <w:szCs w:val="24"/>
        </w:rPr>
      </w:pPr>
      <w:r w:rsidRPr="00E75DF8">
        <w:rPr>
          <w:rFonts w:ascii="Times New Roman" w:hAnsi="Times New Roman"/>
          <w:sz w:val="24"/>
          <w:szCs w:val="24"/>
        </w:rPr>
        <w:t>Diagrama de Implantação</w:t>
      </w:r>
    </w:p>
    <w:p w:rsidR="004B7800" w:rsidRDefault="003B2EE5" w:rsidP="004B7800">
      <w:pPr>
        <w:spacing w:line="360" w:lineRule="auto"/>
        <w:ind w:firstLine="708"/>
        <w:rPr>
          <w:rFonts w:ascii="Times New Roman" w:hAnsi="Times New Roman"/>
          <w:sz w:val="24"/>
          <w:szCs w:val="24"/>
        </w:rPr>
      </w:pPr>
      <w:r>
        <w:rPr>
          <w:rFonts w:ascii="Times New Roman" w:hAnsi="Times New Roman"/>
          <w:sz w:val="24"/>
          <w:szCs w:val="24"/>
        </w:rPr>
        <w:t>Diagrama de Implantação encontrado no Apêndice F mostra aspectos d</w:t>
      </w:r>
      <w:r w:rsidRPr="004766C3">
        <w:rPr>
          <w:rFonts w:ascii="Times New Roman" w:hAnsi="Times New Roman"/>
          <w:sz w:val="24"/>
          <w:szCs w:val="24"/>
        </w:rPr>
        <w:t>a estrutura em termos de tempo de execução</w:t>
      </w:r>
      <w:r>
        <w:rPr>
          <w:rFonts w:ascii="Times New Roman" w:hAnsi="Times New Roman"/>
          <w:sz w:val="24"/>
          <w:szCs w:val="24"/>
        </w:rPr>
        <w:t>.</w:t>
      </w:r>
    </w:p>
    <w:p w:rsidR="00DE7FBF" w:rsidRPr="004B7800" w:rsidRDefault="00DE7FBF" w:rsidP="004B7800">
      <w:pPr>
        <w:pStyle w:val="Ttulo3"/>
        <w:tabs>
          <w:tab w:val="clear" w:pos="1440"/>
        </w:tabs>
        <w:spacing w:line="360" w:lineRule="auto"/>
        <w:ind w:left="0" w:firstLine="0"/>
        <w:rPr>
          <w:rFonts w:ascii="Times New Roman" w:hAnsi="Times New Roman"/>
          <w:sz w:val="24"/>
          <w:szCs w:val="24"/>
        </w:rPr>
      </w:pPr>
      <w:r w:rsidRPr="004B7800">
        <w:rPr>
          <w:rFonts w:ascii="Times New Roman" w:hAnsi="Times New Roman"/>
          <w:sz w:val="24"/>
          <w:szCs w:val="24"/>
        </w:rPr>
        <w:lastRenderedPageBreak/>
        <w:t>T</w:t>
      </w:r>
      <w:r w:rsidR="004B7800">
        <w:rPr>
          <w:rFonts w:ascii="Times New Roman" w:hAnsi="Times New Roman"/>
          <w:sz w:val="24"/>
          <w:szCs w:val="24"/>
          <w:lang w:val="pt-BR"/>
        </w:rPr>
        <w:t>este</w:t>
      </w:r>
    </w:p>
    <w:p w:rsidR="009D006B" w:rsidRPr="00BC6D4B" w:rsidRDefault="00530990" w:rsidP="00530990">
      <w:pPr>
        <w:ind w:firstLine="708"/>
        <w:jc w:val="both"/>
        <w:rPr>
          <w:sz w:val="24"/>
          <w:szCs w:val="24"/>
        </w:rPr>
      </w:pPr>
      <w:r>
        <w:rPr>
          <w:rFonts w:ascii="Times New Roman" w:hAnsi="Times New Roman"/>
          <w:sz w:val="24"/>
          <w:szCs w:val="24"/>
        </w:rPr>
        <w:t>Os testes de implantação, qualidade, stress e segurança bem como o plano e o manual de implantação e o treinamento de usuários serão tratados neste projeto após a realização da programação do sistema.</w:t>
      </w:r>
    </w:p>
    <w:p w:rsidR="007114F3" w:rsidRPr="00BC6D4B" w:rsidRDefault="007114F3" w:rsidP="007C625F">
      <w:pPr>
        <w:autoSpaceDE w:val="0"/>
        <w:autoSpaceDN w:val="0"/>
        <w:adjustRightInd w:val="0"/>
        <w:spacing w:after="0" w:line="240" w:lineRule="auto"/>
        <w:rPr>
          <w:rFonts w:ascii="Times New Roman" w:hAnsi="Times New Roman"/>
          <w:sz w:val="24"/>
          <w:szCs w:val="24"/>
        </w:rPr>
      </w:pPr>
    </w:p>
    <w:p w:rsidR="00DE7FBF" w:rsidRPr="004B7800" w:rsidRDefault="00DE7FBF" w:rsidP="004B7800">
      <w:pPr>
        <w:pStyle w:val="Ttulo3"/>
        <w:tabs>
          <w:tab w:val="clear" w:pos="1440"/>
        </w:tabs>
        <w:spacing w:line="360" w:lineRule="auto"/>
        <w:ind w:left="0" w:firstLine="0"/>
        <w:rPr>
          <w:rFonts w:ascii="Times New Roman" w:hAnsi="Times New Roman"/>
          <w:sz w:val="24"/>
          <w:szCs w:val="24"/>
        </w:rPr>
      </w:pPr>
      <w:r w:rsidRPr="004B7800">
        <w:rPr>
          <w:rFonts w:ascii="Times New Roman" w:hAnsi="Times New Roman"/>
          <w:sz w:val="24"/>
          <w:szCs w:val="24"/>
        </w:rPr>
        <w:t>Testes de Qualidade</w:t>
      </w:r>
    </w:p>
    <w:p w:rsidR="007114F3" w:rsidRPr="00BC6D4B" w:rsidRDefault="009D006B" w:rsidP="00BC6D4B">
      <w:pPr>
        <w:rPr>
          <w:sz w:val="24"/>
          <w:szCs w:val="24"/>
        </w:rPr>
      </w:pPr>
      <w:r w:rsidRPr="00BC6D4B">
        <w:rPr>
          <w:rFonts w:ascii="Times New Roman" w:hAnsi="Times New Roman"/>
          <w:sz w:val="24"/>
          <w:szCs w:val="24"/>
        </w:rPr>
        <w:t>&lt;</w:t>
      </w:r>
      <w:proofErr w:type="gramStart"/>
      <w:r w:rsidRPr="00BC6D4B">
        <w:rPr>
          <w:rFonts w:ascii="Times New Roman" w:hAnsi="Times New Roman"/>
          <w:sz w:val="24"/>
          <w:szCs w:val="24"/>
        </w:rPr>
        <w:t>texto</w:t>
      </w:r>
      <w:proofErr w:type="gramEnd"/>
      <w:r w:rsidRPr="00BC6D4B">
        <w:rPr>
          <w:rFonts w:ascii="Times New Roman" w:hAnsi="Times New Roman"/>
          <w:sz w:val="24"/>
          <w:szCs w:val="24"/>
        </w:rPr>
        <w:t xml:space="preserve"> geral&gt;</w:t>
      </w:r>
    </w:p>
    <w:p w:rsidR="00DE7FBF" w:rsidRPr="00BC6D4B" w:rsidRDefault="00DE7FBF" w:rsidP="00BC6D4B">
      <w:pPr>
        <w:autoSpaceDE w:val="0"/>
        <w:autoSpaceDN w:val="0"/>
        <w:adjustRightInd w:val="0"/>
        <w:spacing w:after="0" w:line="240" w:lineRule="auto"/>
        <w:rPr>
          <w:rFonts w:ascii="Times New Roman" w:hAnsi="Times New Roman"/>
          <w:sz w:val="24"/>
          <w:szCs w:val="24"/>
        </w:rPr>
      </w:pPr>
      <w:r w:rsidRPr="00BC6D4B">
        <w:rPr>
          <w:rFonts w:ascii="Times New Roman" w:hAnsi="Times New Roman"/>
          <w:sz w:val="24"/>
          <w:szCs w:val="24"/>
        </w:rPr>
        <w:t>&lt;&lt; Apêndice</w:t>
      </w:r>
      <w:r w:rsidR="0036352A" w:rsidRPr="00BC6D4B">
        <w:rPr>
          <w:rFonts w:ascii="Times New Roman" w:hAnsi="Times New Roman"/>
          <w:sz w:val="24"/>
          <w:szCs w:val="24"/>
        </w:rPr>
        <w:t xml:space="preserve"> I</w:t>
      </w:r>
      <w:r w:rsidRPr="00BC6D4B">
        <w:rPr>
          <w:rFonts w:ascii="Times New Roman" w:hAnsi="Times New Roman"/>
          <w:sz w:val="24"/>
          <w:szCs w:val="24"/>
        </w:rPr>
        <w:t xml:space="preserve"> &gt;</w:t>
      </w:r>
    </w:p>
    <w:p w:rsidR="00DE7FBF" w:rsidRPr="004B7800" w:rsidRDefault="00DE7FBF" w:rsidP="004B7800">
      <w:pPr>
        <w:pStyle w:val="Ttulo3"/>
        <w:tabs>
          <w:tab w:val="clear" w:pos="1440"/>
        </w:tabs>
        <w:spacing w:line="360" w:lineRule="auto"/>
        <w:ind w:left="0" w:firstLine="0"/>
        <w:rPr>
          <w:rFonts w:ascii="Times New Roman" w:hAnsi="Times New Roman"/>
          <w:sz w:val="24"/>
          <w:szCs w:val="24"/>
        </w:rPr>
      </w:pPr>
      <w:r w:rsidRPr="004B7800">
        <w:rPr>
          <w:rFonts w:ascii="Times New Roman" w:hAnsi="Times New Roman"/>
          <w:sz w:val="24"/>
          <w:szCs w:val="24"/>
        </w:rPr>
        <w:t>Testes de Stress</w:t>
      </w:r>
    </w:p>
    <w:p w:rsidR="007114F3" w:rsidRPr="00BC6D4B" w:rsidRDefault="009D006B" w:rsidP="00BC6D4B">
      <w:pPr>
        <w:rPr>
          <w:sz w:val="24"/>
          <w:szCs w:val="24"/>
        </w:rPr>
      </w:pPr>
      <w:r w:rsidRPr="00BC6D4B">
        <w:rPr>
          <w:rFonts w:ascii="Times New Roman" w:hAnsi="Times New Roman"/>
          <w:sz w:val="24"/>
          <w:szCs w:val="24"/>
        </w:rPr>
        <w:t>&lt;</w:t>
      </w:r>
      <w:proofErr w:type="gramStart"/>
      <w:r w:rsidRPr="00BC6D4B">
        <w:rPr>
          <w:rFonts w:ascii="Times New Roman" w:hAnsi="Times New Roman"/>
          <w:sz w:val="24"/>
          <w:szCs w:val="24"/>
        </w:rPr>
        <w:t>texto</w:t>
      </w:r>
      <w:proofErr w:type="gramEnd"/>
      <w:r w:rsidRPr="00BC6D4B">
        <w:rPr>
          <w:rFonts w:ascii="Times New Roman" w:hAnsi="Times New Roman"/>
          <w:sz w:val="24"/>
          <w:szCs w:val="24"/>
        </w:rPr>
        <w:t xml:space="preserve"> geral&gt;</w:t>
      </w:r>
    </w:p>
    <w:p w:rsidR="00DE7FBF" w:rsidRPr="004B7800" w:rsidRDefault="00DE7FBF" w:rsidP="004B7800">
      <w:pPr>
        <w:pStyle w:val="Ttulo3"/>
        <w:tabs>
          <w:tab w:val="clear" w:pos="1440"/>
        </w:tabs>
        <w:spacing w:line="360" w:lineRule="auto"/>
        <w:ind w:left="0" w:firstLine="0"/>
        <w:rPr>
          <w:rFonts w:ascii="Times New Roman" w:hAnsi="Times New Roman"/>
          <w:sz w:val="24"/>
          <w:szCs w:val="24"/>
        </w:rPr>
      </w:pPr>
      <w:r w:rsidRPr="004B7800">
        <w:rPr>
          <w:rFonts w:ascii="Times New Roman" w:hAnsi="Times New Roman"/>
          <w:sz w:val="24"/>
          <w:szCs w:val="24"/>
        </w:rPr>
        <w:t>Testes de Segurança</w:t>
      </w:r>
    </w:p>
    <w:p w:rsidR="007114F3" w:rsidRPr="00BC6D4B" w:rsidRDefault="009D006B" w:rsidP="00BC6D4B">
      <w:pPr>
        <w:rPr>
          <w:sz w:val="24"/>
          <w:szCs w:val="24"/>
        </w:rPr>
      </w:pPr>
      <w:r w:rsidRPr="00BC6D4B">
        <w:rPr>
          <w:rFonts w:ascii="Times New Roman" w:hAnsi="Times New Roman"/>
          <w:sz w:val="24"/>
          <w:szCs w:val="24"/>
        </w:rPr>
        <w:t>&lt;</w:t>
      </w:r>
      <w:proofErr w:type="gramStart"/>
      <w:r w:rsidRPr="00BC6D4B">
        <w:rPr>
          <w:rFonts w:ascii="Times New Roman" w:hAnsi="Times New Roman"/>
          <w:sz w:val="24"/>
          <w:szCs w:val="24"/>
        </w:rPr>
        <w:t>texto</w:t>
      </w:r>
      <w:proofErr w:type="gramEnd"/>
      <w:r w:rsidRPr="00BC6D4B">
        <w:rPr>
          <w:rFonts w:ascii="Times New Roman" w:hAnsi="Times New Roman"/>
          <w:sz w:val="24"/>
          <w:szCs w:val="24"/>
        </w:rPr>
        <w:t xml:space="preserve"> geral&gt;</w:t>
      </w:r>
    </w:p>
    <w:p w:rsidR="00DE7FBF" w:rsidRPr="00BC6D4B" w:rsidRDefault="00DB137D" w:rsidP="00BC6D4B">
      <w:pPr>
        <w:pStyle w:val="Ttulo2"/>
        <w:tabs>
          <w:tab w:val="clear" w:pos="792"/>
          <w:tab w:val="left" w:pos="426"/>
        </w:tabs>
        <w:ind w:left="0" w:firstLine="0"/>
        <w:rPr>
          <w:sz w:val="24"/>
          <w:szCs w:val="24"/>
        </w:rPr>
      </w:pPr>
      <w:bookmarkStart w:id="18" w:name="_Toc434933371"/>
      <w:r w:rsidRPr="00BC6D4B">
        <w:rPr>
          <w:sz w:val="24"/>
          <w:szCs w:val="24"/>
        </w:rPr>
        <w:t>Implantação</w:t>
      </w:r>
      <w:bookmarkEnd w:id="18"/>
    </w:p>
    <w:p w:rsidR="009D006B" w:rsidRPr="00BC6D4B" w:rsidRDefault="009D006B" w:rsidP="00BC6D4B">
      <w:pPr>
        <w:rPr>
          <w:sz w:val="24"/>
          <w:szCs w:val="24"/>
        </w:rPr>
      </w:pPr>
      <w:r w:rsidRPr="00BC6D4B">
        <w:rPr>
          <w:rFonts w:ascii="Times New Roman" w:hAnsi="Times New Roman"/>
          <w:sz w:val="24"/>
          <w:szCs w:val="24"/>
        </w:rPr>
        <w:t>&lt;</w:t>
      </w:r>
      <w:proofErr w:type="gramStart"/>
      <w:r w:rsidRPr="00BC6D4B">
        <w:rPr>
          <w:rFonts w:ascii="Times New Roman" w:hAnsi="Times New Roman"/>
          <w:sz w:val="24"/>
          <w:szCs w:val="24"/>
        </w:rPr>
        <w:t>texto</w:t>
      </w:r>
      <w:proofErr w:type="gramEnd"/>
      <w:r w:rsidRPr="00BC6D4B">
        <w:rPr>
          <w:rFonts w:ascii="Times New Roman" w:hAnsi="Times New Roman"/>
          <w:sz w:val="24"/>
          <w:szCs w:val="24"/>
        </w:rPr>
        <w:t xml:space="preserve"> geral&gt;</w:t>
      </w:r>
    </w:p>
    <w:p w:rsidR="00392D64" w:rsidRDefault="00392D64" w:rsidP="00A9210F">
      <w:pPr>
        <w:pStyle w:val="Ttulo3"/>
        <w:tabs>
          <w:tab w:val="clear" w:pos="1440"/>
          <w:tab w:val="num" w:pos="567"/>
        </w:tabs>
        <w:ind w:left="0" w:firstLine="0"/>
        <w:rPr>
          <w:rFonts w:ascii="Times New Roman" w:hAnsi="Times New Roman"/>
          <w:sz w:val="24"/>
          <w:szCs w:val="24"/>
          <w:lang w:val="pt-BR"/>
        </w:rPr>
      </w:pPr>
      <w:r w:rsidRPr="00A9210F">
        <w:rPr>
          <w:rFonts w:ascii="Times New Roman" w:hAnsi="Times New Roman"/>
          <w:sz w:val="24"/>
          <w:szCs w:val="24"/>
        </w:rPr>
        <w:t>Plano de Implantação</w:t>
      </w:r>
    </w:p>
    <w:p w:rsidR="00A9210F" w:rsidRPr="00A9210F" w:rsidRDefault="00A9210F" w:rsidP="00A9210F">
      <w:pPr>
        <w:rPr>
          <w:lang w:eastAsia="x-none"/>
        </w:rPr>
      </w:pPr>
    </w:p>
    <w:p w:rsidR="00392D64" w:rsidRDefault="00392D64" w:rsidP="00A9210F">
      <w:pPr>
        <w:pStyle w:val="Ttulo3"/>
        <w:tabs>
          <w:tab w:val="clear" w:pos="1440"/>
          <w:tab w:val="num" w:pos="567"/>
        </w:tabs>
        <w:ind w:left="0" w:firstLine="0"/>
        <w:rPr>
          <w:rFonts w:ascii="Times New Roman" w:hAnsi="Times New Roman"/>
          <w:sz w:val="24"/>
          <w:szCs w:val="24"/>
          <w:lang w:val="pt-BR"/>
        </w:rPr>
      </w:pPr>
      <w:r w:rsidRPr="00A9210F">
        <w:rPr>
          <w:rFonts w:ascii="Times New Roman" w:hAnsi="Times New Roman"/>
          <w:sz w:val="24"/>
          <w:szCs w:val="24"/>
        </w:rPr>
        <w:t>Manual de Implantação</w:t>
      </w:r>
    </w:p>
    <w:p w:rsidR="00A9210F" w:rsidRPr="00A9210F" w:rsidRDefault="00A9210F" w:rsidP="00A9210F">
      <w:pPr>
        <w:rPr>
          <w:lang w:eastAsia="x-none"/>
        </w:rPr>
      </w:pPr>
    </w:p>
    <w:p w:rsidR="00392D64" w:rsidRPr="00A9210F" w:rsidRDefault="00392D64" w:rsidP="00A9210F">
      <w:pPr>
        <w:pStyle w:val="Ttulo3"/>
        <w:tabs>
          <w:tab w:val="clear" w:pos="1440"/>
          <w:tab w:val="num" w:pos="567"/>
        </w:tabs>
        <w:ind w:left="0" w:firstLine="0"/>
        <w:rPr>
          <w:rFonts w:ascii="Times New Roman" w:hAnsi="Times New Roman"/>
          <w:sz w:val="24"/>
          <w:szCs w:val="24"/>
        </w:rPr>
      </w:pPr>
      <w:r w:rsidRPr="00A9210F">
        <w:rPr>
          <w:rFonts w:ascii="Times New Roman" w:hAnsi="Times New Roman"/>
          <w:sz w:val="24"/>
          <w:szCs w:val="24"/>
        </w:rPr>
        <w:t>Treinamento de Usuários</w:t>
      </w:r>
    </w:p>
    <w:p w:rsidR="00DC68C2" w:rsidRPr="00A047D5" w:rsidRDefault="00DC68C2" w:rsidP="007C625F">
      <w:pPr>
        <w:autoSpaceDE w:val="0"/>
        <w:autoSpaceDN w:val="0"/>
        <w:adjustRightInd w:val="0"/>
        <w:spacing w:after="0" w:line="240" w:lineRule="auto"/>
        <w:rPr>
          <w:rFonts w:ascii="Times New Roman" w:hAnsi="Times New Roman"/>
          <w:b/>
          <w:bCs/>
          <w:sz w:val="24"/>
          <w:szCs w:val="24"/>
        </w:rPr>
      </w:pPr>
    </w:p>
    <w:p w:rsidR="00730AB4" w:rsidRPr="00A9210F" w:rsidRDefault="000F54E0" w:rsidP="00A9210F">
      <w:pPr>
        <w:pStyle w:val="Ttulo1"/>
        <w:rPr>
          <w:sz w:val="24"/>
          <w:szCs w:val="24"/>
          <w:lang w:val="pt-BR"/>
        </w:rPr>
      </w:pPr>
      <w:r w:rsidRPr="00A9210F">
        <w:rPr>
          <w:sz w:val="24"/>
          <w:szCs w:val="24"/>
        </w:rPr>
        <w:br w:type="page"/>
      </w:r>
      <w:bookmarkStart w:id="19" w:name="_Toc434933372"/>
      <w:r w:rsidR="004919FD" w:rsidRPr="00A9210F">
        <w:rPr>
          <w:sz w:val="24"/>
          <w:szCs w:val="24"/>
        </w:rPr>
        <w:lastRenderedPageBreak/>
        <w:t>CONCLUSÃO</w:t>
      </w:r>
      <w:bookmarkEnd w:id="19"/>
    </w:p>
    <w:p w:rsidR="00C57637" w:rsidRPr="00C57637" w:rsidRDefault="00C57637" w:rsidP="00E52467">
      <w:pPr>
        <w:autoSpaceDE w:val="0"/>
        <w:autoSpaceDN w:val="0"/>
        <w:adjustRightInd w:val="0"/>
        <w:spacing w:after="0" w:line="360" w:lineRule="auto"/>
        <w:ind w:firstLine="708"/>
        <w:jc w:val="both"/>
        <w:rPr>
          <w:rFonts w:ascii="Times New Roman" w:hAnsi="Times New Roman"/>
          <w:bCs/>
          <w:sz w:val="24"/>
          <w:szCs w:val="24"/>
        </w:rPr>
      </w:pPr>
      <w:r w:rsidRPr="00C57637">
        <w:rPr>
          <w:rFonts w:ascii="Times New Roman" w:hAnsi="Times New Roman"/>
          <w:bCs/>
          <w:sz w:val="24"/>
          <w:szCs w:val="24"/>
        </w:rPr>
        <w:t xml:space="preserve">Por ser um sistema web voltado para a automação de serviços e principalmente quanto à segurança do sistema, será adotada a segurança por ‘perfis’. Ao ser cadastrado um novo usuário no sistema, um </w:t>
      </w:r>
      <w:proofErr w:type="spellStart"/>
      <w:r w:rsidRPr="005E4F1A">
        <w:rPr>
          <w:rFonts w:ascii="Times New Roman" w:hAnsi="Times New Roman"/>
          <w:bCs/>
          <w:i/>
          <w:sz w:val="24"/>
          <w:szCs w:val="24"/>
        </w:rPr>
        <w:t>login</w:t>
      </w:r>
      <w:proofErr w:type="spellEnd"/>
      <w:r w:rsidRPr="00C57637">
        <w:rPr>
          <w:rFonts w:ascii="Times New Roman" w:hAnsi="Times New Roman"/>
          <w:bCs/>
          <w:sz w:val="24"/>
          <w:szCs w:val="24"/>
        </w:rPr>
        <w:t xml:space="preserve"> e senha será criado limitando este usuário às suas respectivas funcionalidades.</w:t>
      </w:r>
    </w:p>
    <w:p w:rsidR="00C57637" w:rsidRDefault="00C57637" w:rsidP="00E52467">
      <w:pPr>
        <w:autoSpaceDE w:val="0"/>
        <w:autoSpaceDN w:val="0"/>
        <w:adjustRightInd w:val="0"/>
        <w:spacing w:after="0" w:line="360" w:lineRule="auto"/>
        <w:ind w:firstLine="708"/>
        <w:jc w:val="both"/>
        <w:rPr>
          <w:rFonts w:ascii="Times New Roman" w:hAnsi="Times New Roman"/>
          <w:bCs/>
          <w:sz w:val="24"/>
          <w:szCs w:val="24"/>
        </w:rPr>
      </w:pPr>
      <w:r w:rsidRPr="00C57637">
        <w:rPr>
          <w:rFonts w:ascii="Times New Roman" w:hAnsi="Times New Roman"/>
          <w:bCs/>
          <w:sz w:val="24"/>
          <w:szCs w:val="24"/>
        </w:rPr>
        <w:t>Outra grande vantagem do STACIONE é a geração de relatórios. Estes relatórios facilitarão a visualização de ações importantes realizadas no sistema, como fluxo de caixa, alteração de preços e resultados.</w:t>
      </w:r>
    </w:p>
    <w:p w:rsidR="00B732F3" w:rsidRPr="00B732F3" w:rsidRDefault="00B732F3" w:rsidP="00B732F3">
      <w:pPr>
        <w:autoSpaceDE w:val="0"/>
        <w:autoSpaceDN w:val="0"/>
        <w:adjustRightInd w:val="0"/>
        <w:spacing w:after="0" w:line="360" w:lineRule="auto"/>
        <w:ind w:firstLine="708"/>
        <w:jc w:val="both"/>
        <w:rPr>
          <w:rFonts w:ascii="Times New Roman" w:hAnsi="Times New Roman"/>
          <w:bCs/>
          <w:sz w:val="24"/>
          <w:szCs w:val="24"/>
        </w:rPr>
      </w:pPr>
      <w:r w:rsidRPr="00B732F3">
        <w:rPr>
          <w:rFonts w:ascii="Times New Roman" w:hAnsi="Times New Roman"/>
          <w:bCs/>
          <w:sz w:val="24"/>
          <w:szCs w:val="24"/>
        </w:rPr>
        <w:t xml:space="preserve">Tendo como base esse documento será possível a implementação do </w:t>
      </w:r>
      <w:r>
        <w:rPr>
          <w:rFonts w:ascii="Times New Roman" w:hAnsi="Times New Roman"/>
          <w:bCs/>
          <w:sz w:val="24"/>
          <w:szCs w:val="24"/>
        </w:rPr>
        <w:t>STACIONE</w:t>
      </w:r>
      <w:r w:rsidRPr="00B732F3">
        <w:rPr>
          <w:rFonts w:ascii="Times New Roman" w:hAnsi="Times New Roman"/>
          <w:bCs/>
          <w:sz w:val="24"/>
          <w:szCs w:val="24"/>
        </w:rPr>
        <w:t xml:space="preserve"> solicitado pela empresa </w:t>
      </w:r>
      <w:r w:rsidR="0093665C">
        <w:rPr>
          <w:rFonts w:ascii="Times New Roman" w:hAnsi="Times New Roman"/>
          <w:bCs/>
          <w:sz w:val="24"/>
          <w:szCs w:val="24"/>
        </w:rPr>
        <w:t>Estacionamentos LTDA.</w:t>
      </w:r>
    </w:p>
    <w:p w:rsidR="00C57637" w:rsidRPr="00C57637" w:rsidRDefault="00B732F3" w:rsidP="00530990">
      <w:pPr>
        <w:autoSpaceDE w:val="0"/>
        <w:autoSpaceDN w:val="0"/>
        <w:adjustRightInd w:val="0"/>
        <w:spacing w:after="0" w:line="360" w:lineRule="auto"/>
        <w:ind w:firstLine="708"/>
        <w:jc w:val="both"/>
        <w:rPr>
          <w:lang w:eastAsia="x-none"/>
        </w:rPr>
      </w:pPr>
      <w:r w:rsidRPr="00B732F3">
        <w:rPr>
          <w:rFonts w:ascii="Times New Roman" w:hAnsi="Times New Roman"/>
          <w:bCs/>
          <w:sz w:val="24"/>
          <w:szCs w:val="24"/>
        </w:rPr>
        <w:t xml:space="preserve">O </w:t>
      </w:r>
      <w:r w:rsidR="0093665C">
        <w:rPr>
          <w:rFonts w:ascii="Times New Roman" w:hAnsi="Times New Roman"/>
          <w:bCs/>
          <w:sz w:val="24"/>
          <w:szCs w:val="24"/>
        </w:rPr>
        <w:t>STACIONE</w:t>
      </w:r>
      <w:r w:rsidRPr="00B732F3">
        <w:rPr>
          <w:rFonts w:ascii="Times New Roman" w:hAnsi="Times New Roman"/>
          <w:bCs/>
          <w:sz w:val="24"/>
          <w:szCs w:val="24"/>
        </w:rPr>
        <w:t xml:space="preserve"> servirá como um diferencial</w:t>
      </w:r>
      <w:r w:rsidR="0093665C">
        <w:rPr>
          <w:rFonts w:ascii="Times New Roman" w:hAnsi="Times New Roman"/>
          <w:bCs/>
          <w:sz w:val="24"/>
          <w:szCs w:val="24"/>
        </w:rPr>
        <w:t>, p</w:t>
      </w:r>
      <w:r w:rsidRPr="00B732F3">
        <w:rPr>
          <w:rFonts w:ascii="Times New Roman" w:hAnsi="Times New Roman"/>
          <w:bCs/>
          <w:sz w:val="24"/>
          <w:szCs w:val="24"/>
        </w:rPr>
        <w:t>odendo ser expandido para outros estacionamentos</w:t>
      </w:r>
      <w:r>
        <w:rPr>
          <w:rFonts w:ascii="Times New Roman" w:hAnsi="Times New Roman"/>
          <w:bCs/>
          <w:sz w:val="24"/>
          <w:szCs w:val="24"/>
        </w:rPr>
        <w:t>.</w:t>
      </w:r>
      <w:r w:rsidR="0093665C">
        <w:rPr>
          <w:rFonts w:ascii="Times New Roman" w:hAnsi="Times New Roman"/>
          <w:bCs/>
          <w:sz w:val="24"/>
          <w:szCs w:val="24"/>
        </w:rPr>
        <w:t xml:space="preserve"> </w:t>
      </w:r>
      <w:r w:rsidR="005E4F1A" w:rsidRPr="005E4F1A">
        <w:rPr>
          <w:rFonts w:ascii="Times New Roman" w:hAnsi="Times New Roman"/>
          <w:bCs/>
          <w:sz w:val="24"/>
          <w:szCs w:val="24"/>
        </w:rPr>
        <w:t xml:space="preserve">Futuramente, o sistema passará por diversas melhorias, de acordo com os requisitos dos usuários, dentre elas, </w:t>
      </w:r>
      <w:r w:rsidR="006470D9">
        <w:rPr>
          <w:rFonts w:ascii="Times New Roman" w:hAnsi="Times New Roman"/>
          <w:bCs/>
          <w:sz w:val="24"/>
          <w:szCs w:val="24"/>
        </w:rPr>
        <w:t>o cadastro de mensalistas e</w:t>
      </w:r>
      <w:r w:rsidR="00BA7E53">
        <w:rPr>
          <w:rFonts w:ascii="Times New Roman" w:hAnsi="Times New Roman"/>
          <w:bCs/>
          <w:sz w:val="24"/>
          <w:szCs w:val="24"/>
        </w:rPr>
        <w:t xml:space="preserve"> leitor de código de barra</w:t>
      </w:r>
      <w:r w:rsidR="005E4F1A" w:rsidRPr="005E4F1A">
        <w:rPr>
          <w:rFonts w:ascii="Times New Roman" w:hAnsi="Times New Roman"/>
          <w:bCs/>
          <w:sz w:val="24"/>
          <w:szCs w:val="24"/>
        </w:rPr>
        <w:t xml:space="preserve">, </w:t>
      </w:r>
      <w:r w:rsidR="00BA7E53">
        <w:rPr>
          <w:rFonts w:ascii="Times New Roman" w:hAnsi="Times New Roman"/>
          <w:bCs/>
          <w:sz w:val="24"/>
          <w:szCs w:val="24"/>
        </w:rPr>
        <w:t xml:space="preserve">e </w:t>
      </w:r>
      <w:r w:rsidR="005E4F1A" w:rsidRPr="005E4F1A">
        <w:rPr>
          <w:rFonts w:ascii="Times New Roman" w:hAnsi="Times New Roman"/>
          <w:bCs/>
          <w:sz w:val="24"/>
          <w:szCs w:val="24"/>
        </w:rPr>
        <w:t>conforme for sendo observado pelo cliente.</w:t>
      </w:r>
    </w:p>
    <w:p w:rsidR="00C57637" w:rsidRPr="00C57637" w:rsidRDefault="00C57637" w:rsidP="00C57637">
      <w:pPr>
        <w:rPr>
          <w:lang w:eastAsia="x-none"/>
        </w:rPr>
      </w:pPr>
    </w:p>
    <w:p w:rsidR="003A63C5" w:rsidRDefault="000F54E0" w:rsidP="00557015">
      <w:pPr>
        <w:pStyle w:val="Ttulo1"/>
        <w:numPr>
          <w:ilvl w:val="0"/>
          <w:numId w:val="0"/>
        </w:numPr>
        <w:jc w:val="center"/>
        <w:rPr>
          <w:sz w:val="24"/>
          <w:szCs w:val="24"/>
          <w:lang w:val="pt-BR"/>
        </w:rPr>
      </w:pPr>
      <w:r w:rsidRPr="00A07033">
        <w:rPr>
          <w:sz w:val="24"/>
          <w:szCs w:val="24"/>
        </w:rPr>
        <w:br w:type="page"/>
      </w:r>
      <w:bookmarkStart w:id="20" w:name="_Toc434933373"/>
      <w:r w:rsidR="004919FD" w:rsidRPr="00A07033">
        <w:rPr>
          <w:sz w:val="24"/>
          <w:szCs w:val="24"/>
        </w:rPr>
        <w:lastRenderedPageBreak/>
        <w:t>REFERÊNCIAS</w:t>
      </w:r>
      <w:bookmarkEnd w:id="20"/>
    </w:p>
    <w:p w:rsidR="00557015" w:rsidRPr="00557015" w:rsidRDefault="00557015" w:rsidP="00557015">
      <w:pPr>
        <w:rPr>
          <w:lang w:eastAsia="x-none"/>
        </w:rPr>
      </w:pPr>
    </w:p>
    <w:p w:rsidR="00A04E28" w:rsidRDefault="00A04E28"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PRESSMAN, R. S. </w:t>
      </w:r>
      <w:r w:rsidRPr="00BB03AF">
        <w:rPr>
          <w:rFonts w:ascii="Times New Roman" w:hAnsi="Times New Roman"/>
          <w:b/>
          <w:sz w:val="24"/>
          <w:szCs w:val="24"/>
        </w:rPr>
        <w:t>Engenharia de Software</w:t>
      </w:r>
      <w:r w:rsidRPr="00A07033">
        <w:rPr>
          <w:rFonts w:ascii="Times New Roman" w:hAnsi="Times New Roman"/>
          <w:sz w:val="24"/>
          <w:szCs w:val="24"/>
        </w:rPr>
        <w:t xml:space="preserve">. </w:t>
      </w:r>
      <w:r w:rsidR="00E16134">
        <w:rPr>
          <w:rFonts w:ascii="Times New Roman" w:hAnsi="Times New Roman"/>
          <w:sz w:val="24"/>
          <w:szCs w:val="24"/>
        </w:rPr>
        <w:t>6</w:t>
      </w:r>
      <w:r w:rsidRPr="00A07033">
        <w:rPr>
          <w:rFonts w:ascii="Times New Roman" w:hAnsi="Times New Roman"/>
          <w:sz w:val="24"/>
          <w:szCs w:val="24"/>
        </w:rPr>
        <w:t xml:space="preserve">ª Edição. São Paulo: </w:t>
      </w:r>
      <w:r w:rsidR="00E16134">
        <w:rPr>
          <w:rFonts w:ascii="Times New Roman" w:hAnsi="Times New Roman"/>
          <w:sz w:val="24"/>
          <w:szCs w:val="24"/>
        </w:rPr>
        <w:t>McGraw-Hill, 2006</w:t>
      </w:r>
      <w:r w:rsidRPr="00A07033">
        <w:rPr>
          <w:rFonts w:ascii="Times New Roman" w:hAnsi="Times New Roman"/>
          <w:sz w:val="24"/>
          <w:szCs w:val="24"/>
        </w:rPr>
        <w:t>.</w:t>
      </w:r>
    </w:p>
    <w:p w:rsidR="0048019B" w:rsidRPr="008979AD" w:rsidRDefault="0048019B" w:rsidP="00A07033">
      <w:pPr>
        <w:spacing w:before="280" w:after="280" w:line="360" w:lineRule="auto"/>
        <w:jc w:val="both"/>
        <w:rPr>
          <w:rFonts w:ascii="Times New Roman" w:hAnsi="Times New Roman"/>
          <w:sz w:val="24"/>
          <w:szCs w:val="24"/>
          <w:lang w:val="en-US"/>
        </w:rPr>
      </w:pPr>
      <w:r w:rsidRPr="0048019B">
        <w:rPr>
          <w:rFonts w:ascii="Times New Roman" w:hAnsi="Times New Roman"/>
          <w:sz w:val="24"/>
          <w:szCs w:val="24"/>
        </w:rPr>
        <w:t>S</w:t>
      </w:r>
      <w:r w:rsidR="00451521">
        <w:rPr>
          <w:rFonts w:ascii="Times New Roman" w:hAnsi="Times New Roman"/>
          <w:sz w:val="24"/>
          <w:szCs w:val="24"/>
        </w:rPr>
        <w:t>OMERVILLE</w:t>
      </w:r>
      <w:r w:rsidRPr="0048019B">
        <w:rPr>
          <w:rFonts w:ascii="Times New Roman" w:hAnsi="Times New Roman"/>
          <w:sz w:val="24"/>
          <w:szCs w:val="24"/>
        </w:rPr>
        <w:t xml:space="preserve">, I. </w:t>
      </w:r>
      <w:r w:rsidRPr="00BB03AF">
        <w:rPr>
          <w:rFonts w:ascii="Times New Roman" w:hAnsi="Times New Roman"/>
          <w:b/>
          <w:sz w:val="24"/>
          <w:szCs w:val="24"/>
        </w:rPr>
        <w:t>Engenharia de software</w:t>
      </w:r>
      <w:r w:rsidRPr="0048019B">
        <w:rPr>
          <w:rFonts w:ascii="Times New Roman" w:hAnsi="Times New Roman"/>
          <w:sz w:val="24"/>
          <w:szCs w:val="24"/>
        </w:rPr>
        <w:t xml:space="preserve">. 6° ed. Tradução Maurício de Andrade. </w:t>
      </w:r>
      <w:r w:rsidRPr="008979AD">
        <w:rPr>
          <w:rFonts w:ascii="Times New Roman" w:hAnsi="Times New Roman"/>
          <w:sz w:val="24"/>
          <w:szCs w:val="24"/>
          <w:lang w:val="en-US"/>
        </w:rPr>
        <w:t>São Paulo: Ed Addison-Wesley, 2003.</w:t>
      </w:r>
    </w:p>
    <w:p w:rsidR="00A04E28" w:rsidRPr="00A07033" w:rsidRDefault="00A04E28" w:rsidP="00A07033">
      <w:pPr>
        <w:spacing w:before="280" w:after="280" w:line="360" w:lineRule="auto"/>
        <w:jc w:val="both"/>
        <w:rPr>
          <w:rFonts w:ascii="Times New Roman" w:hAnsi="Times New Roman"/>
          <w:sz w:val="24"/>
          <w:szCs w:val="24"/>
        </w:rPr>
      </w:pPr>
      <w:proofErr w:type="spellStart"/>
      <w:r w:rsidRPr="008979AD">
        <w:rPr>
          <w:rFonts w:ascii="Times New Roman" w:hAnsi="Times New Roman"/>
          <w:sz w:val="24"/>
          <w:szCs w:val="24"/>
          <w:lang w:val="en-US"/>
        </w:rPr>
        <w:t>Consórcio</w:t>
      </w:r>
      <w:proofErr w:type="spellEnd"/>
      <w:r w:rsidRPr="008979AD">
        <w:rPr>
          <w:rFonts w:ascii="Times New Roman" w:hAnsi="Times New Roman"/>
          <w:sz w:val="24"/>
          <w:szCs w:val="24"/>
          <w:lang w:val="en-US"/>
        </w:rPr>
        <w:t xml:space="preserve"> </w:t>
      </w:r>
      <w:r w:rsidRPr="008979AD">
        <w:rPr>
          <w:rFonts w:ascii="Times New Roman" w:hAnsi="Times New Roman"/>
          <w:i/>
          <w:sz w:val="24"/>
          <w:szCs w:val="24"/>
          <w:lang w:val="en-US"/>
        </w:rPr>
        <w:t>Worl</w:t>
      </w:r>
      <w:r w:rsidRPr="00406759">
        <w:rPr>
          <w:rFonts w:ascii="Times New Roman" w:hAnsi="Times New Roman"/>
          <w:i/>
          <w:sz w:val="24"/>
          <w:szCs w:val="24"/>
          <w:lang w:val="en-US"/>
        </w:rPr>
        <w:t>d Wide Web</w:t>
      </w:r>
      <w:r w:rsidRPr="00A07033">
        <w:rPr>
          <w:rFonts w:ascii="Times New Roman" w:hAnsi="Times New Roman"/>
          <w:sz w:val="24"/>
          <w:szCs w:val="24"/>
          <w:lang w:val="en-US"/>
        </w:rPr>
        <w:t xml:space="preserve"> (W3C). </w:t>
      </w:r>
      <w:r w:rsidRPr="00A07033">
        <w:rPr>
          <w:rFonts w:ascii="Times New Roman" w:hAnsi="Times New Roman"/>
          <w:sz w:val="24"/>
          <w:szCs w:val="24"/>
        </w:rPr>
        <w:t>Disponível em: http://www.w3c.br Acesso em: maio 2015</w:t>
      </w:r>
      <w:r w:rsidR="0048019B">
        <w:rPr>
          <w:rFonts w:ascii="Times New Roman" w:hAnsi="Times New Roman"/>
          <w:sz w:val="24"/>
          <w:szCs w:val="24"/>
        </w:rPr>
        <w:t>.</w:t>
      </w:r>
    </w:p>
    <w:p w:rsidR="00B66A4B" w:rsidRDefault="00B66A4B"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MARTINS, José Carlos Cordeiro. </w:t>
      </w:r>
      <w:r w:rsidRPr="00BB03AF">
        <w:rPr>
          <w:rFonts w:ascii="Times New Roman" w:hAnsi="Times New Roman"/>
          <w:b/>
          <w:sz w:val="24"/>
          <w:szCs w:val="24"/>
        </w:rPr>
        <w:t>Gerenciando Projeto de Desenvolvimento de</w:t>
      </w:r>
      <w:r w:rsidR="009F2264" w:rsidRPr="00BB03AF">
        <w:rPr>
          <w:rFonts w:ascii="Times New Roman" w:hAnsi="Times New Roman"/>
          <w:b/>
          <w:sz w:val="24"/>
          <w:szCs w:val="24"/>
        </w:rPr>
        <w:t xml:space="preserve"> Software com PMI, RUP e UML</w:t>
      </w:r>
      <w:r w:rsidR="009F2264" w:rsidRPr="00A07033">
        <w:rPr>
          <w:rFonts w:ascii="Times New Roman" w:hAnsi="Times New Roman"/>
          <w:sz w:val="24"/>
          <w:szCs w:val="24"/>
        </w:rPr>
        <w:t xml:space="preserve"> – 5</w:t>
      </w:r>
      <w:r w:rsidRPr="00A07033">
        <w:rPr>
          <w:rFonts w:ascii="Times New Roman" w:hAnsi="Times New Roman"/>
          <w:sz w:val="24"/>
          <w:szCs w:val="24"/>
        </w:rPr>
        <w:t xml:space="preserve">. ed.- Rio de Janeiro: </w:t>
      </w:r>
      <w:proofErr w:type="spellStart"/>
      <w:r w:rsidRPr="00A07033">
        <w:rPr>
          <w:rFonts w:ascii="Times New Roman" w:hAnsi="Times New Roman"/>
          <w:sz w:val="24"/>
          <w:szCs w:val="24"/>
        </w:rPr>
        <w:t>Brasport</w:t>
      </w:r>
      <w:proofErr w:type="spellEnd"/>
      <w:r w:rsidRPr="00A07033">
        <w:rPr>
          <w:rFonts w:ascii="Times New Roman" w:hAnsi="Times New Roman"/>
          <w:sz w:val="24"/>
          <w:szCs w:val="24"/>
        </w:rPr>
        <w:t>, 20</w:t>
      </w:r>
      <w:r w:rsidR="009F2264" w:rsidRPr="00A07033">
        <w:rPr>
          <w:rFonts w:ascii="Times New Roman" w:hAnsi="Times New Roman"/>
          <w:sz w:val="24"/>
          <w:szCs w:val="24"/>
        </w:rPr>
        <w:t>11</w:t>
      </w:r>
      <w:r w:rsidRPr="00A07033">
        <w:rPr>
          <w:rFonts w:ascii="Times New Roman" w:hAnsi="Times New Roman"/>
          <w:sz w:val="24"/>
          <w:szCs w:val="24"/>
        </w:rPr>
        <w:t>.</w:t>
      </w:r>
    </w:p>
    <w:p w:rsidR="00103DE0" w:rsidRPr="00A07033" w:rsidRDefault="00103DE0" w:rsidP="00103DE0">
      <w:pPr>
        <w:spacing w:before="280" w:after="280" w:line="360" w:lineRule="auto"/>
        <w:jc w:val="both"/>
        <w:rPr>
          <w:rFonts w:ascii="Times New Roman" w:hAnsi="Times New Roman"/>
          <w:sz w:val="24"/>
          <w:szCs w:val="24"/>
        </w:rPr>
      </w:pPr>
      <w:r w:rsidRPr="008979AD">
        <w:rPr>
          <w:rFonts w:ascii="Times New Roman" w:hAnsi="Times New Roman"/>
          <w:sz w:val="24"/>
          <w:szCs w:val="24"/>
        </w:rPr>
        <w:t>KRUCHTEN, Philippe.</w:t>
      </w:r>
      <w:r w:rsidRPr="00332127">
        <w:rPr>
          <w:rFonts w:ascii="Times New Roman" w:hAnsi="Times New Roman"/>
          <w:sz w:val="24"/>
          <w:szCs w:val="24"/>
        </w:rPr>
        <w:t xml:space="preserve"> </w:t>
      </w:r>
      <w:r w:rsidRPr="00332127">
        <w:rPr>
          <w:rFonts w:ascii="Times New Roman" w:hAnsi="Times New Roman"/>
          <w:b/>
          <w:sz w:val="24"/>
          <w:szCs w:val="24"/>
        </w:rPr>
        <w:t>Introdução ao</w:t>
      </w:r>
      <w:r w:rsidRPr="008979AD">
        <w:rPr>
          <w:rFonts w:ascii="Times New Roman" w:hAnsi="Times New Roman"/>
          <w:b/>
          <w:sz w:val="24"/>
          <w:szCs w:val="24"/>
        </w:rPr>
        <w:t xml:space="preserve"> RUP </w:t>
      </w:r>
      <w:proofErr w:type="spellStart"/>
      <w:r w:rsidRPr="008979AD">
        <w:rPr>
          <w:rFonts w:ascii="Times New Roman" w:hAnsi="Times New Roman"/>
          <w:b/>
          <w:sz w:val="24"/>
          <w:szCs w:val="24"/>
        </w:rPr>
        <w:t>Rational</w:t>
      </w:r>
      <w:proofErr w:type="spellEnd"/>
      <w:r w:rsidRPr="008979AD">
        <w:rPr>
          <w:rFonts w:ascii="Times New Roman" w:hAnsi="Times New Roman"/>
          <w:b/>
          <w:sz w:val="24"/>
          <w:szCs w:val="24"/>
        </w:rPr>
        <w:t xml:space="preserve"> </w:t>
      </w:r>
      <w:proofErr w:type="spellStart"/>
      <w:r w:rsidRPr="008979AD">
        <w:rPr>
          <w:rFonts w:ascii="Times New Roman" w:hAnsi="Times New Roman"/>
          <w:b/>
          <w:sz w:val="24"/>
          <w:szCs w:val="24"/>
        </w:rPr>
        <w:t>Unified</w:t>
      </w:r>
      <w:proofErr w:type="spellEnd"/>
      <w:r w:rsidRPr="008979AD">
        <w:rPr>
          <w:rFonts w:ascii="Times New Roman" w:hAnsi="Times New Roman"/>
          <w:b/>
          <w:sz w:val="24"/>
          <w:szCs w:val="24"/>
        </w:rPr>
        <w:t xml:space="preserve"> </w:t>
      </w:r>
      <w:proofErr w:type="spellStart"/>
      <w:r w:rsidRPr="008979AD">
        <w:rPr>
          <w:rFonts w:ascii="Times New Roman" w:hAnsi="Times New Roman"/>
          <w:b/>
          <w:sz w:val="24"/>
          <w:szCs w:val="24"/>
        </w:rPr>
        <w:t>Process</w:t>
      </w:r>
      <w:proofErr w:type="spellEnd"/>
      <w:r w:rsidRPr="008979AD">
        <w:rPr>
          <w:rFonts w:ascii="Times New Roman" w:hAnsi="Times New Roman"/>
          <w:sz w:val="24"/>
          <w:szCs w:val="24"/>
        </w:rPr>
        <w:t xml:space="preserve">. </w:t>
      </w:r>
      <w:r w:rsidRPr="00103DE0">
        <w:rPr>
          <w:rFonts w:ascii="Times New Roman" w:hAnsi="Times New Roman"/>
          <w:sz w:val="24"/>
          <w:szCs w:val="24"/>
        </w:rPr>
        <w:t>Rio de Janeiro: Ciência Moderna,</w:t>
      </w:r>
      <w:r>
        <w:rPr>
          <w:rFonts w:ascii="Times New Roman" w:hAnsi="Times New Roman"/>
          <w:sz w:val="24"/>
          <w:szCs w:val="24"/>
        </w:rPr>
        <w:t xml:space="preserve"> </w:t>
      </w:r>
      <w:r w:rsidRPr="00103DE0">
        <w:rPr>
          <w:rFonts w:ascii="Times New Roman" w:hAnsi="Times New Roman"/>
          <w:sz w:val="24"/>
          <w:szCs w:val="24"/>
        </w:rPr>
        <w:t>2003</w:t>
      </w:r>
      <w:r>
        <w:rPr>
          <w:rFonts w:ascii="Times New Roman" w:hAnsi="Times New Roman"/>
          <w:sz w:val="24"/>
          <w:szCs w:val="24"/>
        </w:rPr>
        <w:t>.</w:t>
      </w:r>
    </w:p>
    <w:p w:rsidR="00B66A4B" w:rsidRPr="00A07033" w:rsidRDefault="00E33EA8"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PHP</w:t>
      </w:r>
      <w:r w:rsidR="00B66A4B" w:rsidRPr="00A07033">
        <w:rPr>
          <w:rFonts w:ascii="Times New Roman" w:hAnsi="Times New Roman"/>
          <w:sz w:val="24"/>
          <w:szCs w:val="24"/>
        </w:rPr>
        <w:t xml:space="preserve">. Disponível em: </w:t>
      </w:r>
      <w:hyperlink r:id="rId25" w:history="1">
        <w:r w:rsidR="00372A50" w:rsidRPr="00A07033">
          <w:rPr>
            <w:rFonts w:ascii="Times New Roman" w:hAnsi="Times New Roman"/>
            <w:sz w:val="24"/>
            <w:szCs w:val="24"/>
          </w:rPr>
          <w:t>http://php.net/</w:t>
        </w:r>
      </w:hyperlink>
      <w:r w:rsidR="00372A50" w:rsidRPr="00A07033">
        <w:rPr>
          <w:rFonts w:ascii="Times New Roman" w:hAnsi="Times New Roman"/>
          <w:sz w:val="24"/>
          <w:szCs w:val="24"/>
        </w:rPr>
        <w:t xml:space="preserve"> </w:t>
      </w:r>
      <w:r w:rsidR="00B66A4B" w:rsidRPr="00A07033">
        <w:rPr>
          <w:rFonts w:ascii="Times New Roman" w:hAnsi="Times New Roman"/>
          <w:sz w:val="24"/>
          <w:szCs w:val="24"/>
        </w:rPr>
        <w:t xml:space="preserve">. Acesso em: </w:t>
      </w:r>
      <w:proofErr w:type="spellStart"/>
      <w:r w:rsidR="00372A50" w:rsidRPr="00A07033">
        <w:rPr>
          <w:rFonts w:ascii="Times New Roman" w:hAnsi="Times New Roman"/>
          <w:sz w:val="24"/>
          <w:szCs w:val="24"/>
        </w:rPr>
        <w:t>mai</w:t>
      </w:r>
      <w:proofErr w:type="spellEnd"/>
      <w:r w:rsidR="00B66A4B" w:rsidRPr="00A07033">
        <w:rPr>
          <w:rFonts w:ascii="Times New Roman" w:hAnsi="Times New Roman"/>
          <w:sz w:val="24"/>
          <w:szCs w:val="24"/>
        </w:rPr>
        <w:t>/20</w:t>
      </w:r>
      <w:r w:rsidR="00372A50" w:rsidRPr="00A07033">
        <w:rPr>
          <w:rFonts w:ascii="Times New Roman" w:hAnsi="Times New Roman"/>
          <w:sz w:val="24"/>
          <w:szCs w:val="24"/>
        </w:rPr>
        <w:t>15</w:t>
      </w:r>
      <w:r w:rsidR="00B66A4B" w:rsidRPr="00A07033">
        <w:rPr>
          <w:rFonts w:ascii="Times New Roman" w:hAnsi="Times New Roman"/>
          <w:sz w:val="24"/>
          <w:szCs w:val="24"/>
        </w:rPr>
        <w:t xml:space="preserve">. </w:t>
      </w:r>
    </w:p>
    <w:p w:rsidR="00B66A4B" w:rsidRPr="00A07033" w:rsidRDefault="00B66A4B" w:rsidP="00A07033">
      <w:pPr>
        <w:spacing w:before="280" w:after="280" w:line="360" w:lineRule="auto"/>
        <w:jc w:val="both"/>
        <w:rPr>
          <w:rFonts w:ascii="Times New Roman" w:hAnsi="Times New Roman"/>
          <w:sz w:val="24"/>
          <w:szCs w:val="24"/>
        </w:rPr>
      </w:pPr>
      <w:proofErr w:type="spellStart"/>
      <w:r w:rsidRPr="00A07033">
        <w:rPr>
          <w:rFonts w:ascii="Times New Roman" w:hAnsi="Times New Roman"/>
          <w:sz w:val="24"/>
          <w:szCs w:val="24"/>
        </w:rPr>
        <w:t>DBDesigner</w:t>
      </w:r>
      <w:proofErr w:type="spellEnd"/>
      <w:r w:rsidRPr="00A07033">
        <w:rPr>
          <w:rFonts w:ascii="Times New Roman" w:hAnsi="Times New Roman"/>
          <w:sz w:val="24"/>
          <w:szCs w:val="24"/>
        </w:rPr>
        <w:t>. Disponível em: http://fabforce.net/dbdesigner4/. Acesso em:</w:t>
      </w:r>
      <w:r w:rsidR="00DD186F" w:rsidRPr="00A07033">
        <w:rPr>
          <w:rFonts w:ascii="Times New Roman" w:hAnsi="Times New Roman"/>
          <w:sz w:val="24"/>
          <w:szCs w:val="24"/>
        </w:rPr>
        <w:t xml:space="preserve"> </w:t>
      </w:r>
      <w:proofErr w:type="spellStart"/>
      <w:r w:rsidR="00372A50" w:rsidRPr="00A07033">
        <w:rPr>
          <w:rFonts w:ascii="Times New Roman" w:hAnsi="Times New Roman"/>
          <w:sz w:val="24"/>
          <w:szCs w:val="24"/>
        </w:rPr>
        <w:t>jun</w:t>
      </w:r>
      <w:proofErr w:type="spellEnd"/>
      <w:r w:rsidRPr="00A07033">
        <w:rPr>
          <w:rFonts w:ascii="Times New Roman" w:hAnsi="Times New Roman"/>
          <w:sz w:val="24"/>
          <w:szCs w:val="24"/>
        </w:rPr>
        <w:t>/20</w:t>
      </w:r>
      <w:r w:rsidR="00372A50" w:rsidRPr="00A07033">
        <w:rPr>
          <w:rFonts w:ascii="Times New Roman" w:hAnsi="Times New Roman"/>
          <w:sz w:val="24"/>
          <w:szCs w:val="24"/>
        </w:rPr>
        <w:t>15</w:t>
      </w:r>
      <w:r w:rsidRPr="00A07033">
        <w:rPr>
          <w:rFonts w:ascii="Times New Roman" w:hAnsi="Times New Roman"/>
          <w:sz w:val="24"/>
          <w:szCs w:val="24"/>
        </w:rPr>
        <w:t>.</w:t>
      </w:r>
    </w:p>
    <w:p w:rsidR="00B66A4B" w:rsidRPr="00A07033" w:rsidRDefault="00B66A4B"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Eclipse. Disponível em: http://www.eclipse.org. Acesso em: </w:t>
      </w:r>
      <w:proofErr w:type="spellStart"/>
      <w:r w:rsidR="00E33EA8" w:rsidRPr="00A07033">
        <w:rPr>
          <w:rFonts w:ascii="Times New Roman" w:hAnsi="Times New Roman"/>
          <w:sz w:val="24"/>
          <w:szCs w:val="24"/>
        </w:rPr>
        <w:t>mai</w:t>
      </w:r>
      <w:proofErr w:type="spellEnd"/>
      <w:r w:rsidRPr="00A07033">
        <w:rPr>
          <w:rFonts w:ascii="Times New Roman" w:hAnsi="Times New Roman"/>
          <w:sz w:val="24"/>
          <w:szCs w:val="24"/>
        </w:rPr>
        <w:t>/20</w:t>
      </w:r>
      <w:r w:rsidR="00E33EA8" w:rsidRPr="00A07033">
        <w:rPr>
          <w:rFonts w:ascii="Times New Roman" w:hAnsi="Times New Roman"/>
          <w:sz w:val="24"/>
          <w:szCs w:val="24"/>
        </w:rPr>
        <w:t>15</w:t>
      </w:r>
      <w:r w:rsidRPr="00A07033">
        <w:rPr>
          <w:rFonts w:ascii="Times New Roman" w:hAnsi="Times New Roman"/>
          <w:sz w:val="24"/>
          <w:szCs w:val="24"/>
        </w:rPr>
        <w:t xml:space="preserve">. </w:t>
      </w:r>
    </w:p>
    <w:p w:rsidR="00B66A4B" w:rsidRPr="00A07033" w:rsidRDefault="00DD186F" w:rsidP="00A07033">
      <w:pPr>
        <w:spacing w:before="280" w:after="280" w:line="360" w:lineRule="auto"/>
        <w:jc w:val="both"/>
        <w:rPr>
          <w:rFonts w:ascii="Times New Roman" w:hAnsi="Times New Roman"/>
          <w:sz w:val="24"/>
          <w:szCs w:val="24"/>
        </w:rPr>
      </w:pPr>
      <w:proofErr w:type="spellStart"/>
      <w:r w:rsidRPr="00A07033">
        <w:rPr>
          <w:rFonts w:ascii="Times New Roman" w:hAnsi="Times New Roman"/>
          <w:sz w:val="24"/>
          <w:szCs w:val="24"/>
        </w:rPr>
        <w:t>B</w:t>
      </w:r>
      <w:r w:rsidR="00372A50" w:rsidRPr="00A07033">
        <w:rPr>
          <w:rFonts w:ascii="Times New Roman" w:hAnsi="Times New Roman"/>
          <w:sz w:val="24"/>
          <w:szCs w:val="24"/>
        </w:rPr>
        <w:t>ootstrap</w:t>
      </w:r>
      <w:proofErr w:type="spellEnd"/>
      <w:r w:rsidR="00372A50" w:rsidRPr="00A07033">
        <w:rPr>
          <w:rFonts w:ascii="Times New Roman" w:hAnsi="Times New Roman"/>
          <w:sz w:val="24"/>
          <w:szCs w:val="24"/>
        </w:rPr>
        <w:t xml:space="preserve">. Disponível em: getbootstrap.com. Acesso em: </w:t>
      </w:r>
      <w:proofErr w:type="spellStart"/>
      <w:r w:rsidR="00372A50" w:rsidRPr="00A07033">
        <w:rPr>
          <w:rFonts w:ascii="Times New Roman" w:hAnsi="Times New Roman"/>
          <w:sz w:val="24"/>
          <w:szCs w:val="24"/>
        </w:rPr>
        <w:t>mai</w:t>
      </w:r>
      <w:proofErr w:type="spellEnd"/>
      <w:r w:rsidR="00372A50" w:rsidRPr="00A07033">
        <w:rPr>
          <w:rFonts w:ascii="Times New Roman" w:hAnsi="Times New Roman"/>
          <w:sz w:val="24"/>
          <w:szCs w:val="24"/>
        </w:rPr>
        <w:t>/2015.</w:t>
      </w:r>
    </w:p>
    <w:p w:rsidR="00B66A4B" w:rsidRPr="00A07033" w:rsidRDefault="00DD186F" w:rsidP="00A07033">
      <w:pPr>
        <w:spacing w:before="280" w:after="280" w:line="360" w:lineRule="auto"/>
        <w:jc w:val="both"/>
        <w:rPr>
          <w:rFonts w:ascii="Times New Roman" w:hAnsi="Times New Roman"/>
          <w:sz w:val="24"/>
          <w:szCs w:val="24"/>
        </w:rPr>
      </w:pPr>
      <w:proofErr w:type="spellStart"/>
      <w:r w:rsidRPr="00A07033">
        <w:rPr>
          <w:rFonts w:ascii="Times New Roman" w:hAnsi="Times New Roman"/>
          <w:sz w:val="24"/>
          <w:szCs w:val="24"/>
        </w:rPr>
        <w:t>Xampp</w:t>
      </w:r>
      <w:proofErr w:type="spellEnd"/>
      <w:r w:rsidR="00B66A4B" w:rsidRPr="00A07033">
        <w:rPr>
          <w:rFonts w:ascii="Times New Roman" w:hAnsi="Times New Roman"/>
          <w:sz w:val="24"/>
          <w:szCs w:val="24"/>
        </w:rPr>
        <w:t xml:space="preserve">. Disponível em: </w:t>
      </w:r>
      <w:r w:rsidRPr="00A07033">
        <w:rPr>
          <w:rFonts w:ascii="Times New Roman" w:hAnsi="Times New Roman"/>
          <w:sz w:val="24"/>
          <w:szCs w:val="24"/>
        </w:rPr>
        <w:t>https://www.apachefriends.org/pt_br/</w:t>
      </w:r>
      <w:r w:rsidR="0012600A" w:rsidRPr="00A07033">
        <w:rPr>
          <w:rFonts w:ascii="Times New Roman" w:hAnsi="Times New Roman"/>
          <w:sz w:val="24"/>
          <w:szCs w:val="24"/>
        </w:rPr>
        <w:t xml:space="preserve">Acesso em: </w:t>
      </w:r>
      <w:proofErr w:type="spellStart"/>
      <w:r w:rsidR="0012600A" w:rsidRPr="00A07033">
        <w:rPr>
          <w:rFonts w:ascii="Times New Roman" w:hAnsi="Times New Roman"/>
          <w:sz w:val="24"/>
          <w:szCs w:val="24"/>
        </w:rPr>
        <w:t>mai</w:t>
      </w:r>
      <w:proofErr w:type="spellEnd"/>
      <w:r w:rsidR="00B66A4B" w:rsidRPr="00A07033">
        <w:rPr>
          <w:rFonts w:ascii="Times New Roman" w:hAnsi="Times New Roman"/>
          <w:sz w:val="24"/>
          <w:szCs w:val="24"/>
        </w:rPr>
        <w:t>/20</w:t>
      </w:r>
      <w:r w:rsidR="0012600A" w:rsidRPr="00A07033">
        <w:rPr>
          <w:rFonts w:ascii="Times New Roman" w:hAnsi="Times New Roman"/>
          <w:sz w:val="24"/>
          <w:szCs w:val="24"/>
        </w:rPr>
        <w:t>15</w:t>
      </w:r>
      <w:r w:rsidR="00B66A4B" w:rsidRPr="00A07033">
        <w:rPr>
          <w:rFonts w:ascii="Times New Roman" w:hAnsi="Times New Roman"/>
          <w:sz w:val="24"/>
          <w:szCs w:val="24"/>
        </w:rPr>
        <w:t>.</w:t>
      </w:r>
    </w:p>
    <w:p w:rsidR="00B66A4B" w:rsidRPr="00A07033" w:rsidRDefault="00B64F58"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MACHADO</w:t>
      </w:r>
      <w:r w:rsidR="00B66A4B" w:rsidRPr="00A07033">
        <w:rPr>
          <w:rFonts w:ascii="Times New Roman" w:hAnsi="Times New Roman"/>
          <w:sz w:val="24"/>
          <w:szCs w:val="24"/>
        </w:rPr>
        <w:t xml:space="preserve">, </w:t>
      </w:r>
      <w:r w:rsidRPr="00A07033">
        <w:rPr>
          <w:rFonts w:ascii="Times New Roman" w:hAnsi="Times New Roman"/>
          <w:sz w:val="24"/>
          <w:szCs w:val="24"/>
        </w:rPr>
        <w:t>Felipe Nery Rodrigues</w:t>
      </w:r>
      <w:r w:rsidR="00B66A4B" w:rsidRPr="00A07033">
        <w:rPr>
          <w:rFonts w:ascii="Times New Roman" w:hAnsi="Times New Roman"/>
          <w:sz w:val="24"/>
          <w:szCs w:val="24"/>
        </w:rPr>
        <w:t>.</w:t>
      </w:r>
      <w:r w:rsidR="00BE27BA" w:rsidRPr="00A07033">
        <w:rPr>
          <w:rFonts w:ascii="Times New Roman" w:hAnsi="Times New Roman"/>
          <w:sz w:val="24"/>
          <w:szCs w:val="24"/>
        </w:rPr>
        <w:t xml:space="preserve"> </w:t>
      </w:r>
      <w:r w:rsidR="00BE27BA" w:rsidRPr="00BB03AF">
        <w:rPr>
          <w:rFonts w:ascii="Times New Roman" w:hAnsi="Times New Roman"/>
          <w:b/>
          <w:sz w:val="24"/>
          <w:szCs w:val="24"/>
        </w:rPr>
        <w:t>Análise e Gestão de Requisitos de Software</w:t>
      </w:r>
      <w:r w:rsidR="00BE27BA" w:rsidRPr="00A07033">
        <w:rPr>
          <w:rFonts w:ascii="Times New Roman" w:hAnsi="Times New Roman"/>
          <w:sz w:val="24"/>
          <w:szCs w:val="24"/>
        </w:rPr>
        <w:t>: São Paulo:</w:t>
      </w:r>
      <w:r w:rsidR="00BB03AF">
        <w:rPr>
          <w:rFonts w:ascii="Times New Roman" w:hAnsi="Times New Roman"/>
          <w:sz w:val="24"/>
          <w:szCs w:val="24"/>
        </w:rPr>
        <w:t xml:space="preserve"> </w:t>
      </w:r>
      <w:r w:rsidR="00BE27BA" w:rsidRPr="00A07033">
        <w:rPr>
          <w:rFonts w:ascii="Times New Roman" w:hAnsi="Times New Roman"/>
          <w:sz w:val="24"/>
          <w:szCs w:val="24"/>
        </w:rPr>
        <w:t>Érica,2011</w:t>
      </w:r>
      <w:r w:rsidR="00B66A4B" w:rsidRPr="00A07033">
        <w:rPr>
          <w:rFonts w:ascii="Times New Roman" w:hAnsi="Times New Roman"/>
          <w:sz w:val="24"/>
          <w:szCs w:val="24"/>
        </w:rPr>
        <w:t>.</w:t>
      </w:r>
    </w:p>
    <w:p w:rsidR="00741B49" w:rsidRPr="00A07033" w:rsidRDefault="000D7D21"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BOENTE</w:t>
      </w:r>
      <w:r w:rsidR="00741B49" w:rsidRPr="00A07033">
        <w:rPr>
          <w:rFonts w:ascii="Times New Roman" w:hAnsi="Times New Roman"/>
          <w:sz w:val="24"/>
          <w:szCs w:val="24"/>
        </w:rPr>
        <w:t xml:space="preserve">, A. N. P. </w:t>
      </w:r>
      <w:r w:rsidR="00741B49" w:rsidRPr="00BB03AF">
        <w:rPr>
          <w:rFonts w:ascii="Times New Roman" w:hAnsi="Times New Roman"/>
          <w:b/>
          <w:sz w:val="24"/>
          <w:szCs w:val="24"/>
        </w:rPr>
        <w:t>Gerenciamento &amp; controle de projetos</w:t>
      </w:r>
      <w:r w:rsidR="0048019B">
        <w:rPr>
          <w:rFonts w:ascii="Times New Roman" w:hAnsi="Times New Roman"/>
          <w:sz w:val="24"/>
          <w:szCs w:val="24"/>
        </w:rPr>
        <w:t xml:space="preserve">. Rio de Janeiro: </w:t>
      </w:r>
      <w:proofErr w:type="spellStart"/>
      <w:r w:rsidR="0048019B">
        <w:rPr>
          <w:rFonts w:ascii="Times New Roman" w:hAnsi="Times New Roman"/>
          <w:sz w:val="24"/>
          <w:szCs w:val="24"/>
        </w:rPr>
        <w:t>Axcel</w:t>
      </w:r>
      <w:proofErr w:type="spellEnd"/>
      <w:r w:rsidR="0048019B">
        <w:rPr>
          <w:rFonts w:ascii="Times New Roman" w:hAnsi="Times New Roman"/>
          <w:sz w:val="24"/>
          <w:szCs w:val="24"/>
        </w:rPr>
        <w:t xml:space="preserve"> Books, 2003.</w:t>
      </w:r>
    </w:p>
    <w:p w:rsidR="00FC4D23" w:rsidRPr="00A07033" w:rsidRDefault="00FC4D23" w:rsidP="00A07033">
      <w:pPr>
        <w:spacing w:before="280" w:after="280" w:line="360" w:lineRule="auto"/>
        <w:jc w:val="both"/>
        <w:rPr>
          <w:rFonts w:ascii="Times New Roman" w:hAnsi="Times New Roman"/>
          <w:sz w:val="24"/>
          <w:szCs w:val="24"/>
        </w:rPr>
      </w:pPr>
      <w:proofErr w:type="gramStart"/>
      <w:r w:rsidRPr="00A07033">
        <w:rPr>
          <w:rFonts w:ascii="Times New Roman" w:hAnsi="Times New Roman"/>
          <w:sz w:val="24"/>
          <w:szCs w:val="24"/>
        </w:rPr>
        <w:t>DEITEL,H.</w:t>
      </w:r>
      <w:proofErr w:type="gramEnd"/>
      <w:r w:rsidRPr="00A07033">
        <w:rPr>
          <w:rFonts w:ascii="Times New Roman" w:hAnsi="Times New Roman"/>
          <w:sz w:val="24"/>
          <w:szCs w:val="24"/>
        </w:rPr>
        <w:t xml:space="preserve"> M. E DEITEL,P.J</w:t>
      </w:r>
      <w:r w:rsidR="00BB03AF">
        <w:rPr>
          <w:rFonts w:ascii="Times New Roman" w:hAnsi="Times New Roman"/>
          <w:sz w:val="24"/>
          <w:szCs w:val="24"/>
        </w:rPr>
        <w:t xml:space="preserve">. </w:t>
      </w:r>
      <w:r w:rsidR="00B813AB" w:rsidRPr="00BB03AF">
        <w:rPr>
          <w:rFonts w:ascii="Times New Roman" w:hAnsi="Times New Roman"/>
          <w:b/>
          <w:sz w:val="24"/>
          <w:szCs w:val="24"/>
        </w:rPr>
        <w:t xml:space="preserve">Internet &amp; World </w:t>
      </w:r>
      <w:proofErr w:type="spellStart"/>
      <w:r w:rsidR="00B813AB" w:rsidRPr="00BB03AF">
        <w:rPr>
          <w:rFonts w:ascii="Times New Roman" w:hAnsi="Times New Roman"/>
          <w:b/>
          <w:sz w:val="24"/>
          <w:szCs w:val="24"/>
        </w:rPr>
        <w:t>Wide</w:t>
      </w:r>
      <w:proofErr w:type="spellEnd"/>
      <w:r w:rsidR="00B813AB" w:rsidRPr="00BB03AF">
        <w:rPr>
          <w:rFonts w:ascii="Times New Roman" w:hAnsi="Times New Roman"/>
          <w:b/>
          <w:sz w:val="24"/>
          <w:szCs w:val="24"/>
        </w:rPr>
        <w:t xml:space="preserve"> Web, como programar</w:t>
      </w:r>
      <w:r w:rsidR="0012600A" w:rsidRPr="00A07033">
        <w:rPr>
          <w:rFonts w:ascii="Times New Roman" w:hAnsi="Times New Roman"/>
          <w:sz w:val="24"/>
          <w:szCs w:val="24"/>
        </w:rPr>
        <w:t xml:space="preserve"> .2ed.</w:t>
      </w:r>
      <w:r w:rsidRPr="00A07033">
        <w:rPr>
          <w:rFonts w:ascii="Times New Roman" w:hAnsi="Times New Roman"/>
          <w:sz w:val="24"/>
          <w:szCs w:val="24"/>
        </w:rPr>
        <w:t xml:space="preserve"> </w:t>
      </w:r>
      <w:r w:rsidR="00B01246">
        <w:rPr>
          <w:rFonts w:ascii="Times New Roman" w:hAnsi="Times New Roman"/>
          <w:sz w:val="24"/>
          <w:szCs w:val="24"/>
        </w:rPr>
        <w:t>P</w:t>
      </w:r>
      <w:r w:rsidR="0012600A" w:rsidRPr="00A07033">
        <w:rPr>
          <w:rFonts w:ascii="Times New Roman" w:hAnsi="Times New Roman"/>
          <w:sz w:val="24"/>
          <w:szCs w:val="24"/>
        </w:rPr>
        <w:t>orto Alegre</w:t>
      </w:r>
      <w:r w:rsidRPr="00A07033">
        <w:rPr>
          <w:rFonts w:ascii="Times New Roman" w:hAnsi="Times New Roman"/>
          <w:sz w:val="24"/>
          <w:szCs w:val="24"/>
        </w:rPr>
        <w:t>:</w:t>
      </w:r>
      <w:r w:rsidR="00BB03AF">
        <w:rPr>
          <w:rFonts w:ascii="Times New Roman" w:hAnsi="Times New Roman"/>
          <w:sz w:val="24"/>
          <w:szCs w:val="24"/>
        </w:rPr>
        <w:t xml:space="preserve"> </w:t>
      </w:r>
      <w:proofErr w:type="spellStart"/>
      <w:r w:rsidR="0012600A" w:rsidRPr="00A07033">
        <w:rPr>
          <w:rFonts w:ascii="Times New Roman" w:hAnsi="Times New Roman"/>
          <w:sz w:val="24"/>
          <w:szCs w:val="24"/>
        </w:rPr>
        <w:t>Bookman</w:t>
      </w:r>
      <w:proofErr w:type="spellEnd"/>
      <w:r w:rsidR="00B01246">
        <w:rPr>
          <w:rFonts w:ascii="Times New Roman" w:hAnsi="Times New Roman"/>
          <w:sz w:val="24"/>
          <w:szCs w:val="24"/>
        </w:rPr>
        <w:t>, 2003.</w:t>
      </w:r>
    </w:p>
    <w:p w:rsidR="0012600A" w:rsidRDefault="00643775"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SOARES, </w:t>
      </w:r>
      <w:proofErr w:type="spellStart"/>
      <w:r w:rsidRPr="00A07033">
        <w:rPr>
          <w:rFonts w:ascii="Times New Roman" w:hAnsi="Times New Roman"/>
          <w:sz w:val="24"/>
          <w:szCs w:val="24"/>
        </w:rPr>
        <w:t>Walace</w:t>
      </w:r>
      <w:proofErr w:type="spellEnd"/>
      <w:r w:rsidR="00BB03AF">
        <w:rPr>
          <w:rFonts w:ascii="Times New Roman" w:hAnsi="Times New Roman"/>
          <w:sz w:val="24"/>
          <w:szCs w:val="24"/>
        </w:rPr>
        <w:t>.</w:t>
      </w:r>
      <w:r w:rsidRPr="00A07033">
        <w:rPr>
          <w:rFonts w:ascii="Times New Roman" w:hAnsi="Times New Roman"/>
          <w:sz w:val="24"/>
          <w:szCs w:val="24"/>
        </w:rPr>
        <w:t xml:space="preserve"> </w:t>
      </w:r>
      <w:r w:rsidRPr="00BB03AF">
        <w:rPr>
          <w:rFonts w:ascii="Times New Roman" w:hAnsi="Times New Roman"/>
          <w:b/>
          <w:sz w:val="24"/>
          <w:szCs w:val="24"/>
        </w:rPr>
        <w:t>MySQL Conceitos e Aplicações</w:t>
      </w:r>
      <w:r w:rsidRPr="00A07033">
        <w:rPr>
          <w:rFonts w:ascii="Times New Roman" w:hAnsi="Times New Roman"/>
          <w:sz w:val="24"/>
          <w:szCs w:val="24"/>
        </w:rPr>
        <w:t>. 1 ed. São Paulo:</w:t>
      </w:r>
      <w:r w:rsidR="00BB03AF">
        <w:rPr>
          <w:rFonts w:ascii="Times New Roman" w:hAnsi="Times New Roman"/>
          <w:sz w:val="24"/>
          <w:szCs w:val="24"/>
        </w:rPr>
        <w:t xml:space="preserve"> </w:t>
      </w:r>
      <w:proofErr w:type="spellStart"/>
      <w:r w:rsidRPr="00A07033">
        <w:rPr>
          <w:rFonts w:ascii="Times New Roman" w:hAnsi="Times New Roman"/>
          <w:sz w:val="24"/>
          <w:szCs w:val="24"/>
        </w:rPr>
        <w:t>Eda</w:t>
      </w:r>
      <w:proofErr w:type="spellEnd"/>
      <w:r w:rsidRPr="00A07033">
        <w:rPr>
          <w:rFonts w:ascii="Times New Roman" w:hAnsi="Times New Roman"/>
          <w:sz w:val="24"/>
          <w:szCs w:val="24"/>
        </w:rPr>
        <w:t xml:space="preserve">. Érica </w:t>
      </w:r>
      <w:proofErr w:type="spellStart"/>
      <w:r w:rsidRPr="00A07033">
        <w:rPr>
          <w:rFonts w:ascii="Times New Roman" w:hAnsi="Times New Roman"/>
          <w:sz w:val="24"/>
          <w:szCs w:val="24"/>
        </w:rPr>
        <w:t>Ltda</w:t>
      </w:r>
      <w:proofErr w:type="spellEnd"/>
      <w:r w:rsidRPr="00A07033">
        <w:rPr>
          <w:rFonts w:ascii="Times New Roman" w:hAnsi="Times New Roman"/>
          <w:sz w:val="24"/>
          <w:szCs w:val="24"/>
        </w:rPr>
        <w:t>, 2001.</w:t>
      </w:r>
    </w:p>
    <w:p w:rsidR="00A07033" w:rsidRPr="00A07033" w:rsidRDefault="00A07033" w:rsidP="00A07033">
      <w:pPr>
        <w:spacing w:before="280" w:after="280" w:line="360" w:lineRule="auto"/>
        <w:jc w:val="both"/>
        <w:rPr>
          <w:rFonts w:ascii="Times New Roman" w:hAnsi="Times New Roman"/>
          <w:sz w:val="24"/>
          <w:szCs w:val="24"/>
        </w:rPr>
      </w:pPr>
      <w:proofErr w:type="spellStart"/>
      <w:r w:rsidRPr="00A07033">
        <w:rPr>
          <w:rFonts w:ascii="Times New Roman" w:hAnsi="Times New Roman"/>
          <w:sz w:val="24"/>
          <w:szCs w:val="24"/>
        </w:rPr>
        <w:lastRenderedPageBreak/>
        <w:t>Astah</w:t>
      </w:r>
      <w:proofErr w:type="spellEnd"/>
      <w:r w:rsidRPr="00A07033">
        <w:rPr>
          <w:rFonts w:ascii="Times New Roman" w:hAnsi="Times New Roman"/>
          <w:sz w:val="24"/>
          <w:szCs w:val="24"/>
        </w:rPr>
        <w:t xml:space="preserve">. Disponível em: http://www.astah.net Acesso em: </w:t>
      </w:r>
      <w:proofErr w:type="spellStart"/>
      <w:r w:rsidRPr="00A07033">
        <w:rPr>
          <w:rFonts w:ascii="Times New Roman" w:hAnsi="Times New Roman"/>
          <w:sz w:val="24"/>
          <w:szCs w:val="24"/>
        </w:rPr>
        <w:t>mai</w:t>
      </w:r>
      <w:proofErr w:type="spellEnd"/>
      <w:r w:rsidRPr="00A07033">
        <w:rPr>
          <w:rFonts w:ascii="Times New Roman" w:hAnsi="Times New Roman"/>
          <w:sz w:val="24"/>
          <w:szCs w:val="24"/>
        </w:rPr>
        <w:t xml:space="preserve">/2015. </w:t>
      </w:r>
    </w:p>
    <w:p w:rsidR="00A07033" w:rsidRPr="00A07033" w:rsidRDefault="00A07033" w:rsidP="00A07033">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Net </w:t>
      </w:r>
      <w:proofErr w:type="spellStart"/>
      <w:r w:rsidRPr="00A07033">
        <w:rPr>
          <w:rFonts w:ascii="Times New Roman" w:hAnsi="Times New Roman"/>
          <w:sz w:val="24"/>
          <w:szCs w:val="24"/>
        </w:rPr>
        <w:t>Beans</w:t>
      </w:r>
      <w:proofErr w:type="spellEnd"/>
      <w:r w:rsidRPr="00A07033">
        <w:rPr>
          <w:rFonts w:ascii="Times New Roman" w:hAnsi="Times New Roman"/>
          <w:sz w:val="24"/>
          <w:szCs w:val="24"/>
        </w:rPr>
        <w:t xml:space="preserve">. Disponível em: https://netbeans.org Acesso em: </w:t>
      </w:r>
      <w:proofErr w:type="spellStart"/>
      <w:r w:rsidRPr="00A07033">
        <w:rPr>
          <w:rFonts w:ascii="Times New Roman" w:hAnsi="Times New Roman"/>
          <w:sz w:val="24"/>
          <w:szCs w:val="24"/>
        </w:rPr>
        <w:t>mai</w:t>
      </w:r>
      <w:proofErr w:type="spellEnd"/>
      <w:r w:rsidRPr="00A07033">
        <w:rPr>
          <w:rFonts w:ascii="Times New Roman" w:hAnsi="Times New Roman"/>
          <w:sz w:val="24"/>
          <w:szCs w:val="24"/>
        </w:rPr>
        <w:t xml:space="preserve">/2015. </w:t>
      </w:r>
    </w:p>
    <w:p w:rsidR="009D2D13" w:rsidRDefault="00A07033" w:rsidP="00530990">
      <w:pPr>
        <w:spacing w:before="280" w:after="280" w:line="360" w:lineRule="auto"/>
        <w:jc w:val="both"/>
        <w:rPr>
          <w:rFonts w:ascii="Times New Roman" w:hAnsi="Times New Roman"/>
          <w:sz w:val="24"/>
          <w:szCs w:val="24"/>
        </w:rPr>
      </w:pPr>
      <w:r w:rsidRPr="00A07033">
        <w:rPr>
          <w:rFonts w:ascii="Times New Roman" w:hAnsi="Times New Roman"/>
          <w:sz w:val="24"/>
          <w:szCs w:val="24"/>
        </w:rPr>
        <w:t xml:space="preserve">MySQL Workbench. Disponível em: https://dev.mysql.com/downloads/workbench/ Acesso em: </w:t>
      </w:r>
      <w:proofErr w:type="spellStart"/>
      <w:r w:rsidRPr="00A07033">
        <w:rPr>
          <w:rFonts w:ascii="Times New Roman" w:hAnsi="Times New Roman"/>
          <w:sz w:val="24"/>
          <w:szCs w:val="24"/>
        </w:rPr>
        <w:t>mai</w:t>
      </w:r>
      <w:proofErr w:type="spellEnd"/>
      <w:r w:rsidRPr="00A07033">
        <w:rPr>
          <w:rFonts w:ascii="Times New Roman" w:hAnsi="Times New Roman"/>
          <w:sz w:val="24"/>
          <w:szCs w:val="24"/>
        </w:rPr>
        <w:t>/2015.</w:t>
      </w:r>
    </w:p>
    <w:p w:rsidR="00AF1F19" w:rsidRPr="00AF1F19" w:rsidRDefault="00AF1F19" w:rsidP="00AF1F19">
      <w:pPr>
        <w:spacing w:before="280" w:after="280" w:line="360" w:lineRule="auto"/>
        <w:jc w:val="both"/>
        <w:rPr>
          <w:rFonts w:ascii="Times New Roman" w:hAnsi="Times New Roman"/>
          <w:sz w:val="24"/>
          <w:szCs w:val="24"/>
        </w:rPr>
      </w:pPr>
      <w:r w:rsidRPr="00AF1F19">
        <w:rPr>
          <w:rFonts w:ascii="Times New Roman" w:hAnsi="Times New Roman"/>
          <w:sz w:val="24"/>
          <w:szCs w:val="24"/>
        </w:rPr>
        <w:t xml:space="preserve">PONTE, João Pedro (2006). </w:t>
      </w:r>
      <w:r w:rsidRPr="00AF1F19">
        <w:rPr>
          <w:rFonts w:ascii="Times New Roman" w:hAnsi="Times New Roman"/>
          <w:b/>
          <w:sz w:val="24"/>
          <w:szCs w:val="24"/>
        </w:rPr>
        <w:t>Estudos de caso em educação matemática.</w:t>
      </w:r>
      <w:r w:rsidRPr="00AF1F19">
        <w:rPr>
          <w:rFonts w:ascii="Times New Roman" w:hAnsi="Times New Roman"/>
          <w:sz w:val="24"/>
          <w:szCs w:val="24"/>
        </w:rPr>
        <w:t xml:space="preserve"> </w:t>
      </w:r>
      <w:proofErr w:type="spellStart"/>
      <w:r w:rsidRPr="00AF1F19">
        <w:rPr>
          <w:rFonts w:ascii="Times New Roman" w:hAnsi="Times New Roman"/>
          <w:sz w:val="24"/>
          <w:szCs w:val="24"/>
        </w:rPr>
        <w:t>Bolema</w:t>
      </w:r>
      <w:proofErr w:type="spellEnd"/>
      <w:r w:rsidRPr="00AF1F19">
        <w:rPr>
          <w:rFonts w:ascii="Times New Roman" w:hAnsi="Times New Roman"/>
          <w:sz w:val="24"/>
          <w:szCs w:val="24"/>
        </w:rPr>
        <w:t>,</w:t>
      </w:r>
      <w:r>
        <w:rPr>
          <w:rFonts w:ascii="Times New Roman" w:hAnsi="Times New Roman"/>
          <w:sz w:val="24"/>
          <w:szCs w:val="24"/>
        </w:rPr>
        <w:t xml:space="preserve"> </w:t>
      </w:r>
      <w:r w:rsidRPr="00AF1F19">
        <w:rPr>
          <w:rFonts w:ascii="Times New Roman" w:hAnsi="Times New Roman"/>
          <w:sz w:val="24"/>
          <w:szCs w:val="24"/>
        </w:rPr>
        <w:t>25, 105-132. Este artigo é uma versão revista e atualizada de um artigo anterior:</w:t>
      </w:r>
      <w:r>
        <w:rPr>
          <w:rFonts w:ascii="Times New Roman" w:hAnsi="Times New Roman"/>
          <w:sz w:val="24"/>
          <w:szCs w:val="24"/>
        </w:rPr>
        <w:t xml:space="preserve"> </w:t>
      </w:r>
      <w:r w:rsidRPr="00AF1F19">
        <w:rPr>
          <w:rFonts w:ascii="Times New Roman" w:hAnsi="Times New Roman"/>
          <w:sz w:val="24"/>
          <w:szCs w:val="24"/>
        </w:rPr>
        <w:t>Ponte, J. P. (1994). O estudo de caso na investigação em educação matemática.</w:t>
      </w:r>
      <w:r>
        <w:rPr>
          <w:rFonts w:ascii="Times New Roman" w:hAnsi="Times New Roman"/>
          <w:sz w:val="24"/>
          <w:szCs w:val="24"/>
        </w:rPr>
        <w:t xml:space="preserve"> </w:t>
      </w:r>
      <w:r w:rsidRPr="00AF1F19">
        <w:rPr>
          <w:rFonts w:ascii="Times New Roman" w:hAnsi="Times New Roman"/>
          <w:sz w:val="24"/>
          <w:szCs w:val="24"/>
        </w:rPr>
        <w:t>Quadrante, 3(1), pp3-18. (</w:t>
      </w:r>
      <w:proofErr w:type="spellStart"/>
      <w:proofErr w:type="gramStart"/>
      <w:r w:rsidRPr="00AF1F19">
        <w:rPr>
          <w:rFonts w:ascii="Times New Roman" w:hAnsi="Times New Roman"/>
          <w:sz w:val="24"/>
          <w:szCs w:val="24"/>
        </w:rPr>
        <w:t>re</w:t>
      </w:r>
      <w:proofErr w:type="gramEnd"/>
      <w:r w:rsidRPr="00AF1F19">
        <w:rPr>
          <w:rFonts w:ascii="Times New Roman" w:hAnsi="Times New Roman"/>
          <w:sz w:val="24"/>
          <w:szCs w:val="24"/>
        </w:rPr>
        <w:t>-publicado</w:t>
      </w:r>
      <w:proofErr w:type="spellEnd"/>
      <w:r w:rsidRPr="00AF1F19">
        <w:rPr>
          <w:rFonts w:ascii="Times New Roman" w:hAnsi="Times New Roman"/>
          <w:sz w:val="24"/>
          <w:szCs w:val="24"/>
        </w:rPr>
        <w:t xml:space="preserve"> com autorização).</w:t>
      </w:r>
    </w:p>
    <w:p w:rsidR="00AF1F19" w:rsidRDefault="00AF1F19" w:rsidP="00530990">
      <w:pPr>
        <w:spacing w:before="280" w:after="280" w:line="360" w:lineRule="auto"/>
        <w:jc w:val="both"/>
        <w:rPr>
          <w:rFonts w:ascii="Times New Roman" w:hAnsi="Times New Roman"/>
          <w:sz w:val="24"/>
          <w:szCs w:val="24"/>
        </w:rPr>
      </w:pPr>
    </w:p>
    <w:p w:rsidR="00AF1F19" w:rsidRPr="00FC4D23" w:rsidRDefault="00AF1F19" w:rsidP="00530990">
      <w:pPr>
        <w:spacing w:before="280" w:after="280" w:line="360" w:lineRule="auto"/>
        <w:jc w:val="both"/>
        <w:rPr>
          <w:rFonts w:ascii="Arial" w:hAnsi="Arial" w:cs="Arial"/>
        </w:rPr>
      </w:pPr>
    </w:p>
    <w:p w:rsidR="0013322B" w:rsidRPr="00014D77" w:rsidRDefault="000F54E0" w:rsidP="00CE1B04">
      <w:pPr>
        <w:pStyle w:val="Ttulo1"/>
        <w:numPr>
          <w:ilvl w:val="0"/>
          <w:numId w:val="0"/>
        </w:numPr>
        <w:rPr>
          <w:sz w:val="24"/>
          <w:szCs w:val="24"/>
        </w:rPr>
      </w:pPr>
      <w:r w:rsidRPr="00014D77">
        <w:rPr>
          <w:sz w:val="24"/>
          <w:szCs w:val="24"/>
        </w:rPr>
        <w:br w:type="page"/>
      </w:r>
      <w:bookmarkStart w:id="21" w:name="_Toc434933374"/>
      <w:r w:rsidR="0030271F" w:rsidRPr="00014D77">
        <w:rPr>
          <w:sz w:val="24"/>
          <w:szCs w:val="24"/>
        </w:rPr>
        <w:lastRenderedPageBreak/>
        <w:t>APÊNDICES A - ENTREVISTA</w:t>
      </w:r>
      <w:bookmarkEnd w:id="21"/>
      <w:r w:rsidR="0030271F" w:rsidRPr="00014D77">
        <w:rPr>
          <w:sz w:val="24"/>
          <w:szCs w:val="24"/>
        </w:rPr>
        <w:t xml:space="preserve"> </w:t>
      </w:r>
    </w:p>
    <w:p w:rsidR="0030271F" w:rsidRDefault="0030271F" w:rsidP="0030271F">
      <w:pPr>
        <w:rPr>
          <w:lang w:eastAsia="x-none"/>
        </w:rPr>
      </w:pPr>
    </w:p>
    <w:p w:rsidR="00D057FE" w:rsidRDefault="00D057FE" w:rsidP="00D057FE">
      <w:pPr>
        <w:spacing w:after="0" w:line="240" w:lineRule="auto"/>
        <w:jc w:val="center"/>
        <w:rPr>
          <w:rFonts w:ascii="Arial" w:hAnsi="Arial" w:cs="Arial"/>
          <w:b/>
          <w:bCs/>
          <w:color w:val="000000"/>
          <w:sz w:val="36"/>
          <w:szCs w:val="36"/>
        </w:rPr>
      </w:pPr>
      <w:r>
        <w:rPr>
          <w:rFonts w:ascii="Arial" w:hAnsi="Arial" w:cs="Arial"/>
          <w:b/>
          <w:bCs/>
          <w:color w:val="000000"/>
          <w:sz w:val="36"/>
          <w:szCs w:val="36"/>
        </w:rPr>
        <w:t>Questionário</w:t>
      </w:r>
    </w:p>
    <w:p w:rsidR="00D057FE" w:rsidRDefault="00D057FE" w:rsidP="00D057FE">
      <w:pPr>
        <w:spacing w:after="0" w:line="240" w:lineRule="auto"/>
        <w:jc w:val="center"/>
        <w:rPr>
          <w:rFonts w:ascii="Arial" w:hAnsi="Arial" w:cs="Arial"/>
          <w:b/>
          <w:bCs/>
          <w:color w:val="000000"/>
          <w:sz w:val="36"/>
          <w:szCs w:val="36"/>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1 - Atualmente, como funciona o gerenciamento de pessoal do estacionamento?</w:t>
      </w:r>
    </w:p>
    <w:p w:rsidR="00D057FE" w:rsidRPr="00756D23" w:rsidRDefault="00D057FE" w:rsidP="00D057FE">
      <w:pPr>
        <w:autoSpaceDE w:val="0"/>
        <w:autoSpaceDN w:val="0"/>
        <w:adjustRightInd w:val="0"/>
        <w:spacing w:after="0" w:line="240" w:lineRule="auto"/>
        <w:rPr>
          <w:rFonts w:ascii="Arial" w:hAnsi="Arial" w:cs="Arial"/>
          <w:bCs/>
          <w:i/>
          <w:sz w:val="21"/>
          <w:szCs w:val="21"/>
        </w:rPr>
      </w:pPr>
      <w:r>
        <w:rPr>
          <w:rFonts w:ascii="Arial" w:hAnsi="Arial" w:cs="Arial"/>
          <w:bCs/>
          <w:i/>
          <w:sz w:val="21"/>
          <w:szCs w:val="21"/>
        </w:rPr>
        <w:t>O controle do pessoal é feito através de registros em papeis armazenados em armário de pasta suspensa que fica na sala de administração do estacionamento</w:t>
      </w:r>
      <w:r w:rsidRPr="00756D23">
        <w:rPr>
          <w:rFonts w:ascii="Arial" w:hAnsi="Arial" w:cs="Arial"/>
          <w:bCs/>
          <w:i/>
          <w:sz w:val="21"/>
          <w:szCs w:val="21"/>
        </w:rPr>
        <w:t>.</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2 - Atualmente, como funciona o controle de entrada e saída de automóveis que utilizam o estacionamento?</w:t>
      </w:r>
    </w:p>
    <w:p w:rsidR="00D057FE" w:rsidRPr="00756D23" w:rsidRDefault="00D057FE" w:rsidP="00D057FE">
      <w:pPr>
        <w:autoSpaceDE w:val="0"/>
        <w:autoSpaceDN w:val="0"/>
        <w:adjustRightInd w:val="0"/>
        <w:spacing w:after="0" w:line="240" w:lineRule="auto"/>
        <w:rPr>
          <w:rFonts w:ascii="Arial" w:hAnsi="Arial" w:cs="Arial"/>
          <w:bCs/>
          <w:i/>
          <w:sz w:val="21"/>
          <w:szCs w:val="21"/>
        </w:rPr>
      </w:pPr>
      <w:r>
        <w:rPr>
          <w:rFonts w:ascii="Arial" w:hAnsi="Arial" w:cs="Arial"/>
          <w:bCs/>
          <w:i/>
          <w:sz w:val="21"/>
          <w:szCs w:val="21"/>
        </w:rPr>
        <w:t>O controle é feito através de tickets preenchidos manualmente, no qual são entregues na entrada e recolhidos na saída.</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3 - Há algum controle desses tickets?</w:t>
      </w:r>
    </w:p>
    <w:p w:rsidR="00D057FE" w:rsidRPr="00756D23" w:rsidRDefault="00D057FE" w:rsidP="00D057FE">
      <w:pPr>
        <w:autoSpaceDE w:val="0"/>
        <w:autoSpaceDN w:val="0"/>
        <w:adjustRightInd w:val="0"/>
        <w:spacing w:after="0" w:line="240" w:lineRule="auto"/>
        <w:rPr>
          <w:rFonts w:ascii="Arial" w:hAnsi="Arial" w:cs="Arial"/>
          <w:bCs/>
          <w:i/>
          <w:sz w:val="21"/>
          <w:szCs w:val="21"/>
        </w:rPr>
      </w:pPr>
      <w:r>
        <w:rPr>
          <w:rFonts w:ascii="Arial" w:hAnsi="Arial" w:cs="Arial"/>
          <w:bCs/>
          <w:i/>
          <w:sz w:val="21"/>
          <w:szCs w:val="21"/>
        </w:rPr>
        <w:t>Há uma numeração impressa nos tickets.</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4 - Como é realizado o registro de entrada do veículo no estacionamento?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 xml:space="preserve">São coletadas algumas informações como marca, cor e placa do carro e horário de entrada e entregue um ticket ao motorista com o horário de entrada. </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5 - Como é realizado o registro de saída do veículo do estacionamento?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O motorista entrega ao atendente o ticket com o horário e calcula o tempo e o valor a ser pago.</w:t>
      </w:r>
    </w:p>
    <w:p w:rsidR="00D057FE" w:rsidRDefault="00D057FE" w:rsidP="00D057FE">
      <w:pPr>
        <w:autoSpaceDE w:val="0"/>
        <w:autoSpaceDN w:val="0"/>
        <w:adjustRightInd w:val="0"/>
        <w:spacing w:after="0" w:line="240" w:lineRule="auto"/>
        <w:rPr>
          <w:rFonts w:ascii="Arial" w:hAnsi="Arial" w:cs="Arial"/>
          <w:i/>
          <w:i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6 - Como é feito o cálculo do tempo de permanência do veículo no estacionamento?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A cada meia hora é cobrado um valor fixo. Após de 3 horas de permanência, o valor da hora cheia cai 25%.</w:t>
      </w:r>
    </w:p>
    <w:p w:rsidR="00D057FE" w:rsidRDefault="00D057FE" w:rsidP="00D057FE">
      <w:pPr>
        <w:autoSpaceDE w:val="0"/>
        <w:autoSpaceDN w:val="0"/>
        <w:adjustRightInd w:val="0"/>
        <w:spacing w:after="0" w:line="240" w:lineRule="auto"/>
        <w:rPr>
          <w:rFonts w:ascii="Arial" w:hAnsi="Arial" w:cs="Arial"/>
          <w:i/>
          <w:i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7 - Qual é o tempo mínimo de permanência no estacionamento sem haver cobrança?</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O tempo de tolerância é de 15 minutos.</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8 - Qual o valor cobrado no estacionamento?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Até 15 minutos, gratuito, após esse tempo, cobra-se o valor de 30 minutos.</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Fração de 30 minutos R$ 1,00.</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A cada uma hora R$ 2,00.</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A partir da terceira hora de permanência, a hora cai pra R$ 1,50.</w:t>
      </w:r>
    </w:p>
    <w:p w:rsidR="00D057FE" w:rsidRDefault="00D057FE" w:rsidP="00D057FE">
      <w:pPr>
        <w:autoSpaceDE w:val="0"/>
        <w:autoSpaceDN w:val="0"/>
        <w:adjustRightInd w:val="0"/>
        <w:spacing w:after="0" w:line="240" w:lineRule="auto"/>
        <w:rPr>
          <w:rFonts w:ascii="Arial" w:hAnsi="Arial" w:cs="Arial"/>
          <w:i/>
          <w:i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9 - Qual a quantidade total de vagas no estacionamento?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Dispomos hoje de 300 vagas para automóveis e 50 vagas para motos.</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10 - Há diferença de valores entre carro e moto?</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Não, ambos pagam o mesmo valor.</w:t>
      </w:r>
    </w:p>
    <w:p w:rsidR="00D057FE" w:rsidRDefault="00D057FE" w:rsidP="00D057FE">
      <w:pPr>
        <w:autoSpaceDE w:val="0"/>
        <w:autoSpaceDN w:val="0"/>
        <w:adjustRightInd w:val="0"/>
        <w:spacing w:after="0" w:line="240" w:lineRule="auto"/>
        <w:rPr>
          <w:rFonts w:ascii="Arial" w:hAnsi="Arial" w:cs="Arial"/>
          <w:i/>
          <w:i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11 - Como é feito o fechamento de caixa?</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 xml:space="preserve">São somados </w:t>
      </w:r>
      <w:r w:rsidR="00617276">
        <w:rPr>
          <w:rFonts w:ascii="Arial" w:hAnsi="Arial" w:cs="Arial"/>
          <w:i/>
          <w:iCs/>
          <w:sz w:val="21"/>
          <w:szCs w:val="21"/>
        </w:rPr>
        <w:t>todos os</w:t>
      </w:r>
      <w:r>
        <w:rPr>
          <w:rFonts w:ascii="Arial" w:hAnsi="Arial" w:cs="Arial"/>
          <w:i/>
          <w:iCs/>
          <w:sz w:val="21"/>
          <w:szCs w:val="21"/>
        </w:rPr>
        <w:t xml:space="preserve"> tickets e cadastrados no livro de registro.</w:t>
      </w: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 xml:space="preserve"> </w:t>
      </w: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 xml:space="preserve">12 - Caso o motorista perca o ticket, como é realizado o </w:t>
      </w:r>
      <w:proofErr w:type="gramStart"/>
      <w:r>
        <w:rPr>
          <w:rFonts w:ascii="Arial" w:hAnsi="Arial" w:cs="Arial"/>
          <w:b/>
          <w:bCs/>
          <w:sz w:val="21"/>
          <w:szCs w:val="21"/>
        </w:rPr>
        <w:t>controle ?</w:t>
      </w:r>
      <w:proofErr w:type="gramEnd"/>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O motorista paga uma taxa de R$ 20,00 e no livro é registrado número do ticket que foi perdido.</w:t>
      </w:r>
    </w:p>
    <w:p w:rsidR="00D057FE" w:rsidRDefault="00D057FE" w:rsidP="00D057FE">
      <w:pPr>
        <w:autoSpaceDE w:val="0"/>
        <w:autoSpaceDN w:val="0"/>
        <w:adjustRightInd w:val="0"/>
        <w:spacing w:after="0" w:line="240" w:lineRule="auto"/>
        <w:rPr>
          <w:rFonts w:ascii="Arial" w:hAnsi="Arial" w:cs="Arial"/>
          <w:b/>
          <w:bCs/>
          <w:sz w:val="21"/>
          <w:szCs w:val="21"/>
        </w:rPr>
      </w:pPr>
    </w:p>
    <w:p w:rsidR="00D057FE" w:rsidRDefault="00D057FE" w:rsidP="00D057FE">
      <w:pPr>
        <w:autoSpaceDE w:val="0"/>
        <w:autoSpaceDN w:val="0"/>
        <w:adjustRightInd w:val="0"/>
        <w:spacing w:after="0" w:line="240" w:lineRule="auto"/>
        <w:rPr>
          <w:rFonts w:ascii="Arial" w:hAnsi="Arial" w:cs="Arial"/>
          <w:b/>
          <w:bCs/>
          <w:sz w:val="21"/>
          <w:szCs w:val="21"/>
        </w:rPr>
      </w:pPr>
      <w:r>
        <w:rPr>
          <w:rFonts w:ascii="Arial" w:hAnsi="Arial" w:cs="Arial"/>
          <w:b/>
          <w:bCs/>
          <w:sz w:val="21"/>
          <w:szCs w:val="21"/>
        </w:rPr>
        <w:t>13 - Quantos usuários terão no sistema?</w:t>
      </w:r>
    </w:p>
    <w:p w:rsidR="00D057FE" w:rsidRDefault="00D057FE" w:rsidP="00D057FE">
      <w:pPr>
        <w:autoSpaceDE w:val="0"/>
        <w:autoSpaceDN w:val="0"/>
        <w:adjustRightInd w:val="0"/>
        <w:spacing w:after="0" w:line="240" w:lineRule="auto"/>
        <w:rPr>
          <w:rFonts w:ascii="Arial" w:hAnsi="Arial" w:cs="Arial"/>
          <w:i/>
          <w:iCs/>
          <w:sz w:val="21"/>
          <w:szCs w:val="21"/>
        </w:rPr>
      </w:pPr>
      <w:r>
        <w:rPr>
          <w:rFonts w:ascii="Arial" w:hAnsi="Arial" w:cs="Arial"/>
          <w:i/>
          <w:iCs/>
          <w:sz w:val="21"/>
          <w:szCs w:val="21"/>
        </w:rPr>
        <w:t>Um administrador ou gerente e um atendente.</w:t>
      </w:r>
    </w:p>
    <w:p w:rsidR="00EE1492" w:rsidRDefault="00EE1492" w:rsidP="00EE1492">
      <w:pPr>
        <w:pStyle w:val="Ttulo1"/>
        <w:numPr>
          <w:ilvl w:val="0"/>
          <w:numId w:val="0"/>
        </w:numPr>
        <w:tabs>
          <w:tab w:val="left" w:pos="708"/>
        </w:tabs>
        <w:rPr>
          <w:sz w:val="24"/>
          <w:szCs w:val="24"/>
        </w:rPr>
      </w:pPr>
      <w:bookmarkStart w:id="22" w:name="_Toc418525830"/>
      <w:r>
        <w:rPr>
          <w:sz w:val="24"/>
          <w:szCs w:val="24"/>
        </w:rPr>
        <w:lastRenderedPageBreak/>
        <w:t>APÊNDICES</w:t>
      </w:r>
      <w:r>
        <w:rPr>
          <w:sz w:val="24"/>
          <w:szCs w:val="24"/>
          <w:lang w:val="pt-BR"/>
        </w:rPr>
        <w:t xml:space="preserve"> B - </w:t>
      </w:r>
      <w:r>
        <w:rPr>
          <w:sz w:val="24"/>
          <w:szCs w:val="24"/>
        </w:rPr>
        <w:t>DOCUMENTO DE VISÃO</w:t>
      </w:r>
      <w:bookmarkEnd w:id="22"/>
    </w:p>
    <w:p w:rsidR="00EE1492" w:rsidRDefault="00EE1492" w:rsidP="00EE1492">
      <w:pPr>
        <w:spacing w:after="0" w:line="240" w:lineRule="auto"/>
        <w:jc w:val="center"/>
        <w:rPr>
          <w:rFonts w:ascii="Arial" w:hAnsi="Arial" w:cs="Arial"/>
          <w:b/>
          <w:bCs/>
          <w:color w:val="000000"/>
          <w:sz w:val="28"/>
          <w:szCs w:val="28"/>
        </w:rPr>
      </w:pPr>
      <w:r>
        <w:rPr>
          <w:rFonts w:ascii="Arial" w:hAnsi="Arial" w:cs="Arial"/>
          <w:b/>
          <w:bCs/>
          <w:color w:val="000000"/>
          <w:sz w:val="28"/>
          <w:szCs w:val="28"/>
        </w:rPr>
        <w:t>Visão</w:t>
      </w:r>
    </w:p>
    <w:p w:rsidR="00EE1492" w:rsidRDefault="00EE1492" w:rsidP="00EE1492">
      <w:pPr>
        <w:keepNext/>
        <w:spacing w:before="120" w:after="60" w:line="240" w:lineRule="atLeast"/>
        <w:ind w:left="720" w:hanging="720"/>
        <w:outlineLvl w:val="0"/>
        <w:rPr>
          <w:rFonts w:ascii="Arial" w:hAnsi="Arial" w:cs="Arial"/>
          <w:b/>
          <w:bCs/>
          <w:color w:val="000000"/>
          <w:kern w:val="36"/>
          <w:sz w:val="24"/>
          <w:szCs w:val="24"/>
        </w:rPr>
      </w:pPr>
      <w:r>
        <w:rPr>
          <w:rFonts w:ascii="Arial" w:hAnsi="Arial" w:cs="Arial"/>
          <w:b/>
          <w:bCs/>
          <w:color w:val="000000"/>
          <w:kern w:val="36"/>
          <w:sz w:val="24"/>
          <w:szCs w:val="24"/>
        </w:rPr>
        <w:t>1.</w:t>
      </w:r>
      <w:r>
        <w:rPr>
          <w:rFonts w:ascii="Times New Roman" w:hAnsi="Times New Roman"/>
          <w:color w:val="000000"/>
          <w:kern w:val="36"/>
          <w:sz w:val="14"/>
          <w:szCs w:val="14"/>
        </w:rPr>
        <w:t> </w:t>
      </w:r>
      <w:bookmarkStart w:id="23" w:name="1.__________________Introduction"/>
      <w:r>
        <w:rPr>
          <w:rFonts w:ascii="Arial" w:hAnsi="Arial" w:cs="Arial"/>
          <w:b/>
          <w:bCs/>
          <w:color w:val="000000"/>
          <w:kern w:val="36"/>
          <w:sz w:val="24"/>
          <w:szCs w:val="24"/>
        </w:rPr>
        <w:t>Introdução</w:t>
      </w:r>
      <w:bookmarkEnd w:id="23"/>
    </w:p>
    <w:p w:rsidR="00EE1492" w:rsidRDefault="00EE1492" w:rsidP="00EE1492">
      <w:pPr>
        <w:spacing w:after="120" w:line="240" w:lineRule="atLeast"/>
        <w:jc w:val="both"/>
        <w:rPr>
          <w:rFonts w:ascii="Times New Roman" w:hAnsi="Times New Roman"/>
          <w:i/>
          <w:iCs/>
          <w:color w:val="0000FF"/>
          <w:sz w:val="20"/>
          <w:szCs w:val="20"/>
        </w:rPr>
      </w:pPr>
    </w:p>
    <w:p w:rsidR="00EE1492" w:rsidRDefault="00EE1492" w:rsidP="00EE1492">
      <w:pPr>
        <w:spacing w:after="120" w:line="240" w:lineRule="atLeast"/>
        <w:jc w:val="both"/>
        <w:rPr>
          <w:rFonts w:ascii="Times New Roman" w:hAnsi="Times New Roman"/>
          <w:iCs/>
          <w:sz w:val="20"/>
          <w:szCs w:val="20"/>
        </w:rPr>
      </w:pPr>
      <w:r>
        <w:rPr>
          <w:rFonts w:ascii="Times New Roman" w:hAnsi="Times New Roman"/>
          <w:iCs/>
          <w:sz w:val="20"/>
          <w:szCs w:val="20"/>
        </w:rPr>
        <w:t xml:space="preserve">A finalidade deste documento é coletar, analisar e definir necessidades e recursos de nível superior do Sistema de Gerenciamento de Estacionamento - STACIONE. Ele se concentra nos recursos necessários aos envolvidos e aos usuários-alvo e nas </w:t>
      </w:r>
      <w:r>
        <w:rPr>
          <w:rFonts w:ascii="Times New Roman" w:hAnsi="Times New Roman"/>
          <w:bCs/>
          <w:iCs/>
          <w:sz w:val="20"/>
          <w:szCs w:val="20"/>
        </w:rPr>
        <w:t xml:space="preserve">razões </w:t>
      </w:r>
      <w:r>
        <w:rPr>
          <w:rFonts w:ascii="Times New Roman" w:hAnsi="Times New Roman"/>
          <w:iCs/>
          <w:sz w:val="20"/>
          <w:szCs w:val="20"/>
        </w:rPr>
        <w:t>que levam a essas necessidades. Os detalhes de como o Sistema de Gerenciamento de Estacionamento – STACIONE satisfaz essas necessidades são descritos no caso de uso e nas especificações suplementares.</w:t>
      </w: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r>
        <w:rPr>
          <w:rFonts w:ascii="Arial" w:hAnsi="Arial" w:cs="Arial"/>
          <w:b/>
          <w:bCs/>
          <w:color w:val="000000"/>
          <w:sz w:val="20"/>
          <w:szCs w:val="20"/>
        </w:rPr>
        <w:t>1.1</w:t>
      </w:r>
      <w:r>
        <w:rPr>
          <w:rFonts w:ascii="Times New Roman" w:hAnsi="Times New Roman"/>
          <w:color w:val="000000"/>
          <w:sz w:val="14"/>
          <w:szCs w:val="14"/>
        </w:rPr>
        <w:t> </w:t>
      </w:r>
      <w:bookmarkStart w:id="24" w:name="1.1_______________References"/>
      <w:bookmarkEnd w:id="24"/>
      <w:r>
        <w:rPr>
          <w:rFonts w:ascii="Arial" w:hAnsi="Arial" w:cs="Arial"/>
          <w:b/>
          <w:bCs/>
          <w:color w:val="000000"/>
          <w:sz w:val="20"/>
          <w:szCs w:val="20"/>
        </w:rPr>
        <w:t>Referências</w:t>
      </w:r>
    </w:p>
    <w:p w:rsidR="00EE1492" w:rsidRDefault="00EE1492" w:rsidP="00EE1492">
      <w:pPr>
        <w:spacing w:after="120" w:line="240" w:lineRule="atLeast"/>
        <w:rPr>
          <w:rFonts w:ascii="Times New Roman" w:hAnsi="Times New Roman"/>
          <w:i/>
          <w:iCs/>
          <w:color w:val="0000FF"/>
          <w:sz w:val="20"/>
          <w:szCs w:val="20"/>
        </w:rPr>
      </w:pPr>
    </w:p>
    <w:p w:rsidR="00EE1492" w:rsidRDefault="00EE1492" w:rsidP="00EE1492">
      <w:pPr>
        <w:spacing w:after="120" w:line="240" w:lineRule="atLeast"/>
        <w:jc w:val="both"/>
        <w:rPr>
          <w:rFonts w:ascii="Times New Roman" w:hAnsi="Times New Roman"/>
          <w:iCs/>
          <w:sz w:val="20"/>
          <w:szCs w:val="20"/>
        </w:rPr>
      </w:pPr>
      <w:r>
        <w:rPr>
          <w:rFonts w:ascii="Times New Roman" w:hAnsi="Times New Roman"/>
          <w:iCs/>
          <w:sz w:val="20"/>
          <w:szCs w:val="20"/>
        </w:rPr>
        <w:t xml:space="preserve">O conteúdo deste documento foi baseado em coleta de informações em Entrevista realizada na Empresa Estacionamentos LTDA, fornecidos pelo cliente, para prover o embasamento legal ao qual o sistema terá sustentação. </w:t>
      </w:r>
    </w:p>
    <w:p w:rsidR="00EE1492" w:rsidRDefault="00EE1492" w:rsidP="00EE1492">
      <w:pPr>
        <w:spacing w:after="120" w:line="240" w:lineRule="atLeast"/>
        <w:rPr>
          <w:rFonts w:ascii="Times New Roman" w:hAnsi="Times New Roman"/>
          <w:iCs/>
          <w:sz w:val="20"/>
          <w:szCs w:val="20"/>
        </w:rPr>
      </w:pPr>
    </w:p>
    <w:p w:rsidR="00EE1492" w:rsidRDefault="00EE1492" w:rsidP="00EE1492">
      <w:pPr>
        <w:keepNext/>
        <w:spacing w:before="120" w:after="60" w:line="240" w:lineRule="atLeast"/>
        <w:ind w:left="720" w:hanging="720"/>
        <w:outlineLvl w:val="0"/>
        <w:rPr>
          <w:rFonts w:ascii="Arial" w:hAnsi="Arial" w:cs="Arial"/>
          <w:b/>
          <w:bCs/>
          <w:color w:val="000000"/>
          <w:kern w:val="36"/>
          <w:sz w:val="24"/>
          <w:szCs w:val="24"/>
        </w:rPr>
      </w:pPr>
      <w:r>
        <w:rPr>
          <w:rFonts w:ascii="Arial" w:hAnsi="Arial" w:cs="Arial"/>
          <w:b/>
          <w:bCs/>
          <w:color w:val="000000"/>
          <w:kern w:val="36"/>
          <w:sz w:val="24"/>
          <w:szCs w:val="24"/>
        </w:rPr>
        <w:t>2.</w:t>
      </w:r>
      <w:r>
        <w:rPr>
          <w:rFonts w:ascii="Times New Roman" w:hAnsi="Times New Roman"/>
          <w:color w:val="000000"/>
          <w:kern w:val="36"/>
          <w:sz w:val="14"/>
          <w:szCs w:val="14"/>
        </w:rPr>
        <w:t> </w:t>
      </w:r>
      <w:bookmarkStart w:id="25" w:name="2.__________________Positioning"/>
      <w:r>
        <w:rPr>
          <w:rFonts w:ascii="Arial" w:hAnsi="Arial" w:cs="Arial"/>
          <w:b/>
          <w:bCs/>
          <w:color w:val="000000"/>
          <w:kern w:val="36"/>
          <w:sz w:val="24"/>
          <w:szCs w:val="24"/>
        </w:rPr>
        <w:t>Posicionamento</w:t>
      </w:r>
      <w:bookmarkEnd w:id="25"/>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bookmarkStart w:id="26" w:name="2.1_______________Problem_Statement"/>
      <w:r>
        <w:rPr>
          <w:rFonts w:ascii="Arial" w:hAnsi="Arial" w:cs="Arial"/>
          <w:b/>
          <w:bCs/>
          <w:color w:val="000000"/>
          <w:sz w:val="20"/>
          <w:szCs w:val="20"/>
        </w:rPr>
        <w:t>2.1 Descrição do Problema</w:t>
      </w:r>
      <w:bookmarkEnd w:id="26"/>
    </w:p>
    <w:p w:rsidR="00EE1492" w:rsidRDefault="00EE1492" w:rsidP="00EE1492">
      <w:pPr>
        <w:spacing w:after="120" w:line="240" w:lineRule="atLeast"/>
        <w:rPr>
          <w:rFonts w:ascii="Times New Roman" w:hAnsi="Times New Roman"/>
          <w:i/>
          <w:iCs/>
          <w:color w:val="0000FF"/>
          <w:sz w:val="20"/>
          <w:szCs w:val="20"/>
        </w:rPr>
      </w:pPr>
    </w:p>
    <w:p w:rsidR="00EE1492" w:rsidRDefault="00EE1492" w:rsidP="00EE1492">
      <w:pPr>
        <w:spacing w:after="120" w:line="240" w:lineRule="atLeast"/>
        <w:jc w:val="both"/>
        <w:rPr>
          <w:rFonts w:ascii="Times New Roman" w:hAnsi="Times New Roman"/>
          <w:iCs/>
          <w:sz w:val="20"/>
          <w:szCs w:val="20"/>
        </w:rPr>
      </w:pPr>
      <w:r>
        <w:rPr>
          <w:rFonts w:ascii="Times New Roman" w:hAnsi="Times New Roman"/>
          <w:iCs/>
          <w:sz w:val="20"/>
          <w:szCs w:val="20"/>
        </w:rPr>
        <w:t xml:space="preserve">Atualmente a empresa </w:t>
      </w:r>
      <w:proofErr w:type="spellStart"/>
      <w:r>
        <w:rPr>
          <w:rFonts w:ascii="Times New Roman" w:hAnsi="Times New Roman"/>
          <w:iCs/>
          <w:sz w:val="20"/>
          <w:szCs w:val="20"/>
        </w:rPr>
        <w:t>Estaciomentos</w:t>
      </w:r>
      <w:proofErr w:type="spellEnd"/>
      <w:r>
        <w:rPr>
          <w:rFonts w:ascii="Times New Roman" w:hAnsi="Times New Roman"/>
          <w:iCs/>
          <w:sz w:val="20"/>
          <w:szCs w:val="20"/>
        </w:rPr>
        <w:t xml:space="preserve"> LTDA trabalha de forma antiquada gerando inconsistências no registro de entrada e saída de veículos no estacionamento. Além disso, o controle de caixa e relatórios é feito manualmente podendo haver distorções e erros no controle financeiro.</w:t>
      </w:r>
    </w:p>
    <w:p w:rsidR="00EE1492" w:rsidRDefault="00EE1492" w:rsidP="00EE1492">
      <w:pPr>
        <w:spacing w:after="120" w:line="240" w:lineRule="atLeast"/>
        <w:rPr>
          <w:rFonts w:ascii="Times New Roman" w:hAnsi="Times New Roman"/>
          <w:i/>
          <w:iCs/>
          <w:color w:val="0000FF"/>
          <w:sz w:val="20"/>
          <w:szCs w:val="20"/>
        </w:rPr>
      </w:pPr>
    </w:p>
    <w:tbl>
      <w:tblPr>
        <w:tblW w:w="0" w:type="auto"/>
        <w:tblInd w:w="828" w:type="dxa"/>
        <w:tblCellMar>
          <w:left w:w="0" w:type="dxa"/>
          <w:right w:w="0" w:type="dxa"/>
        </w:tblCellMar>
        <w:tblLook w:val="04A0" w:firstRow="1" w:lastRow="0" w:firstColumn="1" w:lastColumn="0" w:noHBand="0" w:noVBand="1"/>
      </w:tblPr>
      <w:tblGrid>
        <w:gridCol w:w="2970"/>
        <w:gridCol w:w="5220"/>
      </w:tblGrid>
      <w:tr w:rsidR="00EE1492" w:rsidTr="00EE1492">
        <w:tc>
          <w:tcPr>
            <w:tcW w:w="297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O problema de</w:t>
            </w:r>
          </w:p>
        </w:tc>
        <w:tc>
          <w:tcPr>
            <w:tcW w:w="5220" w:type="dxa"/>
            <w:tcBorders>
              <w:top w:val="single" w:sz="12" w:space="0" w:color="auto"/>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sz w:val="20"/>
                <w:szCs w:val="20"/>
              </w:rPr>
            </w:pPr>
            <w:r>
              <w:rPr>
                <w:rFonts w:ascii="Times New Roman" w:hAnsi="Times New Roman"/>
                <w:iCs/>
                <w:sz w:val="20"/>
                <w:szCs w:val="20"/>
              </w:rPr>
              <w:t>Processo atual de registro de entrada e saída de carros não atende os anseios da empresa.</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afeta</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Os proprietários e os atendentes da Empresa Estacionamentos.</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cujo impacto é</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Perda de registros e consequentemente perdas de receita na empresa.</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spacing w:after="120" w:line="240" w:lineRule="atLeast"/>
              <w:ind w:left="72"/>
              <w:rPr>
                <w:rFonts w:ascii="Times New Roman" w:hAnsi="Times New Roman"/>
                <w:sz w:val="20"/>
                <w:szCs w:val="20"/>
              </w:rPr>
            </w:pPr>
            <w:r>
              <w:rPr>
                <w:rFonts w:ascii="Times New Roman" w:hAnsi="Times New Roman"/>
                <w:sz w:val="20"/>
                <w:szCs w:val="20"/>
              </w:rPr>
              <w:t>uma boa solução seria</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 xml:space="preserve">Criar e automatizar o processo de registro de entrada e saída de automóveis, permitindo melhor controle e atendimento ao cliente. </w:t>
            </w:r>
          </w:p>
        </w:tc>
      </w:tr>
    </w:tbl>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tbl>
      <w:tblPr>
        <w:tblW w:w="0" w:type="auto"/>
        <w:tblInd w:w="828" w:type="dxa"/>
        <w:tblCellMar>
          <w:left w:w="0" w:type="dxa"/>
          <w:right w:w="0" w:type="dxa"/>
        </w:tblCellMar>
        <w:tblLook w:val="04A0" w:firstRow="1" w:lastRow="0" w:firstColumn="1" w:lastColumn="0" w:noHBand="0" w:noVBand="1"/>
      </w:tblPr>
      <w:tblGrid>
        <w:gridCol w:w="2970"/>
        <w:gridCol w:w="5220"/>
      </w:tblGrid>
      <w:tr w:rsidR="00EE1492" w:rsidTr="00EE1492">
        <w:tc>
          <w:tcPr>
            <w:tcW w:w="297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O problema de</w:t>
            </w:r>
          </w:p>
        </w:tc>
        <w:tc>
          <w:tcPr>
            <w:tcW w:w="5220" w:type="dxa"/>
            <w:tcBorders>
              <w:top w:val="single" w:sz="12" w:space="0" w:color="auto"/>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sz w:val="20"/>
                <w:szCs w:val="20"/>
              </w:rPr>
            </w:pPr>
            <w:r>
              <w:rPr>
                <w:rFonts w:ascii="Times New Roman" w:hAnsi="Times New Roman"/>
                <w:iCs/>
                <w:sz w:val="20"/>
                <w:szCs w:val="20"/>
              </w:rPr>
              <w:t>Processo atual de controle de caixa e relatórios não atende os anseios da empresa.</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afeta</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Os proprietários e os gerentes da Empresa Estacionamentos.</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cujo impacto é</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Distorções e erros gerando perdas de receita na empresa.</w:t>
            </w:r>
          </w:p>
        </w:tc>
      </w:tr>
      <w:tr w:rsidR="00EE1492" w:rsidTr="00EE1492">
        <w:tc>
          <w:tcPr>
            <w:tcW w:w="297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spacing w:after="120" w:line="240" w:lineRule="atLeast"/>
              <w:ind w:left="72"/>
              <w:rPr>
                <w:rFonts w:ascii="Times New Roman" w:hAnsi="Times New Roman"/>
                <w:sz w:val="20"/>
                <w:szCs w:val="20"/>
              </w:rPr>
            </w:pPr>
            <w:r>
              <w:rPr>
                <w:rFonts w:ascii="Times New Roman" w:hAnsi="Times New Roman"/>
                <w:sz w:val="20"/>
                <w:szCs w:val="20"/>
              </w:rPr>
              <w:t>uma boa solução seria</w:t>
            </w:r>
          </w:p>
        </w:tc>
        <w:tc>
          <w:tcPr>
            <w:tcW w:w="522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jc w:val="both"/>
              <w:rPr>
                <w:rFonts w:ascii="Times New Roman" w:hAnsi="Times New Roman"/>
                <w:iCs/>
                <w:color w:val="0000FF"/>
                <w:sz w:val="20"/>
                <w:szCs w:val="20"/>
              </w:rPr>
            </w:pPr>
            <w:r>
              <w:rPr>
                <w:rFonts w:ascii="Times New Roman" w:hAnsi="Times New Roman"/>
                <w:iCs/>
                <w:sz w:val="20"/>
                <w:szCs w:val="20"/>
              </w:rPr>
              <w:t xml:space="preserve">Criar e automatizar o processo de controle de caixa e relatórios, permitindo melhor controle e atendimento ao cliente. </w:t>
            </w:r>
          </w:p>
        </w:tc>
      </w:tr>
    </w:tbl>
    <w:p w:rsidR="00EE1492" w:rsidRDefault="00EE1492" w:rsidP="00EE1492">
      <w:pPr>
        <w:keepNext/>
        <w:spacing w:before="120" w:after="60" w:line="240" w:lineRule="atLeast"/>
        <w:ind w:left="720" w:hanging="720"/>
        <w:outlineLvl w:val="1"/>
        <w:rPr>
          <w:rFonts w:ascii="Arial" w:hAnsi="Arial" w:cs="Arial"/>
          <w:b/>
          <w:bCs/>
          <w:color w:val="000000"/>
          <w:sz w:val="20"/>
          <w:szCs w:val="20"/>
        </w:rPr>
      </w:pPr>
      <w:r>
        <w:rPr>
          <w:rFonts w:ascii="Arial" w:hAnsi="Arial" w:cs="Arial"/>
          <w:b/>
          <w:bCs/>
          <w:color w:val="000000"/>
          <w:sz w:val="20"/>
          <w:szCs w:val="20"/>
        </w:rPr>
        <w:t>2.2</w:t>
      </w:r>
      <w:r>
        <w:rPr>
          <w:rFonts w:ascii="Times New Roman" w:hAnsi="Times New Roman"/>
          <w:color w:val="000000"/>
          <w:sz w:val="14"/>
          <w:szCs w:val="14"/>
        </w:rPr>
        <w:t> </w:t>
      </w:r>
      <w:bookmarkStart w:id="27" w:name="2.2_______________Product_Position_State"/>
      <w:r>
        <w:rPr>
          <w:rFonts w:ascii="Arial" w:hAnsi="Arial" w:cs="Arial"/>
          <w:b/>
          <w:bCs/>
          <w:color w:val="000000"/>
          <w:sz w:val="20"/>
          <w:szCs w:val="20"/>
        </w:rPr>
        <w:t>Sentença de Posição do Produto</w:t>
      </w:r>
      <w:bookmarkEnd w:id="27"/>
    </w:p>
    <w:p w:rsidR="00EE1492" w:rsidRDefault="00EE1492" w:rsidP="00EE1492">
      <w:pPr>
        <w:spacing w:after="120" w:line="240" w:lineRule="atLeast"/>
        <w:rPr>
          <w:rFonts w:ascii="Times New Roman" w:hAnsi="Times New Roman"/>
          <w:i/>
          <w:iCs/>
          <w:color w:val="0000FF"/>
          <w:sz w:val="20"/>
          <w:szCs w:val="20"/>
        </w:rPr>
      </w:pPr>
    </w:p>
    <w:tbl>
      <w:tblPr>
        <w:tblW w:w="0" w:type="auto"/>
        <w:tblInd w:w="828" w:type="dxa"/>
        <w:tblCellMar>
          <w:left w:w="0" w:type="dxa"/>
          <w:right w:w="0" w:type="dxa"/>
        </w:tblCellMar>
        <w:tblLook w:val="04A0" w:firstRow="1" w:lastRow="0" w:firstColumn="1" w:lastColumn="0" w:noHBand="0" w:noVBand="1"/>
      </w:tblPr>
      <w:tblGrid>
        <w:gridCol w:w="2790"/>
        <w:gridCol w:w="5400"/>
      </w:tblGrid>
      <w:tr w:rsidR="00EE1492" w:rsidTr="00EE1492">
        <w:tc>
          <w:tcPr>
            <w:tcW w:w="2790" w:type="dxa"/>
            <w:tcBorders>
              <w:top w:val="single" w:sz="12" w:space="0" w:color="auto"/>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lastRenderedPageBreak/>
              <w:t>Para</w:t>
            </w:r>
          </w:p>
        </w:tc>
        <w:tc>
          <w:tcPr>
            <w:tcW w:w="5400" w:type="dxa"/>
            <w:tcBorders>
              <w:top w:val="single" w:sz="12" w:space="0" w:color="auto"/>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Empresas que fornecem serviços de estacionamento.</w:t>
            </w:r>
          </w:p>
        </w:tc>
      </w:tr>
      <w:tr w:rsidR="00EE1492" w:rsidTr="00EE1492">
        <w:tc>
          <w:tcPr>
            <w:tcW w:w="279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Que</w:t>
            </w:r>
          </w:p>
        </w:tc>
        <w:tc>
          <w:tcPr>
            <w:tcW w:w="540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Necessitam automatizar os seus serviços.</w:t>
            </w:r>
          </w:p>
        </w:tc>
      </w:tr>
      <w:tr w:rsidR="00EE1492" w:rsidTr="00EE1492">
        <w:tc>
          <w:tcPr>
            <w:tcW w:w="279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O STACIONE</w:t>
            </w:r>
          </w:p>
        </w:tc>
        <w:tc>
          <w:tcPr>
            <w:tcW w:w="540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É um sistema de gerenciamento de estacionamento leve, capaz de automatizar a administração e o estacionamento otimizando o serviço dos funcionários.</w:t>
            </w:r>
          </w:p>
        </w:tc>
      </w:tr>
      <w:tr w:rsidR="00EE1492" w:rsidTr="00EE1492">
        <w:tc>
          <w:tcPr>
            <w:tcW w:w="279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Que</w:t>
            </w:r>
          </w:p>
        </w:tc>
        <w:tc>
          <w:tcPr>
            <w:tcW w:w="540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É uma solução encontrada para realizar o registro de fluxo de automóveis, relatórios e usuários de maneira simples e intuitiva.</w:t>
            </w:r>
          </w:p>
        </w:tc>
      </w:tr>
      <w:tr w:rsidR="00EE1492" w:rsidTr="00EE1492">
        <w:tc>
          <w:tcPr>
            <w:tcW w:w="2790" w:type="dxa"/>
            <w:tcBorders>
              <w:top w:val="nil"/>
              <w:left w:val="single" w:sz="12" w:space="0" w:color="auto"/>
              <w:bottom w:val="single" w:sz="6" w:space="0" w:color="auto"/>
              <w:right w:val="single" w:sz="12" w:space="0" w:color="auto"/>
            </w:tcBorders>
            <w:shd w:val="clear" w:color="auto" w:fill="BFBFBF"/>
            <w:tcMar>
              <w:top w:w="0" w:type="dxa"/>
              <w:left w:w="108" w:type="dxa"/>
              <w:bottom w:w="0" w:type="dxa"/>
              <w:right w:w="108" w:type="dxa"/>
            </w:tcMar>
            <w:hideMark/>
          </w:tcPr>
          <w:p w:rsidR="00EE1492" w:rsidRDefault="00EE1492">
            <w:pPr>
              <w:keepNext/>
              <w:spacing w:after="120" w:line="240" w:lineRule="atLeast"/>
              <w:ind w:left="72"/>
              <w:rPr>
                <w:rFonts w:ascii="Times New Roman" w:hAnsi="Times New Roman"/>
                <w:sz w:val="20"/>
                <w:szCs w:val="20"/>
              </w:rPr>
            </w:pPr>
            <w:r>
              <w:rPr>
                <w:rFonts w:ascii="Times New Roman" w:hAnsi="Times New Roman"/>
                <w:sz w:val="20"/>
                <w:szCs w:val="20"/>
              </w:rPr>
              <w:t>Ao contrário de</w:t>
            </w:r>
          </w:p>
        </w:tc>
        <w:tc>
          <w:tcPr>
            <w:tcW w:w="5400" w:type="dxa"/>
            <w:tcBorders>
              <w:top w:val="nil"/>
              <w:left w:val="nil"/>
              <w:bottom w:val="single" w:sz="6"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Sistemas de estacionamento convencionais que precisam de vários funcionários, o STACIONE funciona a partir de duas pessoas.</w:t>
            </w:r>
          </w:p>
        </w:tc>
      </w:tr>
      <w:tr w:rsidR="00EE1492" w:rsidTr="00EE1492">
        <w:tc>
          <w:tcPr>
            <w:tcW w:w="2790" w:type="dxa"/>
            <w:tcBorders>
              <w:top w:val="nil"/>
              <w:left w:val="single" w:sz="12" w:space="0" w:color="auto"/>
              <w:bottom w:val="single" w:sz="12" w:space="0" w:color="auto"/>
              <w:right w:val="single" w:sz="12" w:space="0" w:color="auto"/>
            </w:tcBorders>
            <w:shd w:val="clear" w:color="auto" w:fill="BFBFBF"/>
            <w:tcMar>
              <w:top w:w="0" w:type="dxa"/>
              <w:left w:w="108" w:type="dxa"/>
              <w:bottom w:w="0" w:type="dxa"/>
              <w:right w:w="108" w:type="dxa"/>
            </w:tcMar>
            <w:hideMark/>
          </w:tcPr>
          <w:p w:rsidR="00EE1492" w:rsidRDefault="00EE1492">
            <w:pPr>
              <w:spacing w:after="120" w:line="240" w:lineRule="atLeast"/>
              <w:ind w:left="72"/>
              <w:rPr>
                <w:rFonts w:ascii="Times New Roman" w:hAnsi="Times New Roman"/>
                <w:sz w:val="20"/>
                <w:szCs w:val="20"/>
              </w:rPr>
            </w:pPr>
            <w:r>
              <w:rPr>
                <w:rFonts w:ascii="Times New Roman" w:hAnsi="Times New Roman"/>
                <w:sz w:val="20"/>
                <w:szCs w:val="20"/>
              </w:rPr>
              <w:t>Nosso produto</w:t>
            </w:r>
          </w:p>
        </w:tc>
        <w:tc>
          <w:tcPr>
            <w:tcW w:w="5400" w:type="dxa"/>
            <w:tcBorders>
              <w:top w:val="nil"/>
              <w:left w:val="nil"/>
              <w:bottom w:val="single" w:sz="12" w:space="0" w:color="auto"/>
              <w:right w:val="single" w:sz="12"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Possui a capacidade de oferecer aos funcionários uma plataforma amigável.</w:t>
            </w:r>
          </w:p>
        </w:tc>
      </w:tr>
    </w:tbl>
    <w:p w:rsidR="00EE1492" w:rsidRDefault="00EE1492" w:rsidP="00EE1492">
      <w:pPr>
        <w:keepNext/>
        <w:spacing w:before="120" w:after="60" w:line="240" w:lineRule="atLeast"/>
        <w:ind w:left="720" w:hanging="720"/>
        <w:outlineLvl w:val="0"/>
        <w:rPr>
          <w:rFonts w:ascii="Arial" w:hAnsi="Arial" w:cs="Arial"/>
          <w:b/>
          <w:bCs/>
          <w:color w:val="000000"/>
          <w:kern w:val="36"/>
          <w:sz w:val="24"/>
          <w:szCs w:val="24"/>
        </w:rPr>
      </w:pPr>
    </w:p>
    <w:p w:rsidR="00EE1492" w:rsidRDefault="00EE1492" w:rsidP="00EE1492">
      <w:pPr>
        <w:keepNext/>
        <w:spacing w:before="120" w:after="60" w:line="240" w:lineRule="atLeast"/>
        <w:ind w:left="720" w:hanging="720"/>
        <w:outlineLvl w:val="0"/>
        <w:rPr>
          <w:rFonts w:ascii="Arial" w:hAnsi="Arial" w:cs="Arial"/>
          <w:b/>
          <w:bCs/>
          <w:color w:val="000000"/>
          <w:kern w:val="36"/>
          <w:sz w:val="24"/>
          <w:szCs w:val="24"/>
        </w:rPr>
      </w:pPr>
      <w:r>
        <w:rPr>
          <w:rFonts w:ascii="Arial" w:hAnsi="Arial" w:cs="Arial"/>
          <w:b/>
          <w:bCs/>
          <w:color w:val="000000"/>
          <w:kern w:val="36"/>
          <w:sz w:val="24"/>
          <w:szCs w:val="24"/>
        </w:rPr>
        <w:t>3.</w:t>
      </w:r>
      <w:r>
        <w:rPr>
          <w:rFonts w:ascii="Times New Roman" w:hAnsi="Times New Roman"/>
          <w:color w:val="000000"/>
          <w:kern w:val="36"/>
          <w:sz w:val="14"/>
          <w:szCs w:val="14"/>
        </w:rPr>
        <w:t> </w:t>
      </w:r>
      <w:bookmarkStart w:id="28" w:name="3.__________________Stakeholder_and_User"/>
      <w:r>
        <w:rPr>
          <w:rFonts w:ascii="Arial" w:hAnsi="Arial" w:cs="Arial"/>
          <w:b/>
          <w:bCs/>
          <w:color w:val="000000"/>
          <w:kern w:val="36"/>
          <w:sz w:val="24"/>
          <w:szCs w:val="24"/>
        </w:rPr>
        <w:t>Descrições dos Envolvidos e dos Usuários</w:t>
      </w:r>
      <w:bookmarkEnd w:id="28"/>
    </w:p>
    <w:p w:rsidR="00EE1492" w:rsidRDefault="00EE1492" w:rsidP="00EE1492">
      <w:pPr>
        <w:keepNext/>
        <w:spacing w:before="120" w:after="60" w:line="240" w:lineRule="atLeast"/>
        <w:ind w:left="720" w:hanging="720"/>
        <w:outlineLvl w:val="0"/>
        <w:rPr>
          <w:rFonts w:ascii="Arial" w:hAnsi="Arial" w:cs="Arial"/>
          <w:b/>
          <w:bCs/>
          <w:color w:val="000000"/>
          <w:kern w:val="36"/>
          <w:sz w:val="24"/>
          <w:szCs w:val="24"/>
        </w:rPr>
      </w:pPr>
    </w:p>
    <w:p w:rsidR="00EE1492" w:rsidRDefault="00EE1492" w:rsidP="00EE1492">
      <w:pPr>
        <w:spacing w:after="120" w:line="240" w:lineRule="atLeast"/>
        <w:rPr>
          <w:rFonts w:ascii="Times New Roman" w:hAnsi="Times New Roman"/>
          <w:iCs/>
          <w:sz w:val="20"/>
          <w:szCs w:val="20"/>
        </w:rPr>
      </w:pPr>
      <w:r>
        <w:rPr>
          <w:rFonts w:ascii="Times New Roman" w:hAnsi="Times New Roman"/>
          <w:iCs/>
          <w:sz w:val="20"/>
          <w:szCs w:val="20"/>
        </w:rPr>
        <w:t>Os envolvidos no presente projeto são os funcionários, os clientes e o dono do estacionamento.</w:t>
      </w:r>
    </w:p>
    <w:p w:rsidR="00EE1492" w:rsidRDefault="00EE1492" w:rsidP="00EE1492">
      <w:pPr>
        <w:spacing w:after="120" w:line="240" w:lineRule="atLeast"/>
        <w:rPr>
          <w:rFonts w:ascii="Times New Roman" w:hAnsi="Times New Roman"/>
          <w:i/>
          <w:iCs/>
          <w:color w:val="0000FF"/>
          <w:sz w:val="20"/>
          <w:szCs w:val="20"/>
        </w:rPr>
      </w:pP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bookmarkStart w:id="29" w:name="3.1_______________Stakeholder_Summary"/>
      <w:bookmarkEnd w:id="29"/>
      <w:r>
        <w:rPr>
          <w:rFonts w:ascii="Arial" w:hAnsi="Arial" w:cs="Arial"/>
          <w:b/>
          <w:bCs/>
          <w:color w:val="000000"/>
          <w:sz w:val="20"/>
          <w:szCs w:val="20"/>
        </w:rPr>
        <w:t>3.1 Resumo dos Envolvidos</w:t>
      </w:r>
    </w:p>
    <w:p w:rsidR="00EE1492" w:rsidRDefault="00EE1492" w:rsidP="00EE1492">
      <w:pPr>
        <w:spacing w:after="120" w:line="240" w:lineRule="atLeast"/>
        <w:rPr>
          <w:rFonts w:ascii="Times New Roman" w:hAnsi="Times New Roman"/>
          <w:i/>
          <w:iCs/>
          <w:color w:val="0000FF"/>
          <w:sz w:val="20"/>
          <w:szCs w:val="20"/>
        </w:rPr>
      </w:pPr>
    </w:p>
    <w:tbl>
      <w:tblPr>
        <w:tblW w:w="0" w:type="auto"/>
        <w:tblInd w:w="828" w:type="dxa"/>
        <w:tblCellMar>
          <w:left w:w="0" w:type="dxa"/>
          <w:right w:w="0" w:type="dxa"/>
        </w:tblCellMar>
        <w:tblLook w:val="04A0" w:firstRow="1" w:lastRow="0" w:firstColumn="1" w:lastColumn="0" w:noHBand="0" w:noVBand="1"/>
      </w:tblPr>
      <w:tblGrid>
        <w:gridCol w:w="2453"/>
        <w:gridCol w:w="2794"/>
        <w:gridCol w:w="2981"/>
      </w:tblGrid>
      <w:tr w:rsidR="00EE1492" w:rsidTr="00EE1492">
        <w:tc>
          <w:tcPr>
            <w:tcW w:w="2520" w:type="dxa"/>
            <w:tcBorders>
              <w:top w:val="single" w:sz="6" w:space="0" w:color="000000"/>
              <w:left w:val="single" w:sz="6" w:space="0" w:color="000000"/>
              <w:bottom w:val="single" w:sz="6" w:space="0" w:color="000000"/>
              <w:right w:val="single" w:sz="6" w:space="0" w:color="000000"/>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Nome</w:t>
            </w:r>
          </w:p>
        </w:tc>
        <w:tc>
          <w:tcPr>
            <w:tcW w:w="288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Descrição</w:t>
            </w:r>
          </w:p>
        </w:tc>
        <w:tc>
          <w:tcPr>
            <w:tcW w:w="3060" w:type="dxa"/>
            <w:tcBorders>
              <w:top w:val="single" w:sz="6" w:space="0" w:color="000000"/>
              <w:left w:val="nil"/>
              <w:bottom w:val="single" w:sz="6" w:space="0" w:color="000000"/>
              <w:right w:val="single" w:sz="6" w:space="0" w:color="000000"/>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Responsabilidades</w:t>
            </w:r>
          </w:p>
        </w:tc>
      </w:tr>
      <w:tr w:rsidR="00EE1492" w:rsidTr="00EE1492">
        <w:tc>
          <w:tcPr>
            <w:tcW w:w="2520" w:type="dxa"/>
            <w:tcBorders>
              <w:top w:val="nil"/>
              <w:left w:val="single" w:sz="6" w:space="0" w:color="000000"/>
              <w:bottom w:val="single" w:sz="4" w:space="0" w:color="auto"/>
              <w:right w:val="single" w:sz="6" w:space="0" w:color="000000"/>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Dono do estacionamento</w:t>
            </w:r>
          </w:p>
        </w:tc>
        <w:tc>
          <w:tcPr>
            <w:tcW w:w="2880" w:type="dxa"/>
            <w:tcBorders>
              <w:top w:val="nil"/>
              <w:left w:val="nil"/>
              <w:bottom w:val="single" w:sz="4" w:space="0" w:color="auto"/>
              <w:right w:val="single" w:sz="6" w:space="0" w:color="000000"/>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Responsável pelo financiamento do projeto.</w:t>
            </w:r>
          </w:p>
        </w:tc>
        <w:tc>
          <w:tcPr>
            <w:tcW w:w="3060" w:type="dxa"/>
            <w:tcBorders>
              <w:top w:val="nil"/>
              <w:left w:val="nil"/>
              <w:bottom w:val="single" w:sz="4" w:space="0" w:color="auto"/>
              <w:right w:val="single" w:sz="6" w:space="0" w:color="000000"/>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xml:space="preserve">- </w:t>
            </w:r>
            <w:proofErr w:type="gramStart"/>
            <w:r>
              <w:rPr>
                <w:rFonts w:ascii="Times New Roman" w:hAnsi="Times New Roman"/>
                <w:iCs/>
                <w:sz w:val="20"/>
                <w:szCs w:val="20"/>
              </w:rPr>
              <w:t>monitora</w:t>
            </w:r>
            <w:proofErr w:type="gramEnd"/>
            <w:r>
              <w:rPr>
                <w:rFonts w:ascii="Times New Roman" w:hAnsi="Times New Roman"/>
                <w:iCs/>
                <w:sz w:val="20"/>
                <w:szCs w:val="20"/>
              </w:rPr>
              <w:t xml:space="preserve"> o andamento do projeto </w:t>
            </w:r>
          </w:p>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aprova o financiamento</w:t>
            </w:r>
          </w:p>
        </w:tc>
      </w:tr>
      <w:tr w:rsidR="00EE1492" w:rsidTr="00EE1492">
        <w:tc>
          <w:tcPr>
            <w:tcW w:w="2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Funcionários</w:t>
            </w:r>
          </w:p>
        </w:tc>
        <w:tc>
          <w:tcPr>
            <w:tcW w:w="28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Usuários que utilizarão o sistema.</w:t>
            </w:r>
          </w:p>
        </w:tc>
        <w:tc>
          <w:tcPr>
            <w:tcW w:w="30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xml:space="preserve">- </w:t>
            </w:r>
            <w:proofErr w:type="gramStart"/>
            <w:r>
              <w:rPr>
                <w:rFonts w:ascii="Times New Roman" w:hAnsi="Times New Roman"/>
                <w:iCs/>
                <w:sz w:val="20"/>
                <w:szCs w:val="20"/>
              </w:rPr>
              <w:t>utiliza</w:t>
            </w:r>
            <w:proofErr w:type="gramEnd"/>
            <w:r>
              <w:rPr>
                <w:rFonts w:ascii="Times New Roman" w:hAnsi="Times New Roman"/>
                <w:iCs/>
                <w:sz w:val="20"/>
                <w:szCs w:val="20"/>
              </w:rPr>
              <w:t xml:space="preserve"> o sistema.</w:t>
            </w:r>
          </w:p>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atende da melhor forma o cliente.</w:t>
            </w:r>
          </w:p>
        </w:tc>
      </w:tr>
      <w:tr w:rsidR="00EE1492" w:rsidTr="00EE1492">
        <w:tc>
          <w:tcPr>
            <w:tcW w:w="25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Cliente do estacionamento</w:t>
            </w:r>
          </w:p>
        </w:tc>
        <w:tc>
          <w:tcPr>
            <w:tcW w:w="28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Usuário comum que utiliza o serviço de estacionamento.</w:t>
            </w:r>
          </w:p>
        </w:tc>
        <w:tc>
          <w:tcPr>
            <w:tcW w:w="30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-realiza o pagamento após uso do estacionamento.</w:t>
            </w:r>
          </w:p>
        </w:tc>
      </w:tr>
    </w:tbl>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bookmarkStart w:id="30" w:name="3.2_______________User_Summary"/>
      <w:r>
        <w:rPr>
          <w:rFonts w:ascii="Arial" w:hAnsi="Arial" w:cs="Arial"/>
          <w:b/>
          <w:bCs/>
          <w:color w:val="000000"/>
          <w:sz w:val="20"/>
          <w:szCs w:val="20"/>
        </w:rPr>
        <w:t>3.2 Resumo dos Usuários</w:t>
      </w:r>
      <w:bookmarkEnd w:id="30"/>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90"/>
        <w:gridCol w:w="1365"/>
        <w:gridCol w:w="3420"/>
        <w:gridCol w:w="2985"/>
      </w:tblGrid>
      <w:tr w:rsidR="00EE1492" w:rsidTr="00EE1492">
        <w:trPr>
          <w:trHeight w:val="418"/>
        </w:trPr>
        <w:tc>
          <w:tcPr>
            <w:tcW w:w="129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Nome</w:t>
            </w:r>
          </w:p>
        </w:tc>
        <w:tc>
          <w:tcPr>
            <w:tcW w:w="1365"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Descrição</w:t>
            </w:r>
          </w:p>
        </w:tc>
        <w:tc>
          <w:tcPr>
            <w:tcW w:w="342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EE1492" w:rsidRDefault="00EE1492">
            <w:pPr>
              <w:spacing w:after="0" w:line="240" w:lineRule="auto"/>
              <w:rPr>
                <w:rFonts w:ascii="Times New Roman" w:hAnsi="Times New Roman"/>
                <w:sz w:val="24"/>
                <w:szCs w:val="24"/>
              </w:rPr>
            </w:pPr>
            <w:r>
              <w:rPr>
                <w:rFonts w:ascii="Times New Roman" w:hAnsi="Times New Roman"/>
                <w:b/>
                <w:bCs/>
                <w:sz w:val="20"/>
                <w:szCs w:val="20"/>
              </w:rPr>
              <w:t>Responsabilidades</w:t>
            </w:r>
          </w:p>
        </w:tc>
        <w:tc>
          <w:tcPr>
            <w:tcW w:w="2985"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EE1492" w:rsidRDefault="00EE1492">
            <w:pPr>
              <w:spacing w:after="120" w:line="240" w:lineRule="atLeast"/>
              <w:rPr>
                <w:rFonts w:ascii="Times New Roman" w:hAnsi="Times New Roman"/>
                <w:sz w:val="20"/>
                <w:szCs w:val="20"/>
              </w:rPr>
            </w:pPr>
            <w:r>
              <w:rPr>
                <w:rFonts w:ascii="Times New Roman" w:hAnsi="Times New Roman"/>
                <w:b/>
                <w:bCs/>
                <w:sz w:val="20"/>
                <w:szCs w:val="20"/>
              </w:rPr>
              <w:t>Envolvido</w:t>
            </w:r>
          </w:p>
        </w:tc>
      </w:tr>
      <w:tr w:rsidR="00EE1492" w:rsidTr="00EE1492">
        <w:trPr>
          <w:trHeight w:val="976"/>
        </w:trPr>
        <w:tc>
          <w:tcPr>
            <w:tcW w:w="12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Gerente</w:t>
            </w:r>
          </w:p>
        </w:tc>
        <w:tc>
          <w:tcPr>
            <w:tcW w:w="13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E1492" w:rsidRDefault="00EE1492">
            <w:pPr>
              <w:spacing w:after="120" w:line="240" w:lineRule="atLeast"/>
              <w:rPr>
                <w:rFonts w:ascii="Times New Roman" w:hAnsi="Times New Roman"/>
                <w:iCs/>
                <w:sz w:val="20"/>
                <w:szCs w:val="20"/>
              </w:rPr>
            </w:pP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xml:space="preserve">- </w:t>
            </w:r>
            <w:proofErr w:type="gramStart"/>
            <w:r>
              <w:rPr>
                <w:rFonts w:ascii="Times New Roman" w:hAnsi="Times New Roman"/>
                <w:iCs/>
                <w:sz w:val="20"/>
                <w:szCs w:val="20"/>
              </w:rPr>
              <w:t>pela</w:t>
            </w:r>
            <w:proofErr w:type="gramEnd"/>
            <w:r>
              <w:rPr>
                <w:rFonts w:ascii="Times New Roman" w:hAnsi="Times New Roman"/>
                <w:iCs/>
                <w:sz w:val="20"/>
                <w:szCs w:val="20"/>
              </w:rPr>
              <w:t xml:space="preserve"> manutenção dos usuários no sistema;</w:t>
            </w:r>
          </w:p>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xml:space="preserve">- </w:t>
            </w:r>
            <w:proofErr w:type="gramStart"/>
            <w:r>
              <w:rPr>
                <w:rFonts w:ascii="Times New Roman" w:hAnsi="Times New Roman"/>
                <w:iCs/>
                <w:sz w:val="20"/>
                <w:szCs w:val="20"/>
              </w:rPr>
              <w:t>pela</w:t>
            </w:r>
            <w:proofErr w:type="gramEnd"/>
            <w:r>
              <w:rPr>
                <w:rFonts w:ascii="Times New Roman" w:hAnsi="Times New Roman"/>
                <w:iCs/>
                <w:sz w:val="20"/>
                <w:szCs w:val="20"/>
              </w:rPr>
              <w:t xml:space="preserve"> geração dos relatórios quando solicitado.</w:t>
            </w:r>
          </w:p>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lastRenderedPageBreak/>
              <w:t>- pelo cadastro e alteração dos preços no estacionamento.</w:t>
            </w:r>
          </w:p>
        </w:tc>
        <w:tc>
          <w:tcPr>
            <w:tcW w:w="2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lastRenderedPageBreak/>
              <w:t>Gerente e Atendente</w:t>
            </w:r>
          </w:p>
        </w:tc>
      </w:tr>
      <w:tr w:rsidR="00EE1492" w:rsidTr="00EE1492">
        <w:trPr>
          <w:trHeight w:val="976"/>
        </w:trPr>
        <w:tc>
          <w:tcPr>
            <w:tcW w:w="12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lastRenderedPageBreak/>
              <w:t>Atendente</w:t>
            </w:r>
          </w:p>
        </w:tc>
        <w:tc>
          <w:tcPr>
            <w:tcW w:w="136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E1492" w:rsidRDefault="00EE1492">
            <w:pPr>
              <w:spacing w:after="120" w:line="240" w:lineRule="atLeast"/>
              <w:rPr>
                <w:rFonts w:ascii="Times New Roman" w:hAnsi="Times New Roman"/>
                <w:iCs/>
                <w:sz w:val="20"/>
                <w:szCs w:val="20"/>
              </w:rPr>
            </w:pP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xml:space="preserve">- </w:t>
            </w:r>
            <w:proofErr w:type="gramStart"/>
            <w:r>
              <w:rPr>
                <w:rFonts w:ascii="Times New Roman" w:hAnsi="Times New Roman"/>
                <w:iCs/>
                <w:sz w:val="20"/>
                <w:szCs w:val="20"/>
              </w:rPr>
              <w:t>registro</w:t>
            </w:r>
            <w:proofErr w:type="gramEnd"/>
            <w:r>
              <w:rPr>
                <w:rFonts w:ascii="Times New Roman" w:hAnsi="Times New Roman"/>
                <w:iCs/>
                <w:sz w:val="20"/>
                <w:szCs w:val="20"/>
              </w:rPr>
              <w:t xml:space="preserve"> de entrada e saída do veículo no estacionamento;</w:t>
            </w:r>
          </w:p>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 registro do pagamento.</w:t>
            </w:r>
          </w:p>
        </w:tc>
        <w:tc>
          <w:tcPr>
            <w:tcW w:w="29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EE1492" w:rsidRDefault="00EE1492">
            <w:pPr>
              <w:spacing w:after="120" w:line="240" w:lineRule="atLeast"/>
              <w:rPr>
                <w:rFonts w:ascii="Times New Roman" w:hAnsi="Times New Roman"/>
                <w:iCs/>
                <w:sz w:val="20"/>
                <w:szCs w:val="20"/>
              </w:rPr>
            </w:pPr>
            <w:r>
              <w:rPr>
                <w:rFonts w:ascii="Times New Roman" w:hAnsi="Times New Roman"/>
                <w:iCs/>
                <w:sz w:val="20"/>
                <w:szCs w:val="20"/>
              </w:rPr>
              <w:t>Gerente e Atendente</w:t>
            </w:r>
          </w:p>
        </w:tc>
      </w:tr>
    </w:tbl>
    <w:p w:rsidR="00EE1492" w:rsidRDefault="00EE1492" w:rsidP="00EE1492">
      <w:pPr>
        <w:spacing w:after="120" w:line="240" w:lineRule="atLeast"/>
        <w:ind w:left="720"/>
        <w:rPr>
          <w:rFonts w:ascii="Times New Roman" w:hAnsi="Times New Roman"/>
          <w:color w:val="000000"/>
          <w:sz w:val="20"/>
          <w:szCs w:val="20"/>
        </w:rPr>
      </w:pPr>
      <w:r>
        <w:rPr>
          <w:rFonts w:ascii="Times New Roman" w:hAnsi="Times New Roman"/>
          <w:color w:val="000000"/>
          <w:sz w:val="20"/>
          <w:szCs w:val="20"/>
        </w:rPr>
        <w:t> </w:t>
      </w: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r>
        <w:rPr>
          <w:rFonts w:ascii="Arial" w:hAnsi="Arial" w:cs="Arial"/>
          <w:b/>
          <w:bCs/>
          <w:color w:val="000000"/>
          <w:sz w:val="20"/>
          <w:szCs w:val="20"/>
        </w:rPr>
        <w:t>3.3</w:t>
      </w:r>
      <w:r>
        <w:rPr>
          <w:rFonts w:ascii="Times New Roman" w:hAnsi="Times New Roman"/>
          <w:color w:val="000000"/>
          <w:sz w:val="14"/>
          <w:szCs w:val="14"/>
        </w:rPr>
        <w:t> </w:t>
      </w:r>
      <w:bookmarkStart w:id="31" w:name="3.3_______________User_Environment"/>
      <w:r>
        <w:rPr>
          <w:rFonts w:ascii="Arial" w:hAnsi="Arial" w:cs="Arial"/>
          <w:b/>
          <w:bCs/>
          <w:color w:val="000000"/>
          <w:sz w:val="20"/>
          <w:szCs w:val="20"/>
        </w:rPr>
        <w:t>Ambiente do Usuário</w:t>
      </w:r>
      <w:bookmarkEnd w:id="31"/>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p w:rsidR="00EE1492" w:rsidRDefault="00EE1492" w:rsidP="00EE1492">
      <w:pPr>
        <w:spacing w:after="120" w:line="240" w:lineRule="atLeast"/>
        <w:jc w:val="both"/>
        <w:rPr>
          <w:rFonts w:ascii="Times New Roman" w:hAnsi="Times New Roman"/>
          <w:iCs/>
          <w:sz w:val="20"/>
          <w:szCs w:val="20"/>
        </w:rPr>
      </w:pPr>
      <w:r>
        <w:rPr>
          <w:rFonts w:ascii="Times New Roman" w:hAnsi="Times New Roman"/>
          <w:iCs/>
          <w:sz w:val="20"/>
          <w:szCs w:val="20"/>
        </w:rPr>
        <w:t xml:space="preserve">Atualmente, a empresa Estacionamento LTDA é composta por 3 funcionários, sendo um gerente e dois atendentes. Esses que por sua vez registram diariamente a ENTRADA e SAIDA de veículos dos clientes de forma manual, tudo é repassado ao final do dia para o gerente e o mesmo faz o faturamento diário do estacionamento. </w:t>
      </w:r>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r>
        <w:rPr>
          <w:rFonts w:ascii="Arial" w:hAnsi="Arial" w:cs="Arial"/>
          <w:b/>
          <w:bCs/>
          <w:color w:val="000000"/>
          <w:sz w:val="20"/>
          <w:szCs w:val="20"/>
        </w:rPr>
        <w:t>3.4</w:t>
      </w:r>
      <w:r>
        <w:rPr>
          <w:rFonts w:ascii="Times New Roman" w:hAnsi="Times New Roman"/>
          <w:color w:val="000000"/>
          <w:sz w:val="14"/>
          <w:szCs w:val="14"/>
        </w:rPr>
        <w:t> </w:t>
      </w:r>
      <w:bookmarkStart w:id="32" w:name="3.4"/>
      <w:r>
        <w:rPr>
          <w:rFonts w:ascii="Arial" w:hAnsi="Arial" w:cs="Arial"/>
          <w:b/>
          <w:bCs/>
          <w:color w:val="000000"/>
          <w:sz w:val="20"/>
          <w:szCs w:val="20"/>
        </w:rPr>
        <w:t>Principais Necessidades dos Usuários ou dos Envolvidos</w:t>
      </w:r>
      <w:bookmarkEnd w:id="32"/>
    </w:p>
    <w:p w:rsidR="00EE1492" w:rsidRDefault="00EE1492" w:rsidP="00EE1492">
      <w:pPr>
        <w:keepNext/>
        <w:spacing w:before="120" w:after="60" w:line="240" w:lineRule="atLeast"/>
        <w:ind w:left="720" w:hanging="720"/>
        <w:outlineLvl w:val="1"/>
        <w:rPr>
          <w:rFonts w:ascii="Arial" w:hAnsi="Arial" w:cs="Arial"/>
          <w:b/>
          <w:bCs/>
          <w:color w:val="000000"/>
          <w:sz w:val="20"/>
          <w:szCs w:val="20"/>
        </w:rPr>
      </w:pPr>
    </w:p>
    <w:p w:rsidR="00EE1492" w:rsidRDefault="00EE1492" w:rsidP="00EE1492">
      <w:pPr>
        <w:spacing w:after="120" w:line="240" w:lineRule="atLeast"/>
        <w:rPr>
          <w:rFonts w:ascii="Times New Roman" w:hAnsi="Times New Roman"/>
          <w:iCs/>
          <w:sz w:val="20"/>
          <w:szCs w:val="20"/>
        </w:rPr>
      </w:pPr>
      <w:r>
        <w:rPr>
          <w:rFonts w:ascii="Times New Roman" w:hAnsi="Times New Roman"/>
          <w:iCs/>
          <w:sz w:val="20"/>
          <w:szCs w:val="20"/>
        </w:rPr>
        <w:t>No momento de entrada no estacionamento, o cliente recebe um ticket contendo data e hora de entrada, placa do veículo e número de identificação para controle no livro de registro.</w:t>
      </w:r>
    </w:p>
    <w:p w:rsidR="00EE1492" w:rsidRDefault="00EE1492" w:rsidP="00EE1492">
      <w:pPr>
        <w:spacing w:after="120" w:line="240" w:lineRule="atLeast"/>
        <w:rPr>
          <w:rFonts w:ascii="Times New Roman" w:hAnsi="Times New Roman"/>
          <w:iCs/>
          <w:sz w:val="20"/>
          <w:szCs w:val="20"/>
        </w:rPr>
      </w:pPr>
      <w:r>
        <w:rPr>
          <w:rFonts w:ascii="Times New Roman" w:hAnsi="Times New Roman"/>
          <w:iCs/>
          <w:sz w:val="20"/>
          <w:szCs w:val="20"/>
        </w:rPr>
        <w:t>Outro problema constatado é que os processos são realizados manualmente, ou seja, relatórios, entrada e saída de veículos são registrados em livro manuscrito ou entrega de ticket, podendo haver erros e discrepâncias.</w:t>
      </w:r>
    </w:p>
    <w:p w:rsidR="00EE1492" w:rsidRDefault="00EE1492" w:rsidP="00EE1492">
      <w:pPr>
        <w:spacing w:after="120" w:line="240" w:lineRule="atLeast"/>
        <w:rPr>
          <w:rFonts w:ascii="Times New Roman" w:hAnsi="Times New Roman"/>
          <w:iCs/>
          <w:sz w:val="20"/>
          <w:szCs w:val="20"/>
        </w:rPr>
      </w:pPr>
    </w:p>
    <w:p w:rsidR="00EE1492" w:rsidRDefault="00EE1492" w:rsidP="00EE1492">
      <w:pPr>
        <w:pStyle w:val="Ttulo1"/>
        <w:numPr>
          <w:ilvl w:val="0"/>
          <w:numId w:val="0"/>
        </w:numPr>
        <w:tabs>
          <w:tab w:val="left" w:pos="708"/>
        </w:tabs>
        <w:rPr>
          <w:sz w:val="24"/>
          <w:szCs w:val="24"/>
          <w:lang w:val="pt-BR"/>
        </w:rPr>
      </w:pPr>
      <w:r>
        <w:rPr>
          <w:b w:val="0"/>
          <w:bCs w:val="0"/>
          <w:sz w:val="24"/>
          <w:szCs w:val="24"/>
        </w:rPr>
        <w:br w:type="page"/>
      </w:r>
      <w:bookmarkStart w:id="33" w:name="_Toc418525831"/>
      <w:r>
        <w:rPr>
          <w:sz w:val="24"/>
          <w:szCs w:val="24"/>
        </w:rPr>
        <w:lastRenderedPageBreak/>
        <w:t>APÊNDICES</w:t>
      </w:r>
      <w:r>
        <w:rPr>
          <w:sz w:val="24"/>
          <w:szCs w:val="24"/>
          <w:lang w:val="pt-BR"/>
        </w:rPr>
        <w:t xml:space="preserve"> C – </w:t>
      </w:r>
      <w:r>
        <w:rPr>
          <w:sz w:val="24"/>
          <w:szCs w:val="24"/>
        </w:rPr>
        <w:t>DIAGRAM</w:t>
      </w:r>
      <w:r>
        <w:rPr>
          <w:sz w:val="24"/>
          <w:szCs w:val="24"/>
          <w:lang w:val="pt-BR"/>
        </w:rPr>
        <w:t xml:space="preserve">A </w:t>
      </w:r>
      <w:r>
        <w:rPr>
          <w:sz w:val="24"/>
          <w:szCs w:val="24"/>
        </w:rPr>
        <w:t>E ESPECIFICAÇÃO</w:t>
      </w:r>
      <w:r>
        <w:rPr>
          <w:sz w:val="24"/>
          <w:szCs w:val="24"/>
          <w:lang w:val="pt-BR"/>
        </w:rPr>
        <w:t xml:space="preserve"> DE </w:t>
      </w:r>
      <w:r>
        <w:rPr>
          <w:sz w:val="24"/>
          <w:szCs w:val="24"/>
        </w:rPr>
        <w:t>CASO DE USO</w:t>
      </w:r>
      <w:bookmarkEnd w:id="33"/>
    </w:p>
    <w:p w:rsidR="00EE1492" w:rsidRDefault="00EE1492" w:rsidP="00EE1492">
      <w:pPr>
        <w:rPr>
          <w:lang w:eastAsia="x-none"/>
        </w:rPr>
      </w:pPr>
    </w:p>
    <w:p w:rsidR="00EE1492" w:rsidRDefault="00EE1492" w:rsidP="00EE1492">
      <w:pPr>
        <w:spacing w:after="0" w:line="240" w:lineRule="auto"/>
        <w:jc w:val="center"/>
        <w:rPr>
          <w:rFonts w:ascii="Arial" w:hAnsi="Arial" w:cs="Arial"/>
          <w:b/>
          <w:bCs/>
          <w:color w:val="000000"/>
          <w:sz w:val="36"/>
          <w:szCs w:val="36"/>
        </w:rPr>
      </w:pPr>
      <w:r>
        <w:rPr>
          <w:rFonts w:ascii="Arial" w:hAnsi="Arial" w:cs="Arial"/>
          <w:b/>
          <w:bCs/>
          <w:color w:val="000000"/>
          <w:sz w:val="36"/>
          <w:szCs w:val="36"/>
        </w:rPr>
        <w:t>Diagrama de Casos de Uso</w:t>
      </w:r>
    </w:p>
    <w:p w:rsidR="00EE1492" w:rsidRDefault="00EE1492" w:rsidP="00EE1492">
      <w:pPr>
        <w:spacing w:after="0" w:line="240" w:lineRule="auto"/>
        <w:jc w:val="center"/>
        <w:rPr>
          <w:rFonts w:ascii="Arial" w:hAnsi="Arial" w:cs="Arial"/>
          <w:b/>
          <w:bCs/>
          <w:color w:val="000000"/>
          <w:sz w:val="36"/>
          <w:szCs w:val="36"/>
        </w:rPr>
      </w:pPr>
    </w:p>
    <w:p w:rsidR="00EE1492" w:rsidRDefault="00EE1492" w:rsidP="00EE1492">
      <w:pPr>
        <w:rPr>
          <w:rFonts w:ascii="Arial" w:hAnsi="Arial" w:cs="Arial"/>
          <w:b/>
          <w:bCs/>
          <w:color w:val="000000"/>
          <w:sz w:val="36"/>
          <w:szCs w:val="36"/>
        </w:rPr>
      </w:pPr>
      <w:r>
        <w:rPr>
          <w:rFonts w:ascii="Arial" w:hAnsi="Arial" w:cs="Arial"/>
          <w:b/>
          <w:noProof/>
          <w:color w:val="000000"/>
          <w:sz w:val="36"/>
          <w:szCs w:val="36"/>
        </w:rPr>
        <w:drawing>
          <wp:inline distT="0" distB="0" distL="0" distR="0">
            <wp:extent cx="5400675" cy="47053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4705350"/>
                    </a:xfrm>
                    <a:prstGeom prst="rect">
                      <a:avLst/>
                    </a:prstGeom>
                    <a:noFill/>
                    <a:ln>
                      <a:noFill/>
                    </a:ln>
                  </pic:spPr>
                </pic:pic>
              </a:graphicData>
            </a:graphic>
          </wp:inline>
        </w:drawing>
      </w:r>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proofErr w:type="spellStart"/>
      <w:r>
        <w:rPr>
          <w:rFonts w:ascii="Times New Roman" w:hAnsi="Times New Roman"/>
          <w:szCs w:val="32"/>
        </w:rPr>
        <w:lastRenderedPageBreak/>
        <w:t>Login</w:t>
      </w:r>
      <w:proofErr w:type="spellEnd"/>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bookmarkStart w:id="34" w:name="_Toc416100914"/>
      <w:r>
        <w:rPr>
          <w:sz w:val="24"/>
          <w:szCs w:val="24"/>
        </w:rPr>
        <w:t>Descrição</w:t>
      </w:r>
      <w:bookmarkEnd w:id="34"/>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e direcionar o acesso de acordo com o perfil do usuário no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35" w:name="_Toc416100915"/>
      <w:r>
        <w:rPr>
          <w:rFonts w:ascii="Times New Roman" w:hAnsi="Times New Roman"/>
          <w:szCs w:val="24"/>
        </w:rPr>
        <w:t>Referências</w:t>
      </w:r>
      <w:bookmarkEnd w:id="35"/>
      <w:r>
        <w:rPr>
          <w:rFonts w:ascii="Times New Roman" w:hAnsi="Times New Roman"/>
          <w:szCs w:val="24"/>
        </w:rPr>
        <w:t xml:space="preserve">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36" w:name="_Toc416100916"/>
      <w:r>
        <w:rPr>
          <w:rFonts w:ascii="Times New Roman" w:hAnsi="Times New Roman"/>
          <w:szCs w:val="24"/>
        </w:rPr>
        <w:t>Atores</w:t>
      </w:r>
      <w:bookmarkEnd w:id="36"/>
    </w:p>
    <w:p w:rsidR="00EE1492" w:rsidRDefault="00EE1492" w:rsidP="00EE1492">
      <w:pPr>
        <w:pStyle w:val="UCS-Nivel2"/>
        <w:numPr>
          <w:ilvl w:val="1"/>
          <w:numId w:val="12"/>
        </w:numPr>
        <w:tabs>
          <w:tab w:val="clear" w:pos="792"/>
        </w:tabs>
        <w:rPr>
          <w:rFonts w:ascii="Times New Roman" w:hAnsi="Times New Roman"/>
          <w:sz w:val="24"/>
          <w:szCs w:val="24"/>
        </w:rPr>
      </w:pPr>
      <w:bookmarkStart w:id="37" w:name="_Toc416100917"/>
      <w:r>
        <w:rPr>
          <w:rFonts w:ascii="Times New Roman" w:hAnsi="Times New Roman"/>
          <w:sz w:val="24"/>
          <w:szCs w:val="24"/>
        </w:rPr>
        <w:t>Gerente</w:t>
      </w:r>
      <w:bookmarkEnd w:id="37"/>
    </w:p>
    <w:p w:rsidR="00EE1492" w:rsidRDefault="00EE1492" w:rsidP="00EE1492">
      <w:pPr>
        <w:pStyle w:val="UCS-CorpodeTexto2"/>
        <w:rPr>
          <w:rFonts w:ascii="Times New Roman" w:hAnsi="Times New Roman"/>
          <w:sz w:val="24"/>
          <w:szCs w:val="24"/>
        </w:rPr>
      </w:pPr>
      <w:r>
        <w:rPr>
          <w:rFonts w:ascii="Times New Roman" w:hAnsi="Times New Roman"/>
          <w:sz w:val="24"/>
          <w:szCs w:val="24"/>
        </w:rPr>
        <w:t>Responsável por manter os usuários no sistema.</w:t>
      </w:r>
    </w:p>
    <w:p w:rsidR="00EE1492" w:rsidRDefault="00EE1492" w:rsidP="00EE1492">
      <w:pPr>
        <w:pStyle w:val="UCS-CorpodeTexto2"/>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38" w:name="_Toc416100918"/>
      <w:r>
        <w:rPr>
          <w:rFonts w:ascii="Times New Roman" w:hAnsi="Times New Roman"/>
          <w:sz w:val="24"/>
          <w:szCs w:val="24"/>
        </w:rPr>
        <w:t>Atendente</w:t>
      </w:r>
      <w:bookmarkEnd w:id="38"/>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Atendente é responsável por registrar a entrada e saída dos veículos no estacionamento. </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39" w:name="_Toc416100919"/>
      <w:r>
        <w:rPr>
          <w:rFonts w:ascii="Times New Roman" w:hAnsi="Times New Roman"/>
          <w:szCs w:val="24"/>
        </w:rPr>
        <w:t>Fluxo de eventos</w:t>
      </w:r>
      <w:bookmarkEnd w:id="39"/>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40" w:name="_Toc416100920"/>
      <w:r>
        <w:rPr>
          <w:rFonts w:ascii="Times New Roman" w:hAnsi="Times New Roman"/>
          <w:sz w:val="24"/>
          <w:szCs w:val="24"/>
        </w:rPr>
        <w:t>Fluxo principal</w:t>
      </w:r>
      <w:bookmarkEnd w:id="40"/>
    </w:p>
    <w:p w:rsidR="00EE1492" w:rsidRDefault="00EE1492" w:rsidP="00EE1492">
      <w:pPr>
        <w:pStyle w:val="UCS-CorpodeTextoFluxoPrincipal"/>
        <w:rPr>
          <w:rFonts w:ascii="Times New Roman" w:hAnsi="Times New Roman"/>
          <w:sz w:val="24"/>
          <w:szCs w:val="24"/>
        </w:rPr>
      </w:pP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iniciado quando o ator acessa a tela de </w:t>
      </w:r>
      <w:proofErr w:type="spellStart"/>
      <w:r>
        <w:rPr>
          <w:rFonts w:ascii="Times New Roman" w:hAnsi="Times New Roman"/>
          <w:sz w:val="24"/>
          <w:szCs w:val="24"/>
        </w:rPr>
        <w:t>login</w:t>
      </w:r>
      <w:proofErr w:type="spellEnd"/>
      <w:r>
        <w:rPr>
          <w:rFonts w:ascii="Times New Roman" w:hAnsi="Times New Roman"/>
          <w:sz w:val="24"/>
          <w:szCs w:val="24"/>
        </w:rPr>
        <w:t xml:space="preserve"> do sistema.</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ator informa </w:t>
      </w:r>
      <w:proofErr w:type="spellStart"/>
      <w:r>
        <w:rPr>
          <w:rFonts w:ascii="Times New Roman" w:hAnsi="Times New Roman"/>
          <w:sz w:val="24"/>
          <w:szCs w:val="24"/>
        </w:rPr>
        <w:t>login</w:t>
      </w:r>
      <w:proofErr w:type="spellEnd"/>
      <w:r>
        <w:rPr>
          <w:rFonts w:ascii="Times New Roman" w:hAnsi="Times New Roman"/>
          <w:sz w:val="24"/>
          <w:szCs w:val="24"/>
        </w:rPr>
        <w:t xml:space="preserve"> e senha. </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valida os dados e direciona ao perfil correspondente. (E1) (E2)</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o menu principal.</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encerrado.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41" w:name="_Toc416100921"/>
      <w:bookmarkStart w:id="42" w:name="_Toc12873125"/>
      <w:r>
        <w:rPr>
          <w:rFonts w:ascii="Times New Roman" w:hAnsi="Times New Roman"/>
          <w:sz w:val="24"/>
          <w:szCs w:val="24"/>
        </w:rPr>
        <w:t>Fluxos alternativos</w:t>
      </w:r>
      <w:bookmarkEnd w:id="41"/>
      <w:bookmarkEnd w:id="42"/>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43" w:name="_Toc416100922"/>
      <w:r>
        <w:rPr>
          <w:rFonts w:ascii="Times New Roman" w:hAnsi="Times New Roman"/>
          <w:sz w:val="24"/>
          <w:szCs w:val="24"/>
        </w:rPr>
        <w:t>Fluxos de Exceção</w:t>
      </w:r>
      <w:bookmarkEnd w:id="43"/>
    </w:p>
    <w:p w:rsidR="00EE1492" w:rsidRDefault="00EE1492" w:rsidP="00EE1492">
      <w:pPr>
        <w:pStyle w:val="Ttulo5"/>
        <w:keepNext w:val="0"/>
        <w:keepLines w:val="0"/>
        <w:widowControl w:val="0"/>
        <w:numPr>
          <w:ilvl w:val="0"/>
          <w:numId w:val="46"/>
        </w:numPr>
        <w:spacing w:before="120" w:after="60" w:line="240" w:lineRule="atLeast"/>
        <w:rPr>
          <w:rFonts w:ascii="Times New Roman" w:hAnsi="Times New Roman" w:cs="Times New Roman"/>
          <w:sz w:val="24"/>
          <w:szCs w:val="24"/>
        </w:rPr>
      </w:pPr>
      <w:bookmarkStart w:id="44" w:name="_Toc416100923"/>
      <w:r>
        <w:rPr>
          <w:rFonts w:ascii="Times New Roman" w:hAnsi="Times New Roman" w:cs="Times New Roman"/>
          <w:sz w:val="24"/>
          <w:szCs w:val="24"/>
        </w:rPr>
        <w:t>Campos obrigatórios</w:t>
      </w:r>
      <w:bookmarkEnd w:id="44"/>
    </w:p>
    <w:p w:rsidR="00EE1492" w:rsidRDefault="00EE1492" w:rsidP="00EE1492">
      <w:pPr>
        <w:pStyle w:val="UCS-FluxoExcecao"/>
        <w:numPr>
          <w:ilvl w:val="1"/>
          <w:numId w:val="46"/>
        </w:numPr>
        <w:textAlignment w:val="baseline"/>
        <w:rPr>
          <w:rFonts w:ascii="Times New Roman" w:hAnsi="Times New Roman"/>
          <w:sz w:val="24"/>
          <w:szCs w:val="24"/>
        </w:rPr>
      </w:pPr>
      <w:r>
        <w:rPr>
          <w:rFonts w:ascii="Times New Roman" w:hAnsi="Times New Roman"/>
          <w:sz w:val="24"/>
          <w:szCs w:val="24"/>
        </w:rPr>
        <w:t>O sistema verifica que os campos obrigatórios não foram informados. (RA1)</w:t>
      </w:r>
    </w:p>
    <w:p w:rsidR="00EE1492" w:rsidRDefault="00EE1492" w:rsidP="00EE1492">
      <w:pPr>
        <w:pStyle w:val="UCS-FluxoExcecao"/>
        <w:numPr>
          <w:ilvl w:val="1"/>
          <w:numId w:val="46"/>
        </w:numPr>
        <w:textAlignment w:val="baseline"/>
        <w:rPr>
          <w:rFonts w:ascii="Times New Roman" w:hAnsi="Times New Roman"/>
          <w:sz w:val="24"/>
          <w:szCs w:val="24"/>
        </w:rPr>
      </w:pPr>
      <w:r>
        <w:rPr>
          <w:rFonts w:ascii="Times New Roman" w:hAnsi="Times New Roman"/>
          <w:sz w:val="24"/>
          <w:szCs w:val="24"/>
        </w:rPr>
        <w:t>O sistema apresenta a mensagem: “Campos obrigatórios não informados! ”</w:t>
      </w:r>
    </w:p>
    <w:p w:rsidR="00EE1492" w:rsidRDefault="00EE1492" w:rsidP="00EE1492">
      <w:pPr>
        <w:pStyle w:val="UCS-FluxoExcecao"/>
        <w:tabs>
          <w:tab w:val="clear" w:pos="1758"/>
          <w:tab w:val="left" w:pos="2268"/>
        </w:tabs>
        <w:ind w:left="2268" w:hanging="708"/>
        <w:rPr>
          <w:rFonts w:ascii="Times New Roman" w:hAnsi="Times New Roman"/>
          <w:sz w:val="24"/>
          <w:szCs w:val="24"/>
        </w:rPr>
      </w:pPr>
    </w:p>
    <w:p w:rsidR="00EE1492" w:rsidRDefault="00EE1492" w:rsidP="00EE1492">
      <w:pPr>
        <w:pStyle w:val="Ttulo5"/>
        <w:keepNext w:val="0"/>
        <w:keepLines w:val="0"/>
        <w:widowControl w:val="0"/>
        <w:numPr>
          <w:ilvl w:val="0"/>
          <w:numId w:val="46"/>
        </w:numPr>
        <w:spacing w:before="120" w:after="60" w:line="240" w:lineRule="atLeast"/>
        <w:rPr>
          <w:rFonts w:ascii="Times New Roman" w:hAnsi="Times New Roman" w:cs="Times New Roman"/>
          <w:sz w:val="24"/>
          <w:szCs w:val="24"/>
        </w:rPr>
      </w:pPr>
      <w:r>
        <w:rPr>
          <w:rFonts w:ascii="Times New Roman" w:hAnsi="Times New Roman" w:cs="Times New Roman"/>
          <w:sz w:val="24"/>
          <w:szCs w:val="24"/>
        </w:rPr>
        <w:t xml:space="preserve"> </w:t>
      </w:r>
      <w:bookmarkStart w:id="45" w:name="_Toc416100924"/>
      <w:r>
        <w:rPr>
          <w:rFonts w:ascii="Times New Roman" w:hAnsi="Times New Roman" w:cs="Times New Roman"/>
          <w:sz w:val="24"/>
          <w:szCs w:val="24"/>
        </w:rPr>
        <w:t>Dados não encontrados</w:t>
      </w:r>
      <w:bookmarkEnd w:id="45"/>
    </w:p>
    <w:p w:rsidR="00EE1492" w:rsidRDefault="00EE1492" w:rsidP="00EE1492">
      <w:pPr>
        <w:pStyle w:val="UCS-FluxoExcecao"/>
        <w:numPr>
          <w:ilvl w:val="1"/>
          <w:numId w:val="46"/>
        </w:numPr>
        <w:textAlignment w:val="baseline"/>
        <w:rPr>
          <w:rFonts w:ascii="Times New Roman" w:hAnsi="Times New Roman"/>
          <w:sz w:val="24"/>
          <w:szCs w:val="24"/>
        </w:rPr>
      </w:pPr>
      <w:r>
        <w:rPr>
          <w:rFonts w:ascii="Times New Roman" w:hAnsi="Times New Roman"/>
          <w:sz w:val="24"/>
          <w:szCs w:val="24"/>
        </w:rPr>
        <w:t>O sistema verifica que os dados informados não constam no banco de dados.</w:t>
      </w:r>
    </w:p>
    <w:p w:rsidR="00EE1492" w:rsidRDefault="00EE1492" w:rsidP="00EE1492">
      <w:pPr>
        <w:pStyle w:val="UCS-FluxoExcecao"/>
        <w:numPr>
          <w:ilvl w:val="1"/>
          <w:numId w:val="46"/>
        </w:numPr>
        <w:textAlignment w:val="baseline"/>
        <w:rPr>
          <w:rFonts w:ascii="Times New Roman" w:hAnsi="Times New Roman"/>
          <w:sz w:val="24"/>
          <w:szCs w:val="24"/>
        </w:rPr>
      </w:pPr>
      <w:r>
        <w:rPr>
          <w:rFonts w:ascii="Times New Roman" w:hAnsi="Times New Roman"/>
          <w:sz w:val="24"/>
          <w:szCs w:val="24"/>
        </w:rPr>
        <w:t>O sistema apresenta a mensagem: “Dados informados não encontrados! ”</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bookmarkStart w:id="46" w:name="_Toc416100925"/>
      <w:r>
        <w:rPr>
          <w:rFonts w:ascii="Times New Roman" w:hAnsi="Times New Roman"/>
          <w:szCs w:val="24"/>
        </w:rPr>
        <w:t>Regras de Negócio</w:t>
      </w:r>
      <w:bookmarkEnd w:id="46"/>
    </w:p>
    <w:p w:rsidR="00EE1492" w:rsidRDefault="00EE1492" w:rsidP="00EE1492">
      <w:pPr>
        <w:pStyle w:val="Ttulo2"/>
        <w:widowControl w:val="0"/>
        <w:numPr>
          <w:ilvl w:val="1"/>
          <w:numId w:val="12"/>
        </w:numPr>
        <w:spacing w:before="0" w:after="0" w:line="240" w:lineRule="atLeast"/>
        <w:rPr>
          <w:sz w:val="24"/>
          <w:szCs w:val="24"/>
        </w:rPr>
      </w:pPr>
      <w:bookmarkStart w:id="47" w:name="_Toc416100926"/>
      <w:r>
        <w:rPr>
          <w:sz w:val="24"/>
          <w:szCs w:val="24"/>
        </w:rPr>
        <w:t>Regra de Apresentação.</w:t>
      </w:r>
      <w:bookmarkEnd w:id="47"/>
    </w:p>
    <w:p w:rsidR="00EE1492" w:rsidRDefault="00EE1492" w:rsidP="00EE1492">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RA1 Todos os campos devem ser preenchidos.</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bookmarkStart w:id="48" w:name="_Toc416100927"/>
      <w:bookmarkStart w:id="49" w:name="_Toc33941912"/>
      <w:r>
        <w:rPr>
          <w:sz w:val="24"/>
          <w:szCs w:val="24"/>
        </w:rPr>
        <w:t>Regra de Negócio</w:t>
      </w:r>
      <w:bookmarkEnd w:id="48"/>
      <w:bookmarkEnd w:id="49"/>
    </w:p>
    <w:p w:rsidR="00EE1492" w:rsidRDefault="00EE1492" w:rsidP="00EE1492">
      <w:pP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Não se aplica.</w:t>
      </w:r>
    </w:p>
    <w:p w:rsidR="00EE1492" w:rsidRDefault="00EE1492" w:rsidP="00EE1492">
      <w:pPr>
        <w:pStyle w:val="Ttulo1"/>
        <w:widowControl w:val="0"/>
        <w:numPr>
          <w:ilvl w:val="0"/>
          <w:numId w:val="12"/>
        </w:numPr>
        <w:spacing w:before="120" w:line="240" w:lineRule="atLeast"/>
        <w:rPr>
          <w:sz w:val="24"/>
          <w:szCs w:val="24"/>
        </w:rPr>
      </w:pPr>
      <w:bookmarkStart w:id="50" w:name="_Toc416100928"/>
      <w:r>
        <w:rPr>
          <w:sz w:val="24"/>
          <w:szCs w:val="24"/>
        </w:rPr>
        <w:t>Requisitos Especiais</w:t>
      </w:r>
      <w:bookmarkEnd w:id="50"/>
    </w:p>
    <w:p w:rsidR="00EE1492" w:rsidRDefault="00EE1492" w:rsidP="00EE1492">
      <w:pPr>
        <w:pStyle w:val="Ttulo2"/>
        <w:widowControl w:val="0"/>
        <w:numPr>
          <w:ilvl w:val="1"/>
          <w:numId w:val="12"/>
        </w:numPr>
        <w:spacing w:before="0" w:after="0" w:line="240" w:lineRule="atLeast"/>
        <w:rPr>
          <w:b w:val="0"/>
          <w:sz w:val="24"/>
          <w:szCs w:val="24"/>
        </w:rPr>
      </w:pPr>
      <w:r>
        <w:rPr>
          <w:b w:val="0"/>
          <w:sz w:val="24"/>
          <w:szCs w:val="24"/>
        </w:rPr>
        <w:t>Não se aplica.</w:t>
      </w:r>
    </w:p>
    <w:p w:rsidR="00EE1492" w:rsidRDefault="00EE1492" w:rsidP="00EE1492">
      <w:pPr>
        <w:rPr>
          <w:rFonts w:ascii="Times New Roman" w:hAnsi="Times New Roman"/>
          <w:sz w:val="24"/>
          <w:szCs w:val="24"/>
        </w:rPr>
      </w:pPr>
    </w:p>
    <w:p w:rsidR="00EE1492" w:rsidRDefault="00EE1492" w:rsidP="00EE1492">
      <w:pPr>
        <w:pStyle w:val="UCS-TtuloPECNivel1"/>
        <w:numPr>
          <w:ilvl w:val="0"/>
          <w:numId w:val="12"/>
        </w:numPr>
        <w:rPr>
          <w:rFonts w:ascii="Times New Roman" w:hAnsi="Times New Roman"/>
          <w:szCs w:val="24"/>
        </w:rPr>
      </w:pPr>
      <w:bookmarkStart w:id="51" w:name="_Toc416100929"/>
      <w:r>
        <w:rPr>
          <w:rFonts w:ascii="Times New Roman" w:hAnsi="Times New Roman"/>
          <w:szCs w:val="24"/>
        </w:rPr>
        <w:t>Pré-condições</w:t>
      </w:r>
      <w:bookmarkEnd w:id="51"/>
    </w:p>
    <w:p w:rsidR="00EE1492" w:rsidRDefault="00EE1492" w:rsidP="00EE1492">
      <w:pPr>
        <w:pStyle w:val="Ttulo2"/>
        <w:widowControl w:val="0"/>
        <w:numPr>
          <w:ilvl w:val="1"/>
          <w:numId w:val="12"/>
        </w:numPr>
        <w:spacing w:before="0" w:after="0" w:line="240" w:lineRule="atLeast"/>
        <w:rPr>
          <w:b w:val="0"/>
          <w:sz w:val="24"/>
          <w:szCs w:val="24"/>
        </w:rPr>
      </w:pPr>
      <w:bookmarkStart w:id="52" w:name="_Toc416100930"/>
      <w:bookmarkStart w:id="53" w:name="_Toc415670283"/>
      <w:r>
        <w:rPr>
          <w:b w:val="0"/>
          <w:sz w:val="24"/>
          <w:szCs w:val="24"/>
        </w:rPr>
        <w:t>O ator deverá estar devidamente cadastrado no sistema.</w:t>
      </w:r>
      <w:bookmarkEnd w:id="52"/>
      <w:bookmarkEnd w:id="53"/>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54" w:name="_Toc416100931"/>
      <w:r>
        <w:rPr>
          <w:rFonts w:ascii="Times New Roman" w:hAnsi="Times New Roman"/>
          <w:szCs w:val="24"/>
        </w:rPr>
        <w:t>Pós-condições</w:t>
      </w:r>
      <w:bookmarkEnd w:id="54"/>
    </w:p>
    <w:p w:rsidR="00EE1492" w:rsidRDefault="00EE1492" w:rsidP="00EE1492">
      <w:pPr>
        <w:pStyle w:val="Ttulo2"/>
        <w:widowControl w:val="0"/>
        <w:numPr>
          <w:ilvl w:val="1"/>
          <w:numId w:val="12"/>
        </w:numPr>
        <w:spacing w:before="0" w:after="0" w:line="240" w:lineRule="atLeast"/>
        <w:rPr>
          <w:b w:val="0"/>
          <w:sz w:val="24"/>
          <w:szCs w:val="24"/>
        </w:rPr>
      </w:pPr>
      <w:bookmarkStart w:id="55" w:name="_Toc416100932"/>
      <w:bookmarkStart w:id="56" w:name="_Toc415670285"/>
      <w:r>
        <w:rPr>
          <w:b w:val="0"/>
          <w:sz w:val="24"/>
          <w:szCs w:val="24"/>
        </w:rPr>
        <w:t>Registro do usuário deverá ser mantido no sistema.</w:t>
      </w:r>
      <w:bookmarkEnd w:id="55"/>
      <w:bookmarkEnd w:id="56"/>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57" w:name="_Toc416100933"/>
      <w:r>
        <w:rPr>
          <w:rFonts w:ascii="Times New Roman" w:hAnsi="Times New Roman"/>
          <w:szCs w:val="24"/>
        </w:rPr>
        <w:t>Pontos de extensão</w:t>
      </w:r>
      <w:bookmarkEnd w:id="57"/>
    </w:p>
    <w:p w:rsidR="00EE1492" w:rsidRDefault="00EE1492" w:rsidP="00EE1492">
      <w:pPr>
        <w:pStyle w:val="Ttulo2"/>
        <w:widowControl w:val="0"/>
        <w:numPr>
          <w:ilvl w:val="1"/>
          <w:numId w:val="12"/>
        </w:numPr>
        <w:spacing w:before="0" w:after="0" w:line="240" w:lineRule="atLeast"/>
        <w:rPr>
          <w:b w:val="0"/>
          <w:sz w:val="24"/>
          <w:szCs w:val="24"/>
        </w:rPr>
      </w:pPr>
      <w:r>
        <w:rPr>
          <w:b w:val="0"/>
          <w:sz w:val="24"/>
          <w:szCs w:val="24"/>
        </w:rPr>
        <w:t>Não se aplica.</w:t>
      </w:r>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r>
        <w:rPr>
          <w:rFonts w:ascii="Times New Roman" w:hAnsi="Times New Roman"/>
          <w:szCs w:val="32"/>
        </w:rPr>
        <w:lastRenderedPageBreak/>
        <w:t>Registrar Entrada</w:t>
      </w:r>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bookmarkStart w:id="58" w:name="_Toc416101268"/>
      <w:r>
        <w:rPr>
          <w:sz w:val="24"/>
          <w:szCs w:val="24"/>
        </w:rPr>
        <w:t>Descrição</w:t>
      </w:r>
      <w:bookmarkEnd w:id="58"/>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incluir o registro de entrada de veículos no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59" w:name="_Toc416101269"/>
      <w:r>
        <w:rPr>
          <w:rFonts w:ascii="Times New Roman" w:hAnsi="Times New Roman"/>
          <w:szCs w:val="24"/>
        </w:rPr>
        <w:t>Referências</w:t>
      </w:r>
      <w:bookmarkEnd w:id="59"/>
      <w:r>
        <w:rPr>
          <w:rFonts w:ascii="Times New Roman" w:hAnsi="Times New Roman"/>
          <w:szCs w:val="24"/>
        </w:rPr>
        <w:t xml:space="preserve">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60" w:name="_Toc416101270"/>
      <w:r>
        <w:rPr>
          <w:rFonts w:ascii="Times New Roman" w:hAnsi="Times New Roman"/>
          <w:szCs w:val="24"/>
        </w:rPr>
        <w:t>Atores</w:t>
      </w:r>
      <w:bookmarkEnd w:id="60"/>
    </w:p>
    <w:p w:rsidR="00EE1492" w:rsidRDefault="00EE1492" w:rsidP="00EE1492">
      <w:pPr>
        <w:pStyle w:val="UCS-Nivel2"/>
        <w:numPr>
          <w:ilvl w:val="1"/>
          <w:numId w:val="12"/>
        </w:numPr>
        <w:tabs>
          <w:tab w:val="clear" w:pos="792"/>
        </w:tabs>
        <w:rPr>
          <w:rFonts w:ascii="Times New Roman" w:hAnsi="Times New Roman"/>
          <w:sz w:val="24"/>
          <w:szCs w:val="24"/>
        </w:rPr>
      </w:pPr>
      <w:bookmarkStart w:id="61" w:name="_Toc416101271"/>
      <w:r>
        <w:rPr>
          <w:rFonts w:ascii="Times New Roman" w:hAnsi="Times New Roman"/>
          <w:sz w:val="24"/>
          <w:szCs w:val="24"/>
        </w:rPr>
        <w:t>Atendente</w:t>
      </w:r>
      <w:bookmarkEnd w:id="61"/>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Atendente é o responsável em registrar a entrada dos veículos 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62" w:name="_Toc416101272"/>
      <w:r>
        <w:rPr>
          <w:rFonts w:ascii="Times New Roman" w:hAnsi="Times New Roman"/>
          <w:szCs w:val="24"/>
        </w:rPr>
        <w:t>Fluxo de eventos</w:t>
      </w:r>
      <w:bookmarkEnd w:id="62"/>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63" w:name="_Toc416101273"/>
      <w:r>
        <w:rPr>
          <w:rFonts w:ascii="Times New Roman" w:hAnsi="Times New Roman"/>
          <w:sz w:val="24"/>
          <w:szCs w:val="24"/>
        </w:rPr>
        <w:t>Fluxo principal</w:t>
      </w:r>
      <w:bookmarkEnd w:id="63"/>
    </w:p>
    <w:p w:rsidR="00EE1492" w:rsidRDefault="00EE1492" w:rsidP="00EE1492">
      <w:pPr>
        <w:pStyle w:val="UCS-CorpodeTextoFluxoPrincipal"/>
        <w:rPr>
          <w:rFonts w:ascii="Times New Roman" w:hAnsi="Times New Roman"/>
          <w:sz w:val="24"/>
          <w:szCs w:val="24"/>
        </w:rPr>
      </w:pPr>
    </w:p>
    <w:p w:rsidR="0064276D" w:rsidRPr="0064276D" w:rsidRDefault="00EE1492" w:rsidP="0064276D">
      <w:pPr>
        <w:pStyle w:val="UCS-PassosFluxoPrincipal"/>
        <w:rPr>
          <w:rFonts w:ascii="Times New Roman" w:hAnsi="Times New Roman"/>
          <w:sz w:val="24"/>
          <w:szCs w:val="24"/>
        </w:rPr>
      </w:pPr>
      <w:r>
        <w:rPr>
          <w:rFonts w:ascii="Times New Roman" w:hAnsi="Times New Roman"/>
          <w:sz w:val="24"/>
          <w:szCs w:val="24"/>
        </w:rPr>
        <w:t xml:space="preserve"> O caso de uso é iniciado quando o ator </w:t>
      </w:r>
      <w:r w:rsidR="0064276D">
        <w:rPr>
          <w:rFonts w:ascii="Times New Roman" w:hAnsi="Times New Roman"/>
          <w:sz w:val="24"/>
          <w:szCs w:val="24"/>
        </w:rPr>
        <w:t>clica</w:t>
      </w:r>
      <w:r>
        <w:rPr>
          <w:rFonts w:ascii="Times New Roman" w:hAnsi="Times New Roman"/>
          <w:sz w:val="24"/>
          <w:szCs w:val="24"/>
        </w:rPr>
        <w:t xml:space="preserve"> a </w:t>
      </w:r>
      <w:r w:rsidR="0064276D">
        <w:rPr>
          <w:rFonts w:ascii="Times New Roman" w:hAnsi="Times New Roman"/>
          <w:sz w:val="24"/>
          <w:szCs w:val="24"/>
        </w:rPr>
        <w:t xml:space="preserve">botão </w:t>
      </w:r>
      <w:r>
        <w:rPr>
          <w:rFonts w:ascii="Times New Roman" w:hAnsi="Times New Roman"/>
          <w:sz w:val="24"/>
          <w:szCs w:val="24"/>
        </w:rPr>
        <w:t xml:space="preserve">Entrada </w:t>
      </w:r>
      <w:r w:rsidR="0064276D">
        <w:rPr>
          <w:rFonts w:ascii="Times New Roman" w:hAnsi="Times New Roman"/>
          <w:sz w:val="24"/>
          <w:szCs w:val="24"/>
        </w:rPr>
        <w:t>da tela principal.</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tela de Registrar Entrada para o ator.</w:t>
      </w:r>
    </w:p>
    <w:p w:rsidR="0064276D" w:rsidRDefault="0064276D"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O ator</w:t>
      </w:r>
      <w:r>
        <w:rPr>
          <w:rFonts w:ascii="Times New Roman" w:hAnsi="Times New Roman"/>
          <w:sz w:val="24"/>
          <w:szCs w:val="24"/>
        </w:rPr>
        <w:t xml:space="preserve"> vai tirar uma foto do veículo com a câmera já projetada para placa.</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ator informa os dados do veículo no formulário e aciona o botão </w:t>
      </w:r>
      <w:r w:rsidR="0064276D">
        <w:rPr>
          <w:rFonts w:ascii="Times New Roman" w:hAnsi="Times New Roman"/>
          <w:sz w:val="24"/>
          <w:szCs w:val="24"/>
        </w:rPr>
        <w:t>registrar. (</w:t>
      </w:r>
      <w:r>
        <w:rPr>
          <w:rFonts w:ascii="Times New Roman" w:hAnsi="Times New Roman"/>
          <w:sz w:val="24"/>
          <w:szCs w:val="24"/>
        </w:rPr>
        <w:t>RA1) (RN1)</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grava os dados. (E</w:t>
      </w:r>
      <w:r w:rsidR="0064276D">
        <w:rPr>
          <w:rFonts w:ascii="Times New Roman" w:hAnsi="Times New Roman"/>
          <w:sz w:val="24"/>
          <w:szCs w:val="24"/>
        </w:rPr>
        <w:t>1) (</w:t>
      </w:r>
      <w:r>
        <w:rPr>
          <w:rFonts w:ascii="Times New Roman" w:hAnsi="Times New Roman"/>
          <w:sz w:val="24"/>
          <w:szCs w:val="24"/>
        </w:rPr>
        <w:t>PE1)</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mensagem: “Registrado com </w:t>
      </w:r>
      <w:r w:rsidR="0064276D">
        <w:rPr>
          <w:rFonts w:ascii="Times New Roman" w:hAnsi="Times New Roman"/>
          <w:sz w:val="24"/>
          <w:szCs w:val="24"/>
        </w:rPr>
        <w:t>sucesso! ”</w:t>
      </w:r>
      <w:r>
        <w:rPr>
          <w:rFonts w:ascii="Times New Roman" w:hAnsi="Times New Roman"/>
          <w:sz w:val="24"/>
          <w:szCs w:val="24"/>
        </w:rPr>
        <w:t>.</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finalizado.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64" w:name="_Toc416101274"/>
      <w:r>
        <w:rPr>
          <w:rFonts w:ascii="Times New Roman" w:hAnsi="Times New Roman"/>
          <w:sz w:val="24"/>
          <w:szCs w:val="24"/>
        </w:rPr>
        <w:t>Fluxos alternativos</w:t>
      </w:r>
      <w:bookmarkEnd w:id="64"/>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65" w:name="_Toc416101275"/>
      <w:r>
        <w:rPr>
          <w:rFonts w:ascii="Times New Roman" w:hAnsi="Times New Roman"/>
          <w:sz w:val="24"/>
          <w:szCs w:val="24"/>
        </w:rPr>
        <w:t>Fluxos de Exceção</w:t>
      </w:r>
      <w:bookmarkEnd w:id="65"/>
    </w:p>
    <w:p w:rsidR="00EE1492" w:rsidRDefault="00EE1492" w:rsidP="00EE1492">
      <w:pPr>
        <w:pStyle w:val="UCS-FluxodeExcecaoNivel2"/>
        <w:numPr>
          <w:ilvl w:val="0"/>
          <w:numId w:val="46"/>
        </w:numPr>
        <w:tabs>
          <w:tab w:val="num" w:pos="1560"/>
        </w:tabs>
        <w:ind w:left="1560" w:hanging="567"/>
        <w:rPr>
          <w:rFonts w:ascii="Times New Roman" w:hAnsi="Times New Roman"/>
          <w:sz w:val="24"/>
          <w:szCs w:val="24"/>
        </w:rPr>
      </w:pPr>
      <w:r>
        <w:rPr>
          <w:rFonts w:ascii="Times New Roman" w:hAnsi="Times New Roman"/>
          <w:sz w:val="24"/>
          <w:szCs w:val="24"/>
        </w:rPr>
        <w:t>Dados incompletos</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identifica que o ator deixou de preencher algum campo obrigatório;</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apresenta a mensagem: “</w:t>
      </w:r>
      <w:r w:rsidR="0064276D">
        <w:rPr>
          <w:rFonts w:ascii="Times New Roman" w:hAnsi="Times New Roman"/>
          <w:sz w:val="24"/>
          <w:szCs w:val="24"/>
        </w:rPr>
        <w:t xml:space="preserve">Campos obrigatórios não informados! </w:t>
      </w:r>
      <w:r>
        <w:rPr>
          <w:rFonts w:ascii="Times New Roman" w:hAnsi="Times New Roman"/>
          <w:sz w:val="24"/>
          <w:szCs w:val="24"/>
        </w:rPr>
        <w:t>";</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retorna ao P3 do fluxo principal.</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bookmarkStart w:id="66" w:name="_Toc416101276"/>
      <w:r>
        <w:rPr>
          <w:rFonts w:ascii="Times New Roman" w:hAnsi="Times New Roman"/>
          <w:szCs w:val="24"/>
        </w:rPr>
        <w:lastRenderedPageBreak/>
        <w:t>Regras de Negócio</w:t>
      </w:r>
      <w:bookmarkEnd w:id="66"/>
    </w:p>
    <w:p w:rsidR="00EE1492" w:rsidRDefault="00EE1492" w:rsidP="00EE1492">
      <w:pPr>
        <w:pStyle w:val="Ttulo2"/>
        <w:widowControl w:val="0"/>
        <w:numPr>
          <w:ilvl w:val="1"/>
          <w:numId w:val="12"/>
        </w:numPr>
        <w:spacing w:before="0" w:after="0" w:line="240" w:lineRule="atLeast"/>
        <w:rPr>
          <w:sz w:val="24"/>
          <w:szCs w:val="24"/>
        </w:rPr>
      </w:pPr>
      <w:bookmarkStart w:id="67" w:name="_Toc416101277"/>
      <w:r>
        <w:rPr>
          <w:sz w:val="24"/>
          <w:szCs w:val="24"/>
        </w:rPr>
        <w:t>Regra de Apresentação</w:t>
      </w:r>
      <w:bookmarkEnd w:id="67"/>
    </w:p>
    <w:p w:rsidR="00EE1492" w:rsidRDefault="00EE1492" w:rsidP="00EE1492">
      <w:pPr>
        <w:pStyle w:val="UCS-ItensdetextoRegradeApresentacao"/>
        <w:ind w:left="2127" w:firstLine="0"/>
        <w:rPr>
          <w:rFonts w:ascii="Times New Roman" w:hAnsi="Times New Roman"/>
          <w:sz w:val="24"/>
          <w:szCs w:val="24"/>
        </w:rPr>
      </w:pPr>
      <w:r>
        <w:rPr>
          <w:rFonts w:ascii="Times New Roman" w:hAnsi="Times New Roman"/>
          <w:sz w:val="24"/>
          <w:szCs w:val="24"/>
        </w:rPr>
        <w:tab/>
        <w:t>RA1 O campo placa é obrigatório e deverá ser composto de 7 (sete) dígitos numéricos no formato (AAA</w:t>
      </w:r>
      <w:r w:rsidR="0064276D">
        <w:rPr>
          <w:rFonts w:ascii="Times New Roman" w:hAnsi="Times New Roman"/>
          <w:sz w:val="24"/>
          <w:szCs w:val="24"/>
        </w:rPr>
        <w:t>-</w:t>
      </w:r>
      <w:r>
        <w:rPr>
          <w:rFonts w:ascii="Times New Roman" w:hAnsi="Times New Roman"/>
          <w:sz w:val="24"/>
          <w:szCs w:val="24"/>
        </w:rPr>
        <w:t>9999).</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bookmarkStart w:id="68" w:name="_Toc416101278"/>
      <w:r>
        <w:rPr>
          <w:sz w:val="24"/>
          <w:szCs w:val="24"/>
        </w:rPr>
        <w:t>Regra de Negócio</w:t>
      </w:r>
      <w:bookmarkEnd w:id="68"/>
    </w:p>
    <w:p w:rsidR="00EE1492" w:rsidRDefault="00EE1492" w:rsidP="00EE1492">
      <w:pPr>
        <w:pStyle w:val="UCS-ItensdetextoRegraNegocial"/>
        <w:ind w:left="2127" w:firstLine="0"/>
        <w:rPr>
          <w:rFonts w:ascii="Times New Roman" w:hAnsi="Times New Roman"/>
          <w:sz w:val="24"/>
          <w:szCs w:val="24"/>
        </w:rPr>
      </w:pPr>
      <w:r>
        <w:rPr>
          <w:rFonts w:ascii="Times New Roman" w:hAnsi="Times New Roman"/>
          <w:sz w:val="24"/>
          <w:szCs w:val="24"/>
        </w:rPr>
        <w:t>RN1 Todos os campos devem ser preenchidos.</w:t>
      </w:r>
    </w:p>
    <w:p w:rsidR="00EE1492" w:rsidRDefault="00EE1492" w:rsidP="00EE1492">
      <w:pPr>
        <w:pStyle w:val="UCS-CorpodeTextoRN"/>
        <w:rPr>
          <w:rFonts w:ascii="Times New Roman" w:hAnsi="Times New Roman"/>
          <w:sz w:val="24"/>
          <w:szCs w:val="24"/>
        </w:rPr>
      </w:pPr>
    </w:p>
    <w:p w:rsidR="00EE1492" w:rsidRDefault="00EE1492" w:rsidP="00EE1492">
      <w:pPr>
        <w:pStyle w:val="Ttulo1"/>
        <w:widowControl w:val="0"/>
        <w:numPr>
          <w:ilvl w:val="0"/>
          <w:numId w:val="12"/>
        </w:numPr>
        <w:spacing w:before="120" w:line="240" w:lineRule="atLeast"/>
        <w:rPr>
          <w:sz w:val="24"/>
          <w:szCs w:val="24"/>
        </w:rPr>
      </w:pPr>
      <w:bookmarkStart w:id="69" w:name="_Toc416101279"/>
      <w:r>
        <w:rPr>
          <w:sz w:val="24"/>
          <w:szCs w:val="24"/>
        </w:rPr>
        <w:t>Requisitos Especiais</w:t>
      </w:r>
      <w:bookmarkEnd w:id="69"/>
    </w:p>
    <w:p w:rsidR="00EE1492" w:rsidRDefault="00EE1492" w:rsidP="00EE1492">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TtuloPECNivel1"/>
        <w:numPr>
          <w:ilvl w:val="0"/>
          <w:numId w:val="12"/>
        </w:numPr>
        <w:rPr>
          <w:rFonts w:ascii="Times New Roman" w:hAnsi="Times New Roman"/>
          <w:szCs w:val="24"/>
        </w:rPr>
      </w:pPr>
      <w:bookmarkStart w:id="70" w:name="_Toc416101280"/>
      <w:r>
        <w:rPr>
          <w:rFonts w:ascii="Times New Roman" w:hAnsi="Times New Roman"/>
          <w:szCs w:val="24"/>
        </w:rPr>
        <w:t>Pré-condições</w:t>
      </w:r>
      <w:bookmarkEnd w:id="70"/>
    </w:p>
    <w:p w:rsidR="00EE1492" w:rsidRDefault="00EE1492" w:rsidP="00EE1492">
      <w:pPr>
        <w:pStyle w:val="Ttulo2"/>
        <w:widowControl w:val="0"/>
        <w:numPr>
          <w:ilvl w:val="1"/>
          <w:numId w:val="12"/>
        </w:numPr>
        <w:spacing w:before="0" w:after="0" w:line="240" w:lineRule="atLeast"/>
        <w:rPr>
          <w:b w:val="0"/>
          <w:sz w:val="24"/>
          <w:szCs w:val="24"/>
        </w:rPr>
      </w:pPr>
      <w:bookmarkStart w:id="71" w:name="_Toc416101281"/>
      <w:bookmarkStart w:id="72" w:name="_Toc416099123"/>
      <w:r>
        <w:rPr>
          <w:b w:val="0"/>
          <w:sz w:val="24"/>
          <w:szCs w:val="24"/>
        </w:rPr>
        <w:t>O ator deverá estar devidamente cadastrado no sistema com perfil Atendente.</w:t>
      </w:r>
      <w:bookmarkEnd w:id="71"/>
      <w:bookmarkEnd w:id="72"/>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73" w:name="_Toc416101282"/>
      <w:r>
        <w:rPr>
          <w:rFonts w:ascii="Times New Roman" w:hAnsi="Times New Roman"/>
          <w:szCs w:val="24"/>
        </w:rPr>
        <w:t>Pós-condições</w:t>
      </w:r>
      <w:bookmarkEnd w:id="73"/>
    </w:p>
    <w:p w:rsidR="00EE1492" w:rsidRDefault="00EE1492" w:rsidP="00EE1492">
      <w:pPr>
        <w:pStyle w:val="Ttulo2"/>
        <w:widowControl w:val="0"/>
        <w:numPr>
          <w:ilvl w:val="1"/>
          <w:numId w:val="12"/>
        </w:numPr>
        <w:spacing w:before="0" w:after="0" w:line="240" w:lineRule="atLeast"/>
        <w:rPr>
          <w:b w:val="0"/>
          <w:sz w:val="24"/>
          <w:szCs w:val="24"/>
        </w:rPr>
      </w:pPr>
      <w:bookmarkStart w:id="74" w:name="_Toc416101283"/>
      <w:bookmarkStart w:id="75" w:name="_Toc416099125"/>
      <w:r>
        <w:rPr>
          <w:b w:val="0"/>
          <w:sz w:val="24"/>
          <w:szCs w:val="24"/>
        </w:rPr>
        <w:t>Registro do veículo mantido no sistema.</w:t>
      </w:r>
      <w:bookmarkEnd w:id="74"/>
      <w:bookmarkEnd w:id="75"/>
    </w:p>
    <w:p w:rsidR="00EE1492" w:rsidRDefault="00EE1492" w:rsidP="00EE1492">
      <w:pPr>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76" w:name="_Toc416101284"/>
      <w:r>
        <w:rPr>
          <w:rFonts w:ascii="Times New Roman" w:hAnsi="Times New Roman"/>
          <w:szCs w:val="24"/>
        </w:rPr>
        <w:t>Pontos de extensão</w:t>
      </w:r>
      <w:bookmarkEnd w:id="76"/>
    </w:p>
    <w:p w:rsidR="00EE1492" w:rsidRDefault="00EE1492" w:rsidP="00EE1492">
      <w:pPr>
        <w:pStyle w:val="UCS-Pos-CondicaoNivel2"/>
        <w:numPr>
          <w:ilvl w:val="0"/>
          <w:numId w:val="0"/>
        </w:numPr>
        <w:ind w:left="360"/>
        <w:rPr>
          <w:rFonts w:ascii="Times New Roman" w:hAnsi="Times New Roman"/>
          <w:b w:val="0"/>
          <w:sz w:val="24"/>
          <w:szCs w:val="24"/>
        </w:rPr>
      </w:pPr>
      <w:r>
        <w:rPr>
          <w:rFonts w:ascii="Times New Roman" w:hAnsi="Times New Roman"/>
          <w:sz w:val="24"/>
          <w:szCs w:val="24"/>
        </w:rPr>
        <w:t xml:space="preserve"> </w:t>
      </w:r>
      <w:bookmarkStart w:id="77" w:name="_Toc416101285"/>
      <w:bookmarkStart w:id="78" w:name="_Toc416099127"/>
      <w:bookmarkStart w:id="79" w:name="_Toc415670287"/>
      <w:proofErr w:type="gramStart"/>
      <w:r>
        <w:rPr>
          <w:rFonts w:ascii="Times New Roman" w:hAnsi="Times New Roman"/>
          <w:b w:val="0"/>
          <w:sz w:val="24"/>
          <w:szCs w:val="24"/>
        </w:rPr>
        <w:t>PE1 Emitir</w:t>
      </w:r>
      <w:proofErr w:type="gramEnd"/>
      <w:r>
        <w:rPr>
          <w:rFonts w:ascii="Times New Roman" w:hAnsi="Times New Roman"/>
          <w:b w:val="0"/>
          <w:sz w:val="24"/>
          <w:szCs w:val="24"/>
        </w:rPr>
        <w:t xml:space="preserve"> comprovante de estacionamento.</w:t>
      </w:r>
      <w:bookmarkEnd w:id="77"/>
      <w:bookmarkEnd w:id="78"/>
      <w:bookmarkEnd w:id="79"/>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r>
        <w:rPr>
          <w:rFonts w:ascii="Times New Roman" w:hAnsi="Times New Roman"/>
          <w:szCs w:val="32"/>
        </w:rPr>
        <w:lastRenderedPageBreak/>
        <w:t>Registrar Saída</w:t>
      </w:r>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bookmarkStart w:id="80" w:name="_Toc416100848"/>
      <w:r>
        <w:rPr>
          <w:sz w:val="24"/>
          <w:szCs w:val="24"/>
        </w:rPr>
        <w:t>Descrição</w:t>
      </w:r>
      <w:bookmarkEnd w:id="80"/>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o registro de saída de veículos no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81" w:name="_Toc416100849"/>
      <w:r>
        <w:rPr>
          <w:rFonts w:ascii="Times New Roman" w:hAnsi="Times New Roman"/>
          <w:szCs w:val="24"/>
        </w:rPr>
        <w:t>Referências</w:t>
      </w:r>
      <w:bookmarkEnd w:id="81"/>
      <w:r>
        <w:rPr>
          <w:rFonts w:ascii="Times New Roman" w:hAnsi="Times New Roman"/>
          <w:szCs w:val="24"/>
        </w:rPr>
        <w:t xml:space="preserve">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82" w:name="_Toc416100850"/>
      <w:r>
        <w:rPr>
          <w:rFonts w:ascii="Times New Roman" w:hAnsi="Times New Roman"/>
          <w:szCs w:val="24"/>
        </w:rPr>
        <w:t>Atores</w:t>
      </w:r>
      <w:bookmarkEnd w:id="82"/>
    </w:p>
    <w:p w:rsidR="00EE1492" w:rsidRDefault="00EE1492" w:rsidP="00EE1492">
      <w:pPr>
        <w:pStyle w:val="UCS-Nivel2"/>
        <w:numPr>
          <w:ilvl w:val="1"/>
          <w:numId w:val="12"/>
        </w:numPr>
        <w:tabs>
          <w:tab w:val="clear" w:pos="792"/>
        </w:tabs>
        <w:rPr>
          <w:rFonts w:ascii="Times New Roman" w:hAnsi="Times New Roman"/>
          <w:sz w:val="24"/>
          <w:szCs w:val="24"/>
        </w:rPr>
      </w:pPr>
      <w:bookmarkStart w:id="83" w:name="_Toc416100851"/>
      <w:r>
        <w:rPr>
          <w:rFonts w:ascii="Times New Roman" w:hAnsi="Times New Roman"/>
          <w:sz w:val="24"/>
          <w:szCs w:val="24"/>
        </w:rPr>
        <w:t>Atendente</w:t>
      </w:r>
      <w:bookmarkEnd w:id="83"/>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Atendente é o responsável em registrar a saída dos veículos 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84" w:name="_Toc416100852"/>
      <w:r>
        <w:rPr>
          <w:rFonts w:ascii="Times New Roman" w:hAnsi="Times New Roman"/>
          <w:szCs w:val="24"/>
        </w:rPr>
        <w:t>Fluxo de eventos</w:t>
      </w:r>
      <w:bookmarkEnd w:id="84"/>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85" w:name="_Toc416100853"/>
      <w:r>
        <w:rPr>
          <w:rFonts w:ascii="Times New Roman" w:hAnsi="Times New Roman"/>
          <w:sz w:val="24"/>
          <w:szCs w:val="24"/>
        </w:rPr>
        <w:t>Fluxo principal</w:t>
      </w:r>
      <w:bookmarkEnd w:id="85"/>
    </w:p>
    <w:p w:rsidR="00EE1492" w:rsidRDefault="00EE1492" w:rsidP="00EE1492">
      <w:pPr>
        <w:pStyle w:val="UCS-CorpodeTextoFluxoPrincipal"/>
        <w:rPr>
          <w:rFonts w:ascii="Times New Roman" w:hAnsi="Times New Roman"/>
          <w:sz w:val="24"/>
          <w:szCs w:val="24"/>
        </w:rPr>
      </w:pPr>
    </w:p>
    <w:p w:rsidR="00EE1492" w:rsidRDefault="00EE1492" w:rsidP="00EE1492">
      <w:pPr>
        <w:pStyle w:val="UCS-PassosFluxoPrincipal"/>
        <w:rPr>
          <w:rFonts w:ascii="Times New Roman" w:hAnsi="Times New Roman"/>
          <w:sz w:val="24"/>
          <w:szCs w:val="24"/>
        </w:rPr>
      </w:pPr>
      <w:r>
        <w:rPr>
          <w:rFonts w:ascii="Times New Roman" w:hAnsi="Times New Roman"/>
          <w:sz w:val="24"/>
          <w:szCs w:val="24"/>
        </w:rPr>
        <w:tab/>
        <w:t xml:space="preserve">O caso de uso é iniciado quando o ator acessa a aba </w:t>
      </w:r>
      <w:r w:rsidR="0064276D">
        <w:rPr>
          <w:rFonts w:ascii="Times New Roman" w:hAnsi="Times New Roman"/>
          <w:sz w:val="24"/>
          <w:szCs w:val="24"/>
        </w:rPr>
        <w:t>início</w:t>
      </w:r>
      <w:r>
        <w:rPr>
          <w:rFonts w:ascii="Times New Roman" w:hAnsi="Times New Roman"/>
          <w:sz w:val="24"/>
          <w:szCs w:val="24"/>
        </w:rPr>
        <w:t xml:space="preserve"> do menu prin</w:t>
      </w:r>
      <w:r w:rsidR="0064276D">
        <w:rPr>
          <w:rFonts w:ascii="Times New Roman" w:hAnsi="Times New Roman"/>
          <w:sz w:val="24"/>
          <w:szCs w:val="24"/>
        </w:rPr>
        <w:t>cipal.</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ab/>
        <w:t xml:space="preserve">O sistema apresenta a tela de </w:t>
      </w:r>
      <w:r w:rsidR="0064276D">
        <w:rPr>
          <w:rFonts w:ascii="Times New Roman" w:hAnsi="Times New Roman"/>
          <w:sz w:val="24"/>
          <w:szCs w:val="24"/>
        </w:rPr>
        <w:t xml:space="preserve">consulta de entrada </w:t>
      </w:r>
      <w:r>
        <w:rPr>
          <w:rFonts w:ascii="Times New Roman" w:hAnsi="Times New Roman"/>
          <w:sz w:val="24"/>
          <w:szCs w:val="24"/>
        </w:rPr>
        <w:t>para o ator.</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ab/>
        <w:t xml:space="preserve">O ator consulta a lista dos veículos cadastrados ativos. </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O ator seleciona a placa do veículo consultado e aciona o botão registrar</w:t>
      </w:r>
      <w:r w:rsidR="0064276D">
        <w:rPr>
          <w:rFonts w:ascii="Times New Roman" w:hAnsi="Times New Roman"/>
          <w:sz w:val="24"/>
          <w:szCs w:val="24"/>
        </w:rPr>
        <w:t xml:space="preserve"> </w:t>
      </w:r>
      <w:r w:rsidR="003B0CC1">
        <w:rPr>
          <w:rFonts w:ascii="Times New Roman" w:hAnsi="Times New Roman"/>
          <w:sz w:val="24"/>
          <w:szCs w:val="24"/>
        </w:rPr>
        <w:t>saída</w:t>
      </w:r>
      <w:r>
        <w:rPr>
          <w:rFonts w:ascii="Times New Roman" w:hAnsi="Times New Roman"/>
          <w:sz w:val="24"/>
          <w:szCs w:val="24"/>
        </w:rPr>
        <w:t>.</w:t>
      </w:r>
    </w:p>
    <w:p w:rsidR="003B0CC1" w:rsidRDefault="003B0CC1" w:rsidP="00EE1492">
      <w:pPr>
        <w:pStyle w:val="UCS-PassosFluxoPrincipal"/>
        <w:textAlignment w:val="baseline"/>
        <w:rPr>
          <w:rFonts w:ascii="Times New Roman" w:hAnsi="Times New Roman"/>
          <w:sz w:val="24"/>
          <w:szCs w:val="24"/>
        </w:rPr>
      </w:pPr>
      <w:r>
        <w:rPr>
          <w:rFonts w:ascii="Times New Roman" w:hAnsi="Times New Roman"/>
          <w:sz w:val="24"/>
          <w:szCs w:val="24"/>
        </w:rPr>
        <w:t>O ator confirma a saída</w:t>
      </w:r>
      <w:r>
        <w:rPr>
          <w:rFonts w:ascii="Times New Roman" w:hAnsi="Times New Roman"/>
          <w:sz w:val="24"/>
          <w:szCs w:val="24"/>
        </w:rPr>
        <w:tab/>
        <w:t xml:space="preserve"> do </w:t>
      </w:r>
      <w:r>
        <w:rPr>
          <w:rFonts w:ascii="Times New Roman" w:hAnsi="Times New Roman"/>
          <w:sz w:val="24"/>
          <w:szCs w:val="24"/>
        </w:rPr>
        <w:t>veículo.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86" w:name="_Toc416100854"/>
      <w:r>
        <w:rPr>
          <w:rFonts w:ascii="Times New Roman" w:hAnsi="Times New Roman"/>
          <w:sz w:val="24"/>
          <w:szCs w:val="24"/>
        </w:rPr>
        <w:t>Fluxos alternativos</w:t>
      </w:r>
      <w:bookmarkEnd w:id="86"/>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87" w:name="_Toc416100855"/>
      <w:r>
        <w:rPr>
          <w:rFonts w:ascii="Times New Roman" w:hAnsi="Times New Roman"/>
          <w:sz w:val="24"/>
          <w:szCs w:val="24"/>
        </w:rPr>
        <w:t>Fluxos de Exceção</w:t>
      </w:r>
      <w:bookmarkEnd w:id="87"/>
    </w:p>
    <w:p w:rsidR="003B0CC1" w:rsidRDefault="003B0CC1" w:rsidP="003B0CC1">
      <w:pPr>
        <w:pStyle w:val="UCS-FluxodeExcecaoNivel2"/>
        <w:numPr>
          <w:ilvl w:val="0"/>
          <w:numId w:val="46"/>
        </w:numPr>
        <w:tabs>
          <w:tab w:val="num" w:pos="1560"/>
        </w:tabs>
        <w:ind w:left="1560" w:hanging="567"/>
        <w:rPr>
          <w:rFonts w:ascii="Times New Roman" w:hAnsi="Times New Roman"/>
          <w:sz w:val="24"/>
          <w:szCs w:val="24"/>
        </w:rPr>
      </w:pPr>
      <w:r>
        <w:rPr>
          <w:rFonts w:ascii="Times New Roman" w:hAnsi="Times New Roman"/>
          <w:sz w:val="24"/>
          <w:szCs w:val="24"/>
        </w:rPr>
        <w:t>Dados incompletos</w:t>
      </w:r>
    </w:p>
    <w:p w:rsidR="003B0CC1" w:rsidRDefault="003B0CC1" w:rsidP="003B0CC1">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identifica que o ator deixou de preencher algum campo obrigatório;</w:t>
      </w:r>
    </w:p>
    <w:p w:rsidR="003B0CC1" w:rsidRDefault="003B0CC1" w:rsidP="003B0CC1">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apresenta a mensagem: “Campos obrigatórios não informados! ";</w:t>
      </w:r>
    </w:p>
    <w:p w:rsidR="003B0CC1" w:rsidRDefault="003B0CC1" w:rsidP="003B0CC1">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retorna ao P3 do fluxo principal.</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bookmarkStart w:id="88" w:name="_Toc416100856"/>
      <w:r>
        <w:rPr>
          <w:rFonts w:ascii="Times New Roman" w:hAnsi="Times New Roman"/>
          <w:szCs w:val="24"/>
        </w:rPr>
        <w:t>Regras de Negócio</w:t>
      </w:r>
      <w:bookmarkEnd w:id="88"/>
    </w:p>
    <w:p w:rsidR="00EE1492" w:rsidRDefault="00EE1492" w:rsidP="00EE1492">
      <w:pPr>
        <w:pStyle w:val="Ttulo2"/>
        <w:widowControl w:val="0"/>
        <w:numPr>
          <w:ilvl w:val="1"/>
          <w:numId w:val="12"/>
        </w:numPr>
        <w:spacing w:before="0" w:after="0" w:line="240" w:lineRule="atLeast"/>
        <w:rPr>
          <w:sz w:val="24"/>
          <w:szCs w:val="24"/>
        </w:rPr>
      </w:pPr>
      <w:bookmarkStart w:id="89" w:name="_Toc416100857"/>
      <w:r>
        <w:rPr>
          <w:sz w:val="24"/>
          <w:szCs w:val="24"/>
        </w:rPr>
        <w:t>Regra de Apresentação</w:t>
      </w:r>
      <w:bookmarkEnd w:id="89"/>
    </w:p>
    <w:p w:rsidR="003B0CC1" w:rsidRDefault="003B0CC1" w:rsidP="003B0CC1">
      <w:pPr>
        <w:pStyle w:val="UCS-ItensdetextoRegradeApresentacao"/>
        <w:ind w:left="2127" w:firstLine="0"/>
        <w:rPr>
          <w:rFonts w:ascii="Times New Roman" w:hAnsi="Times New Roman"/>
          <w:sz w:val="24"/>
          <w:szCs w:val="24"/>
        </w:rPr>
      </w:pPr>
      <w:r>
        <w:rPr>
          <w:rFonts w:ascii="Times New Roman" w:hAnsi="Times New Roman"/>
          <w:sz w:val="24"/>
          <w:szCs w:val="24"/>
        </w:rPr>
        <w:tab/>
        <w:t xml:space="preserve">RA1 O campo </w:t>
      </w:r>
      <w:r>
        <w:rPr>
          <w:rFonts w:ascii="Times New Roman" w:hAnsi="Times New Roman"/>
          <w:sz w:val="24"/>
          <w:szCs w:val="24"/>
        </w:rPr>
        <w:t>recebido</w:t>
      </w:r>
      <w:r>
        <w:rPr>
          <w:rFonts w:ascii="Times New Roman" w:hAnsi="Times New Roman"/>
          <w:sz w:val="24"/>
          <w:szCs w:val="24"/>
        </w:rPr>
        <w:t xml:space="preserve"> deverá ser </w:t>
      </w:r>
      <w:r>
        <w:rPr>
          <w:rFonts w:ascii="Times New Roman" w:hAnsi="Times New Roman"/>
          <w:sz w:val="24"/>
          <w:szCs w:val="24"/>
        </w:rPr>
        <w:t>em formato em real.</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bookmarkStart w:id="90" w:name="_Toc416100858"/>
      <w:r>
        <w:rPr>
          <w:sz w:val="24"/>
          <w:szCs w:val="24"/>
        </w:rPr>
        <w:lastRenderedPageBreak/>
        <w:t>Regra de Negócio</w:t>
      </w:r>
      <w:bookmarkEnd w:id="90"/>
    </w:p>
    <w:p w:rsidR="00EE1492" w:rsidRDefault="00EE1492" w:rsidP="00EE1492">
      <w:pPr>
        <w:pStyle w:val="UCS-ItensdetextoRegraNegocial"/>
        <w:ind w:left="2127" w:firstLine="0"/>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CorpodeTextoRN"/>
        <w:rPr>
          <w:rFonts w:ascii="Times New Roman" w:hAnsi="Times New Roman"/>
          <w:sz w:val="24"/>
          <w:szCs w:val="24"/>
        </w:rPr>
      </w:pPr>
    </w:p>
    <w:p w:rsidR="00EE1492" w:rsidRDefault="00EE1492" w:rsidP="00EE1492">
      <w:pPr>
        <w:pStyle w:val="Ttulo1"/>
        <w:widowControl w:val="0"/>
        <w:numPr>
          <w:ilvl w:val="0"/>
          <w:numId w:val="12"/>
        </w:numPr>
        <w:spacing w:before="120" w:line="240" w:lineRule="atLeast"/>
        <w:rPr>
          <w:sz w:val="24"/>
          <w:szCs w:val="24"/>
        </w:rPr>
      </w:pPr>
      <w:bookmarkStart w:id="91" w:name="_Toc416100859"/>
      <w:r>
        <w:rPr>
          <w:sz w:val="24"/>
          <w:szCs w:val="24"/>
        </w:rPr>
        <w:t>Requisitos Especiais</w:t>
      </w:r>
      <w:bookmarkEnd w:id="91"/>
    </w:p>
    <w:p w:rsidR="00EE1492" w:rsidRDefault="00EE1492" w:rsidP="00EE1492">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TtuloPECNivel1"/>
        <w:numPr>
          <w:ilvl w:val="0"/>
          <w:numId w:val="12"/>
        </w:numPr>
        <w:rPr>
          <w:rFonts w:ascii="Times New Roman" w:hAnsi="Times New Roman"/>
          <w:szCs w:val="24"/>
        </w:rPr>
      </w:pPr>
      <w:bookmarkStart w:id="92" w:name="_Toc416100860"/>
      <w:r>
        <w:rPr>
          <w:rFonts w:ascii="Times New Roman" w:hAnsi="Times New Roman"/>
          <w:szCs w:val="24"/>
        </w:rPr>
        <w:t>Pré-condições</w:t>
      </w:r>
      <w:bookmarkEnd w:id="92"/>
    </w:p>
    <w:p w:rsidR="00EE1492" w:rsidRDefault="00EE1492" w:rsidP="00EE1492">
      <w:pPr>
        <w:pStyle w:val="Ttulo2"/>
        <w:widowControl w:val="0"/>
        <w:numPr>
          <w:ilvl w:val="1"/>
          <w:numId w:val="12"/>
        </w:numPr>
        <w:spacing w:before="0" w:after="0" w:line="240" w:lineRule="atLeast"/>
        <w:rPr>
          <w:b w:val="0"/>
          <w:sz w:val="24"/>
          <w:szCs w:val="24"/>
        </w:rPr>
      </w:pPr>
      <w:bookmarkStart w:id="93" w:name="_Toc416100861"/>
      <w:r>
        <w:rPr>
          <w:b w:val="0"/>
          <w:sz w:val="24"/>
          <w:szCs w:val="24"/>
        </w:rPr>
        <w:t>O veículo deve estar registrado no sistema.</w:t>
      </w:r>
      <w:bookmarkEnd w:id="93"/>
    </w:p>
    <w:p w:rsidR="00EE1492" w:rsidRDefault="00EE1492" w:rsidP="00EE1492">
      <w:pPr>
        <w:pStyle w:val="Ttulo2"/>
        <w:widowControl w:val="0"/>
        <w:numPr>
          <w:ilvl w:val="1"/>
          <w:numId w:val="12"/>
        </w:numPr>
        <w:spacing w:before="0" w:after="0" w:line="240" w:lineRule="atLeast"/>
        <w:rPr>
          <w:b w:val="0"/>
          <w:sz w:val="24"/>
          <w:szCs w:val="24"/>
        </w:rPr>
      </w:pPr>
      <w:bookmarkStart w:id="94" w:name="_Toc416100862"/>
      <w:r>
        <w:rPr>
          <w:b w:val="0"/>
          <w:sz w:val="24"/>
          <w:szCs w:val="24"/>
        </w:rPr>
        <w:t>O ator deverá estar devidamente cadastrado no sistema com perfil Atendente.</w:t>
      </w:r>
      <w:bookmarkEnd w:id="94"/>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95" w:name="_Toc416100863"/>
      <w:r>
        <w:rPr>
          <w:rFonts w:ascii="Times New Roman" w:hAnsi="Times New Roman"/>
          <w:szCs w:val="24"/>
        </w:rPr>
        <w:t>Pós-condições</w:t>
      </w:r>
      <w:bookmarkEnd w:id="95"/>
    </w:p>
    <w:p w:rsidR="00EE1492" w:rsidRDefault="00EE1492" w:rsidP="00EE1492">
      <w:pPr>
        <w:pStyle w:val="Ttulo2"/>
        <w:widowControl w:val="0"/>
        <w:numPr>
          <w:ilvl w:val="1"/>
          <w:numId w:val="12"/>
        </w:numPr>
        <w:spacing w:before="0" w:after="0" w:line="240" w:lineRule="atLeast"/>
        <w:rPr>
          <w:b w:val="0"/>
          <w:sz w:val="24"/>
          <w:szCs w:val="24"/>
        </w:rPr>
      </w:pPr>
      <w:bookmarkStart w:id="96" w:name="_Toc416100864"/>
      <w:r>
        <w:rPr>
          <w:b w:val="0"/>
          <w:sz w:val="24"/>
          <w:szCs w:val="24"/>
        </w:rPr>
        <w:t>Registro do veículo mantido no sistema.</w:t>
      </w:r>
      <w:bookmarkEnd w:id="96"/>
    </w:p>
    <w:p w:rsidR="00EE1492" w:rsidRDefault="00EE1492" w:rsidP="00EE1492">
      <w:pPr>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97" w:name="_Toc416100865"/>
      <w:r>
        <w:rPr>
          <w:rFonts w:ascii="Times New Roman" w:hAnsi="Times New Roman"/>
          <w:szCs w:val="24"/>
        </w:rPr>
        <w:t>Pontos de extensão</w:t>
      </w:r>
      <w:bookmarkEnd w:id="97"/>
    </w:p>
    <w:p w:rsidR="00EE1492" w:rsidRDefault="00EE1492" w:rsidP="00EE1492">
      <w:pPr>
        <w:pStyle w:val="UCS-Pos-CondicaoNivel2"/>
        <w:numPr>
          <w:ilvl w:val="0"/>
          <w:numId w:val="0"/>
        </w:numPr>
        <w:ind w:left="360"/>
        <w:rPr>
          <w:rFonts w:ascii="Times New Roman" w:hAnsi="Times New Roman"/>
          <w:b w:val="0"/>
          <w:sz w:val="24"/>
          <w:szCs w:val="24"/>
        </w:rPr>
      </w:pPr>
      <w:r>
        <w:rPr>
          <w:rFonts w:ascii="Times New Roman" w:hAnsi="Times New Roman"/>
          <w:sz w:val="24"/>
          <w:szCs w:val="24"/>
        </w:rPr>
        <w:t xml:space="preserve"> </w:t>
      </w:r>
      <w:bookmarkStart w:id="98" w:name="_Toc416100866"/>
      <w:proofErr w:type="gramStart"/>
      <w:r>
        <w:rPr>
          <w:rFonts w:ascii="Times New Roman" w:hAnsi="Times New Roman"/>
          <w:b w:val="0"/>
          <w:sz w:val="24"/>
          <w:szCs w:val="24"/>
        </w:rPr>
        <w:t>PE1 Registrar</w:t>
      </w:r>
      <w:proofErr w:type="gramEnd"/>
      <w:r>
        <w:rPr>
          <w:rFonts w:ascii="Times New Roman" w:hAnsi="Times New Roman"/>
          <w:b w:val="0"/>
          <w:sz w:val="24"/>
          <w:szCs w:val="24"/>
        </w:rPr>
        <w:t xml:space="preserve"> pagamento.</w:t>
      </w:r>
      <w:bookmarkEnd w:id="98"/>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r>
        <w:rPr>
          <w:rFonts w:ascii="Times New Roman" w:hAnsi="Times New Roman"/>
          <w:szCs w:val="32"/>
        </w:rPr>
        <w:lastRenderedPageBreak/>
        <w:t>Registrar Pagamento</w:t>
      </w:r>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bookmarkStart w:id="99" w:name="_Toc416100725"/>
      <w:r>
        <w:rPr>
          <w:sz w:val="24"/>
          <w:szCs w:val="24"/>
        </w:rPr>
        <w:t>Descrição</w:t>
      </w:r>
      <w:bookmarkEnd w:id="99"/>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o registro do pagamento na saída de veículos no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00" w:name="_Toc416100726"/>
      <w:r>
        <w:rPr>
          <w:rFonts w:ascii="Times New Roman" w:hAnsi="Times New Roman"/>
          <w:szCs w:val="24"/>
        </w:rPr>
        <w:t>Referências</w:t>
      </w:r>
      <w:bookmarkEnd w:id="100"/>
      <w:r>
        <w:rPr>
          <w:rFonts w:ascii="Times New Roman" w:hAnsi="Times New Roman"/>
          <w:szCs w:val="24"/>
        </w:rPr>
        <w:t xml:space="preserve">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01" w:name="_Toc416100727"/>
      <w:r>
        <w:rPr>
          <w:rFonts w:ascii="Times New Roman" w:hAnsi="Times New Roman"/>
          <w:szCs w:val="24"/>
        </w:rPr>
        <w:t>Atores</w:t>
      </w:r>
      <w:bookmarkEnd w:id="101"/>
    </w:p>
    <w:p w:rsidR="00EE1492" w:rsidRDefault="00EE1492" w:rsidP="00EE1492">
      <w:pPr>
        <w:pStyle w:val="UCS-Nivel2"/>
        <w:numPr>
          <w:ilvl w:val="1"/>
          <w:numId w:val="12"/>
        </w:numPr>
        <w:tabs>
          <w:tab w:val="clear" w:pos="792"/>
        </w:tabs>
        <w:rPr>
          <w:rFonts w:ascii="Times New Roman" w:hAnsi="Times New Roman"/>
          <w:sz w:val="24"/>
          <w:szCs w:val="24"/>
        </w:rPr>
      </w:pPr>
      <w:bookmarkStart w:id="102" w:name="_Toc416100728"/>
      <w:r>
        <w:rPr>
          <w:rFonts w:ascii="Times New Roman" w:hAnsi="Times New Roman"/>
          <w:sz w:val="24"/>
          <w:szCs w:val="24"/>
        </w:rPr>
        <w:t>Atendente</w:t>
      </w:r>
      <w:bookmarkEnd w:id="102"/>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Atendente é o responsável em registrar o pagamento e a saída dos veículos 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03" w:name="_Toc416100729"/>
      <w:r>
        <w:rPr>
          <w:rFonts w:ascii="Times New Roman" w:hAnsi="Times New Roman"/>
          <w:szCs w:val="24"/>
        </w:rPr>
        <w:t>Fluxo de eventos</w:t>
      </w:r>
      <w:bookmarkEnd w:id="103"/>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04" w:name="_Toc416100730"/>
      <w:r>
        <w:rPr>
          <w:rFonts w:ascii="Times New Roman" w:hAnsi="Times New Roman"/>
          <w:sz w:val="24"/>
          <w:szCs w:val="24"/>
        </w:rPr>
        <w:t>Fluxo principal</w:t>
      </w:r>
      <w:bookmarkEnd w:id="104"/>
    </w:p>
    <w:p w:rsidR="00EE1492" w:rsidRDefault="00EE1492" w:rsidP="00EE1492">
      <w:pPr>
        <w:pStyle w:val="UCS-CorpodeTextoFluxoPrincipal"/>
        <w:rPr>
          <w:rFonts w:ascii="Times New Roman" w:hAnsi="Times New Roman"/>
          <w:sz w:val="24"/>
          <w:szCs w:val="24"/>
        </w:rPr>
      </w:pPr>
    </w:p>
    <w:p w:rsidR="00EE1492" w:rsidRDefault="00EE1492" w:rsidP="00EE1492">
      <w:pPr>
        <w:pStyle w:val="UCS-PassosFluxoPrincipal"/>
      </w:pPr>
      <w:r>
        <w:t xml:space="preserve"> O caso de uso é iniciado após o Ator executar o P7 do Fluxo principal do Caso de Uso Registrar Saída.</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O sistema calcula o tempo de permanência e o preço a ser pago.</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O sistema apresenta o valor a ser pago.</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O ator aciona a opção registrar pagamento. (PE1) (E4)</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O sistema imprime o cupom fiscal.</w:t>
      </w:r>
    </w:p>
    <w:p w:rsidR="003B0CC1" w:rsidRP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O caso de uso é finalizado.</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registra o pagamento.</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mensagem: “Pagamento efetuado com </w:t>
      </w:r>
      <w:proofErr w:type="gramStart"/>
      <w:r>
        <w:rPr>
          <w:rFonts w:ascii="Times New Roman" w:hAnsi="Times New Roman"/>
          <w:sz w:val="24"/>
          <w:szCs w:val="24"/>
        </w:rPr>
        <w:t>sucesso!”</w:t>
      </w:r>
      <w:proofErr w:type="gramEnd"/>
      <w:r>
        <w:rPr>
          <w:rFonts w:ascii="Times New Roman" w:hAnsi="Times New Roman"/>
          <w:sz w:val="24"/>
          <w:szCs w:val="24"/>
        </w:rPr>
        <w:t>.</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finalizado.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05" w:name="_Toc416100731"/>
      <w:r>
        <w:rPr>
          <w:rFonts w:ascii="Times New Roman" w:hAnsi="Times New Roman"/>
          <w:sz w:val="24"/>
          <w:szCs w:val="24"/>
        </w:rPr>
        <w:t>Fluxos alternativos</w:t>
      </w:r>
      <w:bookmarkEnd w:id="105"/>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06" w:name="_Toc416100732"/>
      <w:r>
        <w:rPr>
          <w:rFonts w:ascii="Times New Roman" w:hAnsi="Times New Roman"/>
          <w:sz w:val="24"/>
          <w:szCs w:val="24"/>
        </w:rPr>
        <w:t>Fluxos de Exceção</w:t>
      </w:r>
      <w:bookmarkEnd w:id="106"/>
    </w:p>
    <w:p w:rsidR="00EE1492" w:rsidRDefault="00EE1492" w:rsidP="00EE1492">
      <w:pPr>
        <w:pStyle w:val="UCS-CorpodeTextoExcecao"/>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bookmarkStart w:id="107" w:name="_Toc416100733"/>
      <w:r>
        <w:rPr>
          <w:rFonts w:ascii="Times New Roman" w:hAnsi="Times New Roman"/>
          <w:szCs w:val="24"/>
        </w:rPr>
        <w:t>Regras de Negócio</w:t>
      </w:r>
      <w:bookmarkEnd w:id="107"/>
    </w:p>
    <w:p w:rsidR="00EE1492" w:rsidRDefault="00EE1492" w:rsidP="00EE1492">
      <w:pPr>
        <w:pStyle w:val="Ttulo2"/>
        <w:widowControl w:val="0"/>
        <w:numPr>
          <w:ilvl w:val="1"/>
          <w:numId w:val="12"/>
        </w:numPr>
        <w:spacing w:before="0" w:after="0" w:line="240" w:lineRule="atLeast"/>
        <w:rPr>
          <w:sz w:val="24"/>
          <w:szCs w:val="24"/>
        </w:rPr>
      </w:pPr>
      <w:bookmarkStart w:id="108" w:name="_Toc416100734"/>
      <w:r>
        <w:rPr>
          <w:sz w:val="24"/>
          <w:szCs w:val="24"/>
        </w:rPr>
        <w:t>Regra de Apresentação</w:t>
      </w:r>
      <w:bookmarkEnd w:id="108"/>
    </w:p>
    <w:p w:rsidR="00EE1492" w:rsidRDefault="00EE1492" w:rsidP="00EE1492">
      <w:pPr>
        <w:pStyle w:val="UCS-ItensdetextoRegradeApresentacao"/>
        <w:ind w:left="2127" w:firstLine="0"/>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bookmarkStart w:id="109" w:name="_Toc416100735"/>
      <w:r>
        <w:rPr>
          <w:sz w:val="24"/>
          <w:szCs w:val="24"/>
        </w:rPr>
        <w:t>Regra de Negócio</w:t>
      </w:r>
      <w:bookmarkEnd w:id="109"/>
    </w:p>
    <w:p w:rsidR="00EE1492" w:rsidRDefault="00EE1492" w:rsidP="00EE1492">
      <w:pPr>
        <w:pStyle w:val="UCS-ItensdetextoRegraNegocial"/>
        <w:ind w:left="0" w:firstLine="0"/>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UCS-CorpodeTextoRN"/>
        <w:rPr>
          <w:rFonts w:ascii="Times New Roman" w:hAnsi="Times New Roman"/>
          <w:sz w:val="24"/>
          <w:szCs w:val="24"/>
        </w:rPr>
      </w:pPr>
    </w:p>
    <w:p w:rsidR="00EE1492" w:rsidRDefault="00EE1492" w:rsidP="00EE1492">
      <w:pPr>
        <w:pStyle w:val="Ttulo1"/>
        <w:widowControl w:val="0"/>
        <w:numPr>
          <w:ilvl w:val="0"/>
          <w:numId w:val="12"/>
        </w:numPr>
        <w:spacing w:before="120" w:line="240" w:lineRule="atLeast"/>
        <w:rPr>
          <w:sz w:val="24"/>
          <w:szCs w:val="24"/>
        </w:rPr>
      </w:pPr>
      <w:bookmarkStart w:id="110" w:name="_Toc416100736"/>
      <w:r>
        <w:rPr>
          <w:sz w:val="24"/>
          <w:szCs w:val="24"/>
        </w:rPr>
        <w:t>Requisitos Especiais</w:t>
      </w:r>
      <w:bookmarkEnd w:id="110"/>
    </w:p>
    <w:p w:rsidR="00EE1492" w:rsidRDefault="00EE1492" w:rsidP="00EE1492">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TtuloPECNivel1"/>
        <w:numPr>
          <w:ilvl w:val="0"/>
          <w:numId w:val="12"/>
        </w:numPr>
        <w:rPr>
          <w:rFonts w:ascii="Times New Roman" w:hAnsi="Times New Roman"/>
          <w:szCs w:val="24"/>
        </w:rPr>
      </w:pPr>
      <w:bookmarkStart w:id="111" w:name="_Toc416100737"/>
      <w:r>
        <w:rPr>
          <w:rFonts w:ascii="Times New Roman" w:hAnsi="Times New Roman"/>
          <w:szCs w:val="24"/>
        </w:rPr>
        <w:t>Pré-condições</w:t>
      </w:r>
      <w:bookmarkEnd w:id="111"/>
    </w:p>
    <w:p w:rsidR="00EE1492" w:rsidRDefault="00EE1492" w:rsidP="00EE1492">
      <w:pPr>
        <w:pStyle w:val="Ttulo2"/>
        <w:widowControl w:val="0"/>
        <w:numPr>
          <w:ilvl w:val="1"/>
          <w:numId w:val="12"/>
        </w:numPr>
        <w:spacing w:before="0" w:after="0" w:line="240" w:lineRule="atLeast"/>
        <w:rPr>
          <w:b w:val="0"/>
          <w:sz w:val="24"/>
          <w:szCs w:val="24"/>
        </w:rPr>
      </w:pPr>
      <w:bookmarkStart w:id="112" w:name="_Toc416100738"/>
      <w:r>
        <w:rPr>
          <w:b w:val="0"/>
          <w:sz w:val="24"/>
          <w:szCs w:val="24"/>
        </w:rPr>
        <w:t>O Ator deverá ter inicializado o Caso de Uso Registrar Saída.</w:t>
      </w:r>
      <w:bookmarkEnd w:id="112"/>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113" w:name="_Toc416100739"/>
      <w:r>
        <w:rPr>
          <w:rFonts w:ascii="Times New Roman" w:hAnsi="Times New Roman"/>
          <w:szCs w:val="24"/>
        </w:rPr>
        <w:t>Pós-condições</w:t>
      </w:r>
      <w:bookmarkEnd w:id="113"/>
    </w:p>
    <w:p w:rsidR="00EE1492" w:rsidRDefault="00EE1492" w:rsidP="00EE1492">
      <w:pPr>
        <w:pStyle w:val="Ttulo2"/>
        <w:widowControl w:val="0"/>
        <w:numPr>
          <w:ilvl w:val="1"/>
          <w:numId w:val="12"/>
        </w:numPr>
        <w:spacing w:before="0" w:after="0" w:line="240" w:lineRule="atLeast"/>
        <w:rPr>
          <w:b w:val="0"/>
          <w:sz w:val="24"/>
          <w:szCs w:val="24"/>
        </w:rPr>
      </w:pPr>
      <w:bookmarkStart w:id="114" w:name="_Toc416100740"/>
      <w:r>
        <w:rPr>
          <w:b w:val="0"/>
          <w:sz w:val="24"/>
          <w:szCs w:val="24"/>
        </w:rPr>
        <w:t>O sistema retorna ao P8 do Fluxo principal do Caso de Uso Registrar Saída.</w:t>
      </w:r>
      <w:bookmarkEnd w:id="114"/>
    </w:p>
    <w:p w:rsidR="00EE1492" w:rsidRDefault="00EE1492" w:rsidP="00EE1492">
      <w:pPr>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15" w:name="_Toc416100741"/>
      <w:r>
        <w:rPr>
          <w:rFonts w:ascii="Times New Roman" w:hAnsi="Times New Roman"/>
          <w:szCs w:val="24"/>
        </w:rPr>
        <w:t>Pontos de extensão</w:t>
      </w:r>
      <w:bookmarkEnd w:id="115"/>
    </w:p>
    <w:p w:rsidR="00EE1492" w:rsidRDefault="00EE1492" w:rsidP="00EE1492">
      <w:pPr>
        <w:pStyle w:val="UCS-Pos-CondicaoNivel2"/>
        <w:numPr>
          <w:ilvl w:val="0"/>
          <w:numId w:val="0"/>
        </w:numPr>
        <w:ind w:left="360"/>
        <w:rPr>
          <w:rFonts w:ascii="Times New Roman" w:hAnsi="Times New Roman"/>
          <w:b w:val="0"/>
          <w:sz w:val="24"/>
          <w:szCs w:val="24"/>
        </w:rPr>
      </w:pPr>
      <w:r>
        <w:rPr>
          <w:rFonts w:ascii="Times New Roman" w:hAnsi="Times New Roman"/>
          <w:sz w:val="24"/>
          <w:szCs w:val="24"/>
        </w:rPr>
        <w:t xml:space="preserve"> </w:t>
      </w:r>
      <w:bookmarkStart w:id="116" w:name="_Toc416100742"/>
      <w:r>
        <w:rPr>
          <w:rFonts w:ascii="Times New Roman" w:hAnsi="Times New Roman"/>
          <w:b w:val="0"/>
          <w:sz w:val="24"/>
          <w:szCs w:val="24"/>
        </w:rPr>
        <w:t>Não se aplica.</w:t>
      </w:r>
      <w:bookmarkEnd w:id="116"/>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r>
        <w:rPr>
          <w:rFonts w:ascii="Times New Roman" w:hAnsi="Times New Roman"/>
          <w:szCs w:val="32"/>
        </w:rPr>
        <w:lastRenderedPageBreak/>
        <w:t>Gerar Relatórios</w:t>
      </w:r>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bookmarkStart w:id="117" w:name="_Toc415670270"/>
      <w:r>
        <w:rPr>
          <w:sz w:val="24"/>
          <w:szCs w:val="24"/>
        </w:rPr>
        <w:t>Descrição</w:t>
      </w:r>
      <w:bookmarkEnd w:id="117"/>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gerar relatórios dos veículos e pagamentos do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18" w:name="_Toc415670271"/>
      <w:r>
        <w:rPr>
          <w:rFonts w:ascii="Times New Roman" w:hAnsi="Times New Roman"/>
          <w:szCs w:val="24"/>
        </w:rPr>
        <w:t>Referências</w:t>
      </w:r>
      <w:bookmarkEnd w:id="118"/>
      <w:r>
        <w:rPr>
          <w:rFonts w:ascii="Times New Roman" w:hAnsi="Times New Roman"/>
          <w:szCs w:val="24"/>
        </w:rPr>
        <w:t xml:space="preserve">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19" w:name="_Toc415670272"/>
      <w:r>
        <w:rPr>
          <w:rFonts w:ascii="Times New Roman" w:hAnsi="Times New Roman"/>
          <w:szCs w:val="24"/>
        </w:rPr>
        <w:t>Atores</w:t>
      </w:r>
      <w:bookmarkEnd w:id="119"/>
    </w:p>
    <w:p w:rsidR="00EE1492" w:rsidRDefault="00EE1492" w:rsidP="00EE1492">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Gerente</w:t>
      </w:r>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Gerente é o responsável em gerar os relatórios dos veículos 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bookmarkStart w:id="120" w:name="_Toc415670274"/>
      <w:r>
        <w:rPr>
          <w:rFonts w:ascii="Times New Roman" w:hAnsi="Times New Roman"/>
          <w:szCs w:val="24"/>
        </w:rPr>
        <w:t>Fluxo de eventos</w:t>
      </w:r>
      <w:bookmarkEnd w:id="120"/>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21" w:name="_Toc415670275"/>
      <w:r>
        <w:rPr>
          <w:rFonts w:ascii="Times New Roman" w:hAnsi="Times New Roman"/>
          <w:sz w:val="24"/>
          <w:szCs w:val="24"/>
        </w:rPr>
        <w:t>Fluxo principal</w:t>
      </w:r>
      <w:bookmarkEnd w:id="121"/>
    </w:p>
    <w:p w:rsidR="00EE1492" w:rsidRDefault="00EE1492" w:rsidP="00EE1492">
      <w:pPr>
        <w:pStyle w:val="UCS-CorpodeTextoFluxoPrincipal"/>
        <w:rPr>
          <w:rFonts w:ascii="Times New Roman" w:hAnsi="Times New Roman"/>
          <w:sz w:val="24"/>
          <w:szCs w:val="24"/>
        </w:rPr>
      </w:pPr>
    </w:p>
    <w:p w:rsidR="00EE1492" w:rsidRDefault="00EE1492" w:rsidP="00EE1492">
      <w:pPr>
        <w:pStyle w:val="UCS-PassosFluxoPrincipal"/>
        <w:rPr>
          <w:rFonts w:ascii="Times New Roman" w:hAnsi="Times New Roman"/>
          <w:sz w:val="24"/>
          <w:szCs w:val="24"/>
        </w:rPr>
      </w:pPr>
      <w:r>
        <w:rPr>
          <w:rFonts w:ascii="Times New Roman" w:hAnsi="Times New Roman"/>
          <w:sz w:val="24"/>
          <w:szCs w:val="24"/>
        </w:rPr>
        <w:t xml:space="preserve"> O caso de uso é iniciado quando o ator acessa a aba relatórios do menu principal </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tela de relatórios para o ator.</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ator adiciona as datas. (RA1) (RN1)</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gera o relatório.</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finalizado.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22" w:name="_Toc415670276"/>
      <w:r>
        <w:rPr>
          <w:rFonts w:ascii="Times New Roman" w:hAnsi="Times New Roman"/>
          <w:sz w:val="24"/>
          <w:szCs w:val="24"/>
        </w:rPr>
        <w:t>Fluxos alternativos</w:t>
      </w:r>
      <w:bookmarkEnd w:id="122"/>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bookmarkStart w:id="123" w:name="_Toc415670277"/>
      <w:r>
        <w:rPr>
          <w:rFonts w:ascii="Times New Roman" w:hAnsi="Times New Roman"/>
          <w:sz w:val="24"/>
          <w:szCs w:val="24"/>
        </w:rPr>
        <w:t>Fluxos de Exceção</w:t>
      </w:r>
      <w:bookmarkEnd w:id="123"/>
    </w:p>
    <w:p w:rsidR="00EE1492" w:rsidRDefault="00EE1492" w:rsidP="00EE1492">
      <w:pPr>
        <w:pStyle w:val="UCS-FluxodeExcecaoNivel2"/>
        <w:numPr>
          <w:ilvl w:val="0"/>
          <w:numId w:val="46"/>
        </w:numPr>
        <w:tabs>
          <w:tab w:val="num" w:pos="1560"/>
        </w:tabs>
        <w:ind w:left="1560" w:hanging="567"/>
        <w:rPr>
          <w:rFonts w:ascii="Times New Roman" w:hAnsi="Times New Roman"/>
          <w:sz w:val="24"/>
          <w:szCs w:val="24"/>
        </w:rPr>
      </w:pPr>
      <w:r>
        <w:rPr>
          <w:rFonts w:ascii="Times New Roman" w:hAnsi="Times New Roman"/>
          <w:sz w:val="24"/>
          <w:szCs w:val="24"/>
        </w:rPr>
        <w:t>Dados incompletos</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identifica que o ator deixou de preencher algum campo obrigatório;</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retorna ao P3 do fluxo principal.</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bookmarkStart w:id="124" w:name="_Toc415670278"/>
      <w:r>
        <w:rPr>
          <w:rFonts w:ascii="Times New Roman" w:hAnsi="Times New Roman"/>
          <w:szCs w:val="24"/>
        </w:rPr>
        <w:t>Regras de Negócio</w:t>
      </w:r>
      <w:bookmarkEnd w:id="124"/>
    </w:p>
    <w:p w:rsidR="00EE1492" w:rsidRDefault="00EE1492" w:rsidP="00EE1492">
      <w:pPr>
        <w:pStyle w:val="Ttulo2"/>
        <w:widowControl w:val="0"/>
        <w:numPr>
          <w:ilvl w:val="1"/>
          <w:numId w:val="12"/>
        </w:numPr>
        <w:spacing w:before="0" w:after="0" w:line="240" w:lineRule="atLeast"/>
        <w:rPr>
          <w:sz w:val="24"/>
          <w:szCs w:val="24"/>
        </w:rPr>
      </w:pPr>
      <w:bookmarkStart w:id="125" w:name="_Toc415670279"/>
      <w:r>
        <w:rPr>
          <w:sz w:val="24"/>
          <w:szCs w:val="24"/>
        </w:rPr>
        <w:t>Regra de Apresentação</w:t>
      </w:r>
      <w:bookmarkEnd w:id="125"/>
      <w:r>
        <w:rPr>
          <w:sz w:val="24"/>
          <w:szCs w:val="24"/>
        </w:rPr>
        <w:t>.</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bookmarkStart w:id="126" w:name="_Toc415670280"/>
      <w:r>
        <w:rPr>
          <w:sz w:val="24"/>
          <w:szCs w:val="24"/>
        </w:rPr>
        <w:t>Regra de Negócio</w:t>
      </w:r>
      <w:bookmarkEnd w:id="126"/>
    </w:p>
    <w:p w:rsidR="00EE1492" w:rsidRDefault="00EE1492" w:rsidP="00EE1492">
      <w:pPr>
        <w:pStyle w:val="UCS-ItensdetextoRegraNegocial"/>
        <w:ind w:left="2127" w:firstLine="0"/>
        <w:rPr>
          <w:rFonts w:ascii="Times New Roman" w:hAnsi="Times New Roman"/>
          <w:sz w:val="24"/>
          <w:szCs w:val="24"/>
        </w:rPr>
      </w:pPr>
      <w:r>
        <w:rPr>
          <w:rFonts w:ascii="Times New Roman" w:hAnsi="Times New Roman"/>
          <w:sz w:val="24"/>
          <w:szCs w:val="24"/>
        </w:rPr>
        <w:t>RN1 Todos os campos devem ser preenchidos.</w:t>
      </w:r>
    </w:p>
    <w:p w:rsidR="00EE1492" w:rsidRDefault="00EE1492" w:rsidP="00EE1492">
      <w:pPr>
        <w:pStyle w:val="UCS-CorpodeTextoRN"/>
        <w:rPr>
          <w:rFonts w:ascii="Times New Roman" w:hAnsi="Times New Roman"/>
          <w:sz w:val="24"/>
          <w:szCs w:val="24"/>
        </w:rPr>
      </w:pPr>
    </w:p>
    <w:p w:rsidR="00EE1492" w:rsidRDefault="00EE1492" w:rsidP="00EE1492">
      <w:pPr>
        <w:pStyle w:val="Ttulo1"/>
        <w:widowControl w:val="0"/>
        <w:numPr>
          <w:ilvl w:val="0"/>
          <w:numId w:val="12"/>
        </w:numPr>
        <w:spacing w:before="120" w:line="240" w:lineRule="atLeast"/>
        <w:rPr>
          <w:sz w:val="24"/>
          <w:szCs w:val="24"/>
        </w:rPr>
      </w:pPr>
      <w:bookmarkStart w:id="127" w:name="_Toc415670281"/>
      <w:r>
        <w:rPr>
          <w:sz w:val="24"/>
          <w:szCs w:val="24"/>
        </w:rPr>
        <w:lastRenderedPageBreak/>
        <w:t>Requisitos Especiais</w:t>
      </w:r>
      <w:bookmarkEnd w:id="127"/>
    </w:p>
    <w:p w:rsidR="00EE1492" w:rsidRDefault="00EE1492" w:rsidP="00EE1492">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TtuloPECNivel1"/>
        <w:numPr>
          <w:ilvl w:val="0"/>
          <w:numId w:val="12"/>
        </w:numPr>
        <w:rPr>
          <w:rFonts w:ascii="Times New Roman" w:hAnsi="Times New Roman"/>
          <w:szCs w:val="24"/>
        </w:rPr>
      </w:pPr>
      <w:bookmarkStart w:id="128" w:name="_Toc415670282"/>
      <w:r>
        <w:rPr>
          <w:rFonts w:ascii="Times New Roman" w:hAnsi="Times New Roman"/>
          <w:szCs w:val="24"/>
        </w:rPr>
        <w:t>Pré-condições</w:t>
      </w:r>
      <w:bookmarkEnd w:id="128"/>
    </w:p>
    <w:p w:rsidR="00EE1492" w:rsidRDefault="00EE1492" w:rsidP="00EE1492">
      <w:pPr>
        <w:pStyle w:val="Ttulo2"/>
        <w:widowControl w:val="0"/>
        <w:numPr>
          <w:ilvl w:val="1"/>
          <w:numId w:val="12"/>
        </w:numPr>
        <w:spacing w:before="0" w:after="0" w:line="240" w:lineRule="atLeast"/>
        <w:rPr>
          <w:b w:val="0"/>
          <w:sz w:val="24"/>
          <w:szCs w:val="24"/>
        </w:rPr>
      </w:pPr>
      <w:r>
        <w:rPr>
          <w:b w:val="0"/>
          <w:sz w:val="24"/>
          <w:szCs w:val="24"/>
        </w:rPr>
        <w:t>O ator deverá estar devidamente cadastrado no sistema com perfil gerente.</w:t>
      </w:r>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bookmarkStart w:id="129" w:name="_Toc415670284"/>
      <w:r>
        <w:rPr>
          <w:rFonts w:ascii="Times New Roman" w:hAnsi="Times New Roman"/>
          <w:szCs w:val="24"/>
        </w:rPr>
        <w:t>Pós-condições</w:t>
      </w:r>
      <w:bookmarkEnd w:id="129"/>
    </w:p>
    <w:p w:rsidR="00EE1492" w:rsidRDefault="00EE1492" w:rsidP="00EE1492">
      <w:pPr>
        <w:pStyle w:val="UCS-TtuloPOCNivel1"/>
        <w:numPr>
          <w:ilvl w:val="0"/>
          <w:numId w:val="0"/>
        </w:numPr>
        <w:tabs>
          <w:tab w:val="left" w:pos="708"/>
        </w:tabs>
        <w:ind w:left="360"/>
        <w:rPr>
          <w:rFonts w:ascii="Times New Roman" w:hAnsi="Times New Roman"/>
          <w:b w:val="0"/>
          <w:szCs w:val="24"/>
        </w:rPr>
      </w:pPr>
      <w:r>
        <w:rPr>
          <w:rFonts w:ascii="Times New Roman" w:hAnsi="Times New Roman"/>
          <w:b w:val="0"/>
          <w:szCs w:val="24"/>
        </w:rPr>
        <w:t>Não se aplica.</w:t>
      </w:r>
    </w:p>
    <w:p w:rsidR="00EE1492" w:rsidRDefault="00EE1492" w:rsidP="00EE1492">
      <w:pPr>
        <w:pStyle w:val="UCS-TtuloPOCNivel1"/>
        <w:numPr>
          <w:ilvl w:val="0"/>
          <w:numId w:val="0"/>
        </w:numPr>
        <w:tabs>
          <w:tab w:val="left" w:pos="708"/>
        </w:tabs>
        <w:ind w:left="360"/>
        <w:rPr>
          <w:rFonts w:ascii="Times New Roman" w:hAnsi="Times New Roman"/>
          <w:szCs w:val="24"/>
        </w:rPr>
      </w:pPr>
    </w:p>
    <w:p w:rsidR="00EE1492" w:rsidRDefault="00EE1492" w:rsidP="00EE1492">
      <w:pPr>
        <w:pStyle w:val="UCS-TtuloNivel1"/>
        <w:numPr>
          <w:ilvl w:val="0"/>
          <w:numId w:val="12"/>
        </w:numPr>
        <w:rPr>
          <w:rFonts w:ascii="Times New Roman" w:hAnsi="Times New Roman"/>
          <w:szCs w:val="24"/>
        </w:rPr>
      </w:pPr>
      <w:bookmarkStart w:id="130" w:name="_Toc415670286"/>
      <w:r>
        <w:rPr>
          <w:rFonts w:ascii="Times New Roman" w:hAnsi="Times New Roman"/>
          <w:szCs w:val="24"/>
        </w:rPr>
        <w:t>Pontos de extensão</w:t>
      </w:r>
      <w:bookmarkEnd w:id="130"/>
    </w:p>
    <w:p w:rsidR="00EE1492" w:rsidRDefault="00EE1492" w:rsidP="00EE1492">
      <w:pPr>
        <w:pStyle w:val="UCS-Pos-CondicaoNivel2"/>
        <w:numPr>
          <w:ilvl w:val="0"/>
          <w:numId w:val="0"/>
        </w:numPr>
        <w:ind w:left="360"/>
        <w:rPr>
          <w:rFonts w:ascii="Times New Roman" w:hAnsi="Times New Roman"/>
          <w:b w:val="0"/>
          <w:sz w:val="24"/>
          <w:szCs w:val="24"/>
        </w:rPr>
      </w:pPr>
      <w:r>
        <w:rPr>
          <w:rFonts w:ascii="Times New Roman" w:hAnsi="Times New Roman"/>
          <w:sz w:val="24"/>
          <w:szCs w:val="24"/>
        </w:rPr>
        <w:t xml:space="preserve"> </w:t>
      </w:r>
      <w:proofErr w:type="gramStart"/>
      <w:r>
        <w:rPr>
          <w:rFonts w:ascii="Times New Roman" w:hAnsi="Times New Roman"/>
          <w:b w:val="0"/>
          <w:sz w:val="24"/>
          <w:szCs w:val="24"/>
        </w:rPr>
        <w:t>PE1 Emitir</w:t>
      </w:r>
      <w:proofErr w:type="gramEnd"/>
      <w:r>
        <w:rPr>
          <w:rFonts w:ascii="Times New Roman" w:hAnsi="Times New Roman"/>
          <w:b w:val="0"/>
          <w:sz w:val="24"/>
          <w:szCs w:val="24"/>
        </w:rPr>
        <w:t xml:space="preserve"> o relatório.</w:t>
      </w:r>
    </w:p>
    <w:p w:rsidR="00EE1492" w:rsidRDefault="00EE1492" w:rsidP="00EE1492">
      <w:pPr>
        <w:spacing w:after="0" w:line="240" w:lineRule="auto"/>
        <w:rPr>
          <w:rFonts w:ascii="Times New Roman" w:hAnsi="Times New Roman"/>
          <w:b/>
          <w:bCs/>
          <w:kern w:val="32"/>
          <w:sz w:val="32"/>
          <w:szCs w:val="32"/>
          <w:lang w:val="x-none" w:eastAsia="x-none"/>
        </w:rPr>
      </w:pPr>
      <w:r>
        <w:br w:type="page"/>
      </w:r>
    </w:p>
    <w:p w:rsidR="00EE1492" w:rsidRDefault="00EE1492" w:rsidP="00EE1492">
      <w:pPr>
        <w:pStyle w:val="UCS-NomedoCasodeUso"/>
        <w:rPr>
          <w:rFonts w:ascii="Times New Roman" w:hAnsi="Times New Roman"/>
          <w:szCs w:val="32"/>
        </w:rPr>
      </w:pPr>
      <w:r>
        <w:rPr>
          <w:rFonts w:ascii="Times New Roman" w:hAnsi="Times New Roman"/>
          <w:szCs w:val="32"/>
        </w:rPr>
        <w:lastRenderedPageBreak/>
        <w:t>Manter tabela de preços</w:t>
      </w:r>
    </w:p>
    <w:p w:rsidR="00EE1492" w:rsidRDefault="00EE1492" w:rsidP="00EE1492">
      <w:pPr>
        <w:rPr>
          <w:rFonts w:ascii="Times New Roman" w:hAnsi="Times New Roman"/>
          <w:sz w:val="24"/>
          <w:szCs w:val="24"/>
        </w:rPr>
      </w:pPr>
    </w:p>
    <w:p w:rsidR="00EE1492" w:rsidRDefault="00EE1492" w:rsidP="00EE1492">
      <w:pPr>
        <w:pStyle w:val="Ttulo1"/>
        <w:numPr>
          <w:ilvl w:val="0"/>
          <w:numId w:val="12"/>
        </w:numPr>
        <w:rPr>
          <w:sz w:val="24"/>
          <w:szCs w:val="24"/>
        </w:rPr>
      </w:pPr>
      <w:r>
        <w:rPr>
          <w:sz w:val="24"/>
          <w:szCs w:val="24"/>
        </w:rPr>
        <w:t>Descrição</w:t>
      </w:r>
    </w:p>
    <w:p w:rsidR="00EE1492" w:rsidRDefault="00EE1492" w:rsidP="00EE1492">
      <w:pPr>
        <w:pStyle w:val="UCS-CorpodeTextoNivel1"/>
        <w:rPr>
          <w:rFonts w:ascii="Times New Roman" w:hAnsi="Times New Roman"/>
          <w:sz w:val="24"/>
          <w:szCs w:val="24"/>
        </w:rPr>
      </w:pPr>
      <w:r>
        <w:rPr>
          <w:rFonts w:ascii="Times New Roman" w:hAnsi="Times New Roman"/>
          <w:sz w:val="24"/>
          <w:szCs w:val="24"/>
        </w:rPr>
        <w:t xml:space="preserve">Este caso uso tem por objetivo permitir cadastrar tabela de preço do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spacing w:line="240" w:lineRule="atLeast"/>
        <w:ind w:firstLine="360"/>
        <w:jc w:val="both"/>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r>
        <w:rPr>
          <w:rFonts w:ascii="Times New Roman" w:hAnsi="Times New Roman"/>
          <w:szCs w:val="24"/>
        </w:rPr>
        <w:t xml:space="preserve">Referências </w:t>
      </w:r>
    </w:p>
    <w:p w:rsidR="00EE1492" w:rsidRDefault="00EE1492" w:rsidP="00EE1492">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r>
        <w:rPr>
          <w:rFonts w:ascii="Times New Roman" w:hAnsi="Times New Roman"/>
          <w:szCs w:val="24"/>
        </w:rPr>
        <w:t>Atores</w:t>
      </w:r>
    </w:p>
    <w:p w:rsidR="00EE1492" w:rsidRDefault="00EE1492" w:rsidP="00EE1492">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Gerente</w:t>
      </w:r>
    </w:p>
    <w:p w:rsidR="00EE1492" w:rsidRDefault="00EE1492" w:rsidP="00EE1492">
      <w:pPr>
        <w:pStyle w:val="UCS-CorpodeTexto2"/>
        <w:rPr>
          <w:rFonts w:ascii="Times New Roman" w:hAnsi="Times New Roman"/>
          <w:sz w:val="24"/>
          <w:szCs w:val="24"/>
        </w:rPr>
      </w:pPr>
      <w:r>
        <w:rPr>
          <w:rFonts w:ascii="Times New Roman" w:hAnsi="Times New Roman"/>
          <w:sz w:val="24"/>
          <w:szCs w:val="24"/>
        </w:rPr>
        <w:t xml:space="preserve">O Gerente é o responsável manter a tabela de preços 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EE1492" w:rsidRDefault="00EE1492" w:rsidP="00EE1492">
      <w:pPr>
        <w:pStyle w:val="UCS-CorpodeTexto2"/>
        <w:rPr>
          <w:rFonts w:ascii="Times New Roman" w:hAnsi="Times New Roman"/>
          <w:sz w:val="24"/>
          <w:szCs w:val="24"/>
        </w:rPr>
      </w:pPr>
    </w:p>
    <w:p w:rsidR="00EE1492" w:rsidRDefault="00EE1492" w:rsidP="00EE1492">
      <w:pPr>
        <w:pStyle w:val="UCS-TtuloNivel1"/>
        <w:numPr>
          <w:ilvl w:val="0"/>
          <w:numId w:val="12"/>
        </w:numPr>
        <w:rPr>
          <w:rFonts w:ascii="Times New Roman" w:hAnsi="Times New Roman"/>
          <w:szCs w:val="24"/>
        </w:rPr>
      </w:pPr>
      <w:r>
        <w:rPr>
          <w:rFonts w:ascii="Times New Roman" w:hAnsi="Times New Roman"/>
          <w:szCs w:val="24"/>
        </w:rPr>
        <w:t>Fluxo de eventos</w:t>
      </w:r>
    </w:p>
    <w:p w:rsidR="00EE1492" w:rsidRDefault="00EE1492" w:rsidP="00EE1492">
      <w:pPr>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 principal</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iniciado quando o ator acessa a aba preços do menu principal </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tela de preços para o ator.</w:t>
      </w:r>
    </w:p>
    <w:p w:rsidR="003B0CC1" w:rsidRDefault="003B0CC1" w:rsidP="00EE1492">
      <w:pPr>
        <w:pStyle w:val="UCS-PassosFluxoPrincipal"/>
        <w:textAlignment w:val="baseline"/>
        <w:rPr>
          <w:rFonts w:ascii="Times New Roman" w:hAnsi="Times New Roman"/>
          <w:sz w:val="24"/>
          <w:szCs w:val="24"/>
        </w:rPr>
      </w:pPr>
      <w:r>
        <w:rPr>
          <w:rFonts w:ascii="Times New Roman" w:hAnsi="Times New Roman"/>
          <w:sz w:val="24"/>
          <w:szCs w:val="24"/>
        </w:rPr>
        <w:t>O ator seleciona a opção de alterar preço.</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ator adiciona o novo </w:t>
      </w:r>
      <w:proofErr w:type="gramStart"/>
      <w:r>
        <w:rPr>
          <w:rFonts w:ascii="Times New Roman" w:hAnsi="Times New Roman"/>
          <w:sz w:val="24"/>
          <w:szCs w:val="24"/>
        </w:rPr>
        <w:t>preço .</w:t>
      </w:r>
      <w:proofErr w:type="gramEnd"/>
      <w:r>
        <w:rPr>
          <w:rFonts w:ascii="Times New Roman" w:hAnsi="Times New Roman"/>
          <w:sz w:val="24"/>
          <w:szCs w:val="24"/>
        </w:rPr>
        <w:t xml:space="preserve"> (RA1) (RN1)</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retorna a mensagem que o preço foi cadastrado </w:t>
      </w:r>
    </w:p>
    <w:p w:rsidR="00EE1492" w:rsidRDefault="00EE1492" w:rsidP="00EE1492">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finalizado.</w:t>
      </w:r>
    </w:p>
    <w:p w:rsidR="00EE1492" w:rsidRDefault="00EE1492" w:rsidP="00EE1492">
      <w:pPr>
        <w:pStyle w:val="UCS-CorpodeTextoFluxoPrincipal"/>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Fluxos alternativos</w:t>
      </w:r>
    </w:p>
    <w:p w:rsidR="00EE1492" w:rsidRDefault="00EE1492" w:rsidP="00EE1492">
      <w:pPr>
        <w:pStyle w:val="Recuodecorpodetexto"/>
        <w:ind w:left="491"/>
        <w:rPr>
          <w:rFonts w:ascii="Times New Roman" w:hAnsi="Times New Roman"/>
          <w:sz w:val="24"/>
          <w:szCs w:val="24"/>
        </w:rPr>
      </w:pPr>
      <w:r>
        <w:rPr>
          <w:rFonts w:ascii="Times New Roman" w:hAnsi="Times New Roman"/>
          <w:sz w:val="24"/>
          <w:szCs w:val="24"/>
        </w:rPr>
        <w:tab/>
        <w:t>Não se aplica.</w:t>
      </w:r>
    </w:p>
    <w:p w:rsidR="00EE1492" w:rsidRDefault="00EE1492" w:rsidP="00EE1492">
      <w:pPr>
        <w:pStyle w:val="Recuodecorpodetexto"/>
        <w:ind w:left="491"/>
        <w:rPr>
          <w:rFonts w:ascii="Times New Roman" w:hAnsi="Times New Roman"/>
          <w:sz w:val="24"/>
          <w:szCs w:val="24"/>
        </w:rPr>
      </w:pPr>
    </w:p>
    <w:p w:rsidR="00EE1492" w:rsidRDefault="00EE1492" w:rsidP="00EE1492">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Fluxos de Exceção</w:t>
      </w:r>
    </w:p>
    <w:p w:rsidR="00EE1492" w:rsidRDefault="00EE1492" w:rsidP="00EE1492">
      <w:pPr>
        <w:pStyle w:val="UCS-FluxodeExcecaoNivel2"/>
        <w:numPr>
          <w:ilvl w:val="0"/>
          <w:numId w:val="46"/>
        </w:numPr>
        <w:tabs>
          <w:tab w:val="num" w:pos="1560"/>
        </w:tabs>
        <w:ind w:left="1560" w:hanging="567"/>
        <w:rPr>
          <w:rFonts w:ascii="Times New Roman" w:hAnsi="Times New Roman"/>
          <w:sz w:val="24"/>
          <w:szCs w:val="24"/>
        </w:rPr>
      </w:pPr>
      <w:r>
        <w:rPr>
          <w:rFonts w:ascii="Times New Roman" w:hAnsi="Times New Roman"/>
          <w:sz w:val="24"/>
          <w:szCs w:val="24"/>
        </w:rPr>
        <w:t>Dados incompletos</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identifica que o ator deixou de preencher algum campo obrigatório;</w:t>
      </w:r>
    </w:p>
    <w:p w:rsidR="00EE1492" w:rsidRDefault="00EE1492" w:rsidP="00EE1492">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retorna ao P2 do fluxo principal.</w:t>
      </w:r>
    </w:p>
    <w:p w:rsidR="00EE1492" w:rsidRDefault="00EE1492" w:rsidP="00EE1492">
      <w:pPr>
        <w:pStyle w:val="UCS-CorpodeTextoExcecao"/>
        <w:rPr>
          <w:rFonts w:ascii="Times New Roman" w:hAnsi="Times New Roman"/>
          <w:sz w:val="24"/>
          <w:szCs w:val="24"/>
        </w:rPr>
      </w:pPr>
    </w:p>
    <w:p w:rsidR="00EE1492" w:rsidRDefault="00EE1492" w:rsidP="00EE1492">
      <w:pPr>
        <w:pStyle w:val="UCS-TtuloRNNivel1"/>
        <w:numPr>
          <w:ilvl w:val="0"/>
          <w:numId w:val="12"/>
        </w:numPr>
        <w:rPr>
          <w:rFonts w:ascii="Times New Roman" w:hAnsi="Times New Roman"/>
          <w:szCs w:val="24"/>
        </w:rPr>
      </w:pPr>
      <w:r>
        <w:rPr>
          <w:rFonts w:ascii="Times New Roman" w:hAnsi="Times New Roman"/>
          <w:szCs w:val="24"/>
        </w:rPr>
        <w:t>Regras de Negócio</w:t>
      </w:r>
    </w:p>
    <w:p w:rsidR="00EE1492" w:rsidRDefault="00EE1492" w:rsidP="00EE1492">
      <w:pPr>
        <w:pStyle w:val="Ttulo2"/>
        <w:widowControl w:val="0"/>
        <w:numPr>
          <w:ilvl w:val="1"/>
          <w:numId w:val="12"/>
        </w:numPr>
        <w:spacing w:before="0" w:after="0" w:line="240" w:lineRule="atLeast"/>
        <w:rPr>
          <w:sz w:val="24"/>
          <w:szCs w:val="24"/>
        </w:rPr>
      </w:pPr>
      <w:r>
        <w:rPr>
          <w:sz w:val="24"/>
          <w:szCs w:val="24"/>
        </w:rPr>
        <w:t>Regra de Apresentação.</w:t>
      </w:r>
    </w:p>
    <w:p w:rsidR="00EE1492" w:rsidRDefault="00EE1492" w:rsidP="00EE1492">
      <w:pPr>
        <w:pStyle w:val="UCS-ItensdetextoRegradeApresentacao"/>
        <w:ind w:left="2127" w:firstLine="0"/>
        <w:rPr>
          <w:rFonts w:ascii="Times New Roman" w:hAnsi="Times New Roman"/>
          <w:sz w:val="24"/>
          <w:szCs w:val="24"/>
        </w:rPr>
      </w:pPr>
    </w:p>
    <w:p w:rsidR="00EE1492" w:rsidRDefault="00EE1492" w:rsidP="00EE1492">
      <w:pPr>
        <w:pStyle w:val="Ttulo2"/>
        <w:widowControl w:val="0"/>
        <w:numPr>
          <w:ilvl w:val="1"/>
          <w:numId w:val="12"/>
        </w:numPr>
        <w:spacing w:before="0" w:after="0" w:line="240" w:lineRule="atLeast"/>
        <w:rPr>
          <w:sz w:val="24"/>
          <w:szCs w:val="24"/>
        </w:rPr>
      </w:pPr>
      <w:r>
        <w:rPr>
          <w:sz w:val="24"/>
          <w:szCs w:val="24"/>
        </w:rPr>
        <w:t>Regra de Negócio</w:t>
      </w:r>
    </w:p>
    <w:p w:rsidR="00EE1492" w:rsidRDefault="00EE1492" w:rsidP="00EE1492">
      <w:pPr>
        <w:pStyle w:val="UCS-ItensdetextoRegraNegocial"/>
        <w:ind w:left="2127" w:firstLine="0"/>
        <w:rPr>
          <w:rFonts w:ascii="Times New Roman" w:hAnsi="Times New Roman"/>
          <w:sz w:val="24"/>
          <w:szCs w:val="24"/>
        </w:rPr>
      </w:pPr>
      <w:r>
        <w:rPr>
          <w:rFonts w:ascii="Times New Roman" w:hAnsi="Times New Roman"/>
          <w:sz w:val="24"/>
          <w:szCs w:val="24"/>
        </w:rPr>
        <w:t>RN1 Todos os campos devem ser preenchidos.</w:t>
      </w:r>
    </w:p>
    <w:p w:rsidR="00EE1492" w:rsidRDefault="00EE1492" w:rsidP="00EE1492">
      <w:pPr>
        <w:pStyle w:val="UCS-CorpodeTextoRN"/>
        <w:rPr>
          <w:rFonts w:ascii="Times New Roman" w:hAnsi="Times New Roman"/>
          <w:sz w:val="24"/>
          <w:szCs w:val="24"/>
        </w:rPr>
      </w:pPr>
    </w:p>
    <w:p w:rsidR="00EE1492" w:rsidRDefault="00EE1492" w:rsidP="00EE1492">
      <w:pPr>
        <w:pStyle w:val="Ttulo1"/>
        <w:widowControl w:val="0"/>
        <w:numPr>
          <w:ilvl w:val="0"/>
          <w:numId w:val="12"/>
        </w:numPr>
        <w:spacing w:before="120" w:line="240" w:lineRule="atLeast"/>
        <w:rPr>
          <w:sz w:val="24"/>
          <w:szCs w:val="24"/>
        </w:rPr>
      </w:pPr>
      <w:r>
        <w:rPr>
          <w:sz w:val="24"/>
          <w:szCs w:val="24"/>
        </w:rPr>
        <w:lastRenderedPageBreak/>
        <w:t>Requisitos Especiais</w:t>
      </w:r>
    </w:p>
    <w:p w:rsidR="00EE1492" w:rsidRDefault="00EE1492" w:rsidP="00EE1492">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EE1492" w:rsidRDefault="00EE1492" w:rsidP="00EE1492">
      <w:pPr>
        <w:pStyle w:val="UCS-TtuloPECNivel1"/>
        <w:numPr>
          <w:ilvl w:val="0"/>
          <w:numId w:val="12"/>
        </w:numPr>
        <w:rPr>
          <w:rFonts w:ascii="Times New Roman" w:hAnsi="Times New Roman"/>
          <w:szCs w:val="24"/>
        </w:rPr>
      </w:pPr>
      <w:r>
        <w:rPr>
          <w:rFonts w:ascii="Times New Roman" w:hAnsi="Times New Roman"/>
          <w:szCs w:val="24"/>
        </w:rPr>
        <w:t>Pré-condições</w:t>
      </w:r>
    </w:p>
    <w:p w:rsidR="00EE1492" w:rsidRDefault="00EE1492" w:rsidP="00EE1492">
      <w:pPr>
        <w:pStyle w:val="Ttulo2"/>
        <w:widowControl w:val="0"/>
        <w:numPr>
          <w:ilvl w:val="1"/>
          <w:numId w:val="12"/>
        </w:numPr>
        <w:spacing w:before="0" w:after="0" w:line="240" w:lineRule="atLeast"/>
        <w:rPr>
          <w:b w:val="0"/>
          <w:sz w:val="24"/>
          <w:szCs w:val="24"/>
        </w:rPr>
      </w:pPr>
      <w:r>
        <w:rPr>
          <w:b w:val="0"/>
          <w:sz w:val="24"/>
          <w:szCs w:val="24"/>
        </w:rPr>
        <w:t>O ator deverá estar devidamente cadastrado no sistema com perfil gerente.</w:t>
      </w:r>
    </w:p>
    <w:p w:rsidR="00EE1492" w:rsidRDefault="00EE1492" w:rsidP="00EE1492">
      <w:pPr>
        <w:rPr>
          <w:rFonts w:ascii="Times New Roman" w:hAnsi="Times New Roman"/>
          <w:sz w:val="24"/>
          <w:szCs w:val="24"/>
        </w:rPr>
      </w:pPr>
    </w:p>
    <w:p w:rsidR="00EE1492" w:rsidRDefault="00EE1492" w:rsidP="00EE1492">
      <w:pPr>
        <w:pStyle w:val="UCS-TtuloPOCNivel1"/>
        <w:numPr>
          <w:ilvl w:val="0"/>
          <w:numId w:val="12"/>
        </w:numPr>
        <w:rPr>
          <w:rFonts w:ascii="Times New Roman" w:hAnsi="Times New Roman"/>
          <w:szCs w:val="24"/>
        </w:rPr>
      </w:pPr>
      <w:r>
        <w:rPr>
          <w:rFonts w:ascii="Times New Roman" w:hAnsi="Times New Roman"/>
          <w:szCs w:val="24"/>
        </w:rPr>
        <w:t>Pós-condições</w:t>
      </w:r>
    </w:p>
    <w:p w:rsidR="00EE1492" w:rsidRDefault="00EE1492" w:rsidP="00EE1492">
      <w:pPr>
        <w:pStyle w:val="UCS-TtuloPOCNivel1"/>
        <w:numPr>
          <w:ilvl w:val="0"/>
          <w:numId w:val="0"/>
        </w:numPr>
        <w:tabs>
          <w:tab w:val="left" w:pos="708"/>
        </w:tabs>
        <w:ind w:left="360"/>
        <w:rPr>
          <w:rFonts w:ascii="Times New Roman" w:hAnsi="Times New Roman"/>
          <w:b w:val="0"/>
          <w:szCs w:val="24"/>
        </w:rPr>
      </w:pPr>
      <w:r>
        <w:rPr>
          <w:rFonts w:ascii="Times New Roman" w:hAnsi="Times New Roman"/>
          <w:b w:val="0"/>
          <w:szCs w:val="24"/>
        </w:rPr>
        <w:t>Não se aplica.</w:t>
      </w:r>
    </w:p>
    <w:p w:rsidR="00EE1492" w:rsidRDefault="00EE1492" w:rsidP="00EE1492">
      <w:pPr>
        <w:pStyle w:val="UCS-TtuloPOCNivel1"/>
        <w:numPr>
          <w:ilvl w:val="0"/>
          <w:numId w:val="0"/>
        </w:numPr>
        <w:tabs>
          <w:tab w:val="left" w:pos="708"/>
        </w:tabs>
        <w:ind w:left="360"/>
        <w:rPr>
          <w:rFonts w:ascii="Times New Roman" w:hAnsi="Times New Roman"/>
          <w:szCs w:val="24"/>
        </w:rPr>
      </w:pPr>
    </w:p>
    <w:p w:rsidR="00EE1492" w:rsidRDefault="00EE1492" w:rsidP="00EE1492">
      <w:pPr>
        <w:pStyle w:val="UCS-TtuloNivel1"/>
        <w:numPr>
          <w:ilvl w:val="0"/>
          <w:numId w:val="12"/>
        </w:numPr>
        <w:rPr>
          <w:rFonts w:ascii="Times New Roman" w:hAnsi="Times New Roman"/>
          <w:szCs w:val="24"/>
        </w:rPr>
      </w:pPr>
      <w:r>
        <w:rPr>
          <w:rFonts w:ascii="Times New Roman" w:hAnsi="Times New Roman"/>
          <w:szCs w:val="24"/>
        </w:rPr>
        <w:t>Pontos de extensão</w:t>
      </w:r>
    </w:p>
    <w:p w:rsidR="00EE1492" w:rsidRDefault="00EE1492" w:rsidP="00EE1492">
      <w:pPr>
        <w:pStyle w:val="UCS-TtuloNivel1"/>
        <w:numPr>
          <w:ilvl w:val="0"/>
          <w:numId w:val="0"/>
        </w:numPr>
        <w:tabs>
          <w:tab w:val="left" w:pos="708"/>
        </w:tabs>
        <w:ind w:left="360"/>
        <w:rPr>
          <w:rFonts w:ascii="Times New Roman" w:hAnsi="Times New Roman"/>
          <w:b w:val="0"/>
          <w:szCs w:val="24"/>
        </w:rPr>
      </w:pPr>
      <w:r>
        <w:rPr>
          <w:rFonts w:ascii="Times New Roman" w:hAnsi="Times New Roman"/>
          <w:b w:val="0"/>
          <w:szCs w:val="24"/>
        </w:rPr>
        <w:t>Não se aplica.</w:t>
      </w: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p>
    <w:p w:rsidR="003B0CC1" w:rsidRDefault="003B0CC1" w:rsidP="003B0CC1">
      <w:pPr>
        <w:pStyle w:val="UCS-NomedoCasodeUso"/>
        <w:rPr>
          <w:rFonts w:ascii="Times New Roman" w:hAnsi="Times New Roman"/>
          <w:szCs w:val="32"/>
        </w:rPr>
      </w:pPr>
      <w:r>
        <w:rPr>
          <w:rFonts w:ascii="Times New Roman" w:hAnsi="Times New Roman"/>
          <w:szCs w:val="32"/>
        </w:rPr>
        <w:lastRenderedPageBreak/>
        <w:t xml:space="preserve">Manter </w:t>
      </w:r>
      <w:r>
        <w:rPr>
          <w:rFonts w:ascii="Times New Roman" w:hAnsi="Times New Roman"/>
          <w:szCs w:val="32"/>
        </w:rPr>
        <w:t>Vagas</w:t>
      </w:r>
    </w:p>
    <w:p w:rsidR="003B0CC1" w:rsidRDefault="003B0CC1" w:rsidP="003B0CC1">
      <w:pPr>
        <w:rPr>
          <w:rFonts w:ascii="Times New Roman" w:hAnsi="Times New Roman"/>
          <w:sz w:val="24"/>
          <w:szCs w:val="24"/>
        </w:rPr>
      </w:pPr>
    </w:p>
    <w:p w:rsidR="003B0CC1" w:rsidRDefault="003B0CC1" w:rsidP="003B0CC1">
      <w:pPr>
        <w:pStyle w:val="Ttulo1"/>
        <w:numPr>
          <w:ilvl w:val="0"/>
          <w:numId w:val="12"/>
        </w:numPr>
        <w:rPr>
          <w:sz w:val="24"/>
          <w:szCs w:val="24"/>
        </w:rPr>
      </w:pPr>
      <w:r>
        <w:rPr>
          <w:sz w:val="24"/>
          <w:szCs w:val="24"/>
        </w:rPr>
        <w:t>Descrição</w:t>
      </w:r>
    </w:p>
    <w:p w:rsidR="003B0CC1" w:rsidRDefault="003B0CC1" w:rsidP="003B0CC1">
      <w:pPr>
        <w:pStyle w:val="UCS-CorpodeTextoNivel1"/>
        <w:rPr>
          <w:rFonts w:ascii="Times New Roman" w:hAnsi="Times New Roman"/>
          <w:sz w:val="24"/>
          <w:szCs w:val="24"/>
        </w:rPr>
      </w:pPr>
      <w:r>
        <w:rPr>
          <w:rFonts w:ascii="Times New Roman" w:hAnsi="Times New Roman"/>
          <w:sz w:val="24"/>
          <w:szCs w:val="24"/>
        </w:rPr>
        <w:t xml:space="preserve">Este caso uso tem por objetivo permitir cadastrar </w:t>
      </w:r>
      <w:r>
        <w:rPr>
          <w:rFonts w:ascii="Times New Roman" w:hAnsi="Times New Roman"/>
          <w:sz w:val="24"/>
          <w:szCs w:val="24"/>
        </w:rPr>
        <w:t>números de vagas no</w:t>
      </w:r>
      <w:r>
        <w:rPr>
          <w:rFonts w:ascii="Times New Roman" w:hAnsi="Times New Roman"/>
          <w:sz w:val="24"/>
          <w:szCs w:val="24"/>
        </w:rPr>
        <w:t xml:space="preserve">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3B0CC1" w:rsidRDefault="003B0CC1" w:rsidP="003B0CC1">
      <w:pPr>
        <w:spacing w:line="240" w:lineRule="atLeast"/>
        <w:ind w:firstLine="360"/>
        <w:jc w:val="both"/>
        <w:rPr>
          <w:rFonts w:ascii="Times New Roman" w:hAnsi="Times New Roman"/>
          <w:sz w:val="24"/>
          <w:szCs w:val="24"/>
        </w:rPr>
      </w:pPr>
    </w:p>
    <w:p w:rsidR="003B0CC1" w:rsidRDefault="003B0CC1" w:rsidP="003B0CC1">
      <w:pPr>
        <w:pStyle w:val="UCS-TtuloNivel1"/>
        <w:numPr>
          <w:ilvl w:val="0"/>
          <w:numId w:val="12"/>
        </w:numPr>
        <w:rPr>
          <w:rFonts w:ascii="Times New Roman" w:hAnsi="Times New Roman"/>
          <w:szCs w:val="24"/>
        </w:rPr>
      </w:pPr>
      <w:r>
        <w:rPr>
          <w:rFonts w:ascii="Times New Roman" w:hAnsi="Times New Roman"/>
          <w:szCs w:val="24"/>
        </w:rPr>
        <w:t xml:space="preserve">Referências </w:t>
      </w:r>
    </w:p>
    <w:p w:rsidR="003B0CC1" w:rsidRDefault="003B0CC1" w:rsidP="003B0CC1">
      <w:pPr>
        <w:pStyle w:val="UCS-CorpodeTextodeReferencia"/>
        <w:numPr>
          <w:ilvl w:val="0"/>
          <w:numId w:val="39"/>
        </w:numPr>
        <w:tabs>
          <w:tab w:val="clear" w:pos="360"/>
          <w:tab w:val="num" w:pos="720"/>
        </w:tabs>
        <w:ind w:left="720"/>
        <w:textAlignment w:val="baseline"/>
        <w:rPr>
          <w:rFonts w:ascii="Times New Roman" w:hAnsi="Times New Roman"/>
          <w:sz w:val="24"/>
          <w:szCs w:val="24"/>
        </w:rPr>
      </w:pPr>
      <w:r>
        <w:rPr>
          <w:rFonts w:ascii="Times New Roman" w:hAnsi="Times New Roman"/>
          <w:sz w:val="24"/>
          <w:szCs w:val="24"/>
        </w:rPr>
        <w:t>Manual do Sistema.</w:t>
      </w:r>
    </w:p>
    <w:p w:rsidR="003B0CC1" w:rsidRDefault="003B0CC1" w:rsidP="003B0CC1">
      <w:pPr>
        <w:pStyle w:val="UCS-CorpodeTexto2"/>
        <w:rPr>
          <w:rFonts w:ascii="Times New Roman" w:hAnsi="Times New Roman"/>
          <w:sz w:val="24"/>
          <w:szCs w:val="24"/>
        </w:rPr>
      </w:pPr>
    </w:p>
    <w:p w:rsidR="003B0CC1" w:rsidRDefault="003B0CC1" w:rsidP="003B0CC1">
      <w:pPr>
        <w:pStyle w:val="UCS-TtuloNivel1"/>
        <w:numPr>
          <w:ilvl w:val="0"/>
          <w:numId w:val="12"/>
        </w:numPr>
        <w:rPr>
          <w:rFonts w:ascii="Times New Roman" w:hAnsi="Times New Roman"/>
          <w:szCs w:val="24"/>
        </w:rPr>
      </w:pPr>
      <w:r>
        <w:rPr>
          <w:rFonts w:ascii="Times New Roman" w:hAnsi="Times New Roman"/>
          <w:szCs w:val="24"/>
        </w:rPr>
        <w:t>Atores</w:t>
      </w:r>
    </w:p>
    <w:p w:rsidR="003B0CC1" w:rsidRDefault="003B0CC1" w:rsidP="003B0CC1">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Gerente</w:t>
      </w:r>
    </w:p>
    <w:p w:rsidR="003B0CC1" w:rsidRDefault="003B0CC1" w:rsidP="003B0CC1">
      <w:pPr>
        <w:pStyle w:val="UCS-CorpodeTexto2"/>
        <w:rPr>
          <w:rFonts w:ascii="Times New Roman" w:hAnsi="Times New Roman"/>
          <w:sz w:val="24"/>
          <w:szCs w:val="24"/>
        </w:rPr>
      </w:pPr>
      <w:r>
        <w:rPr>
          <w:rFonts w:ascii="Times New Roman" w:hAnsi="Times New Roman"/>
          <w:sz w:val="24"/>
          <w:szCs w:val="24"/>
        </w:rPr>
        <w:t>O Gerente é o responsável manter</w:t>
      </w:r>
      <w:r>
        <w:rPr>
          <w:rFonts w:ascii="Times New Roman" w:hAnsi="Times New Roman"/>
          <w:sz w:val="24"/>
          <w:szCs w:val="24"/>
        </w:rPr>
        <w:t xml:space="preserve"> o</w:t>
      </w:r>
      <w:r>
        <w:rPr>
          <w:rFonts w:ascii="Times New Roman" w:hAnsi="Times New Roman"/>
          <w:sz w:val="24"/>
          <w:szCs w:val="24"/>
        </w:rPr>
        <w:t xml:space="preserve"> </w:t>
      </w:r>
      <w:r w:rsidR="003C2710">
        <w:rPr>
          <w:rFonts w:ascii="Times New Roman" w:hAnsi="Times New Roman"/>
          <w:sz w:val="24"/>
          <w:szCs w:val="24"/>
        </w:rPr>
        <w:t>número</w:t>
      </w:r>
      <w:r>
        <w:rPr>
          <w:rFonts w:ascii="Times New Roman" w:hAnsi="Times New Roman"/>
          <w:sz w:val="24"/>
          <w:szCs w:val="24"/>
        </w:rPr>
        <w:t xml:space="preserve"> de vagas</w:t>
      </w:r>
      <w:r>
        <w:rPr>
          <w:rFonts w:ascii="Times New Roman" w:hAnsi="Times New Roman"/>
          <w:sz w:val="24"/>
          <w:szCs w:val="24"/>
        </w:rPr>
        <w:t xml:space="preserve"> </w:t>
      </w:r>
      <w:r>
        <w:rPr>
          <w:rFonts w:ascii="Times New Roman" w:hAnsi="Times New Roman"/>
          <w:sz w:val="24"/>
          <w:szCs w:val="24"/>
        </w:rPr>
        <w:t xml:space="preserve">no estacionamento utilizando o Sistema de Gerenciamento de Estacionamento - </w:t>
      </w:r>
      <w:proofErr w:type="spellStart"/>
      <w:r>
        <w:rPr>
          <w:rFonts w:ascii="Times New Roman" w:hAnsi="Times New Roman"/>
          <w:sz w:val="24"/>
          <w:szCs w:val="24"/>
        </w:rPr>
        <w:t>Stacione</w:t>
      </w:r>
      <w:proofErr w:type="spellEnd"/>
      <w:r>
        <w:rPr>
          <w:rFonts w:ascii="Times New Roman" w:hAnsi="Times New Roman"/>
          <w:sz w:val="24"/>
          <w:szCs w:val="24"/>
        </w:rPr>
        <w:t>.</w:t>
      </w:r>
    </w:p>
    <w:p w:rsidR="003B0CC1" w:rsidRDefault="003B0CC1" w:rsidP="003B0CC1">
      <w:pPr>
        <w:pStyle w:val="UCS-CorpodeTexto2"/>
        <w:rPr>
          <w:rFonts w:ascii="Times New Roman" w:hAnsi="Times New Roman"/>
          <w:sz w:val="24"/>
          <w:szCs w:val="24"/>
        </w:rPr>
      </w:pPr>
    </w:p>
    <w:p w:rsidR="003B0CC1" w:rsidRDefault="003B0CC1" w:rsidP="003B0CC1">
      <w:pPr>
        <w:pStyle w:val="UCS-TtuloNivel1"/>
        <w:numPr>
          <w:ilvl w:val="0"/>
          <w:numId w:val="12"/>
        </w:numPr>
        <w:rPr>
          <w:rFonts w:ascii="Times New Roman" w:hAnsi="Times New Roman"/>
          <w:szCs w:val="24"/>
        </w:rPr>
      </w:pPr>
      <w:r>
        <w:rPr>
          <w:rFonts w:ascii="Times New Roman" w:hAnsi="Times New Roman"/>
          <w:szCs w:val="24"/>
        </w:rPr>
        <w:t>Fluxo de eventos</w:t>
      </w:r>
    </w:p>
    <w:p w:rsidR="003B0CC1" w:rsidRDefault="003B0CC1" w:rsidP="003B0CC1">
      <w:pPr>
        <w:rPr>
          <w:rFonts w:ascii="Times New Roman" w:hAnsi="Times New Roman"/>
          <w:sz w:val="24"/>
          <w:szCs w:val="24"/>
        </w:rPr>
      </w:pPr>
    </w:p>
    <w:p w:rsidR="003B0CC1" w:rsidRDefault="003B0CC1" w:rsidP="003B0CC1">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 principal</w:t>
      </w:r>
    </w:p>
    <w:p w:rsidR="003B0CC1" w:rsidRDefault="003B0CC1" w:rsidP="003B0CC1">
      <w:pPr>
        <w:pStyle w:val="UCS-CorpodeTextoFluxoPrincipal"/>
        <w:rPr>
          <w:rFonts w:ascii="Times New Roman" w:hAnsi="Times New Roman"/>
          <w:sz w:val="24"/>
          <w:szCs w:val="24"/>
        </w:rPr>
      </w:pP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iniciado quando o ator acessa a aba </w:t>
      </w:r>
      <w:r>
        <w:rPr>
          <w:rFonts w:ascii="Times New Roman" w:hAnsi="Times New Roman"/>
          <w:sz w:val="24"/>
          <w:szCs w:val="24"/>
        </w:rPr>
        <w:t>Vagas</w:t>
      </w:r>
      <w:r>
        <w:rPr>
          <w:rFonts w:ascii="Times New Roman" w:hAnsi="Times New Roman"/>
          <w:sz w:val="24"/>
          <w:szCs w:val="24"/>
        </w:rPr>
        <w:t xml:space="preserve"> do menu principal </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 O sistema apresenta a tela de </w:t>
      </w:r>
      <w:r>
        <w:rPr>
          <w:rFonts w:ascii="Times New Roman" w:hAnsi="Times New Roman"/>
          <w:sz w:val="24"/>
          <w:szCs w:val="24"/>
        </w:rPr>
        <w:t>Vagas</w:t>
      </w:r>
      <w:r>
        <w:rPr>
          <w:rFonts w:ascii="Times New Roman" w:hAnsi="Times New Roman"/>
          <w:sz w:val="24"/>
          <w:szCs w:val="24"/>
        </w:rPr>
        <w:t xml:space="preserve"> para o ator.</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O ator seleciona a opção de alterar </w:t>
      </w:r>
      <w:r>
        <w:rPr>
          <w:rFonts w:ascii="Times New Roman" w:hAnsi="Times New Roman"/>
          <w:sz w:val="24"/>
          <w:szCs w:val="24"/>
        </w:rPr>
        <w:t>número de vagas</w:t>
      </w:r>
      <w:r>
        <w:rPr>
          <w:rFonts w:ascii="Times New Roman" w:hAnsi="Times New Roman"/>
          <w:sz w:val="24"/>
          <w:szCs w:val="24"/>
        </w:rPr>
        <w:t>.</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 O ator adiciona o novo </w:t>
      </w:r>
      <w:r w:rsidR="003C2710">
        <w:rPr>
          <w:rFonts w:ascii="Times New Roman" w:hAnsi="Times New Roman"/>
          <w:sz w:val="24"/>
          <w:szCs w:val="24"/>
        </w:rPr>
        <w:t>número</w:t>
      </w:r>
      <w:r>
        <w:rPr>
          <w:rFonts w:ascii="Times New Roman" w:hAnsi="Times New Roman"/>
          <w:sz w:val="24"/>
          <w:szCs w:val="24"/>
        </w:rPr>
        <w:t>. (RA1) (RN1)</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 O s</w:t>
      </w:r>
      <w:r w:rsidR="003C2710">
        <w:rPr>
          <w:rFonts w:ascii="Times New Roman" w:hAnsi="Times New Roman"/>
          <w:sz w:val="24"/>
          <w:szCs w:val="24"/>
        </w:rPr>
        <w:t>istema retorna a mensagem “Números de vagas foi</w:t>
      </w:r>
      <w:r>
        <w:rPr>
          <w:rFonts w:ascii="Times New Roman" w:hAnsi="Times New Roman"/>
          <w:sz w:val="24"/>
          <w:szCs w:val="24"/>
        </w:rPr>
        <w:t xml:space="preserve"> </w:t>
      </w:r>
      <w:r w:rsidR="003C2710">
        <w:rPr>
          <w:rFonts w:ascii="Times New Roman" w:hAnsi="Times New Roman"/>
          <w:sz w:val="24"/>
          <w:szCs w:val="24"/>
        </w:rPr>
        <w:t>alterado! ”</w:t>
      </w:r>
    </w:p>
    <w:p w:rsidR="003B0CC1" w:rsidRDefault="003B0CC1" w:rsidP="003B0CC1">
      <w:pPr>
        <w:pStyle w:val="UCS-PassosFluxoPrincipal"/>
        <w:textAlignment w:val="baseline"/>
        <w:rPr>
          <w:rFonts w:ascii="Times New Roman" w:hAnsi="Times New Roman"/>
          <w:sz w:val="24"/>
          <w:szCs w:val="24"/>
        </w:rPr>
      </w:pPr>
      <w:r>
        <w:rPr>
          <w:rFonts w:ascii="Times New Roman" w:hAnsi="Times New Roman"/>
          <w:sz w:val="24"/>
          <w:szCs w:val="24"/>
        </w:rPr>
        <w:t xml:space="preserve"> O caso de uso é finalizado.</w:t>
      </w:r>
    </w:p>
    <w:p w:rsidR="003B0CC1" w:rsidRDefault="003B0CC1" w:rsidP="003B0CC1">
      <w:pPr>
        <w:pStyle w:val="UCS-CorpodeTextoFluxoPrincipal"/>
        <w:rPr>
          <w:rFonts w:ascii="Times New Roman" w:hAnsi="Times New Roman"/>
          <w:sz w:val="24"/>
          <w:szCs w:val="24"/>
        </w:rPr>
      </w:pPr>
    </w:p>
    <w:p w:rsidR="003B0CC1" w:rsidRDefault="003B0CC1" w:rsidP="003B0CC1">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Fluxos alternativos</w:t>
      </w:r>
    </w:p>
    <w:p w:rsidR="003B0CC1" w:rsidRDefault="003B0CC1" w:rsidP="003B0CC1">
      <w:pPr>
        <w:pStyle w:val="Recuodecorpodetexto"/>
        <w:ind w:left="491"/>
        <w:rPr>
          <w:rFonts w:ascii="Times New Roman" w:hAnsi="Times New Roman"/>
          <w:sz w:val="24"/>
          <w:szCs w:val="24"/>
        </w:rPr>
      </w:pPr>
      <w:r>
        <w:rPr>
          <w:rFonts w:ascii="Times New Roman" w:hAnsi="Times New Roman"/>
          <w:sz w:val="24"/>
          <w:szCs w:val="24"/>
        </w:rPr>
        <w:tab/>
        <w:t>Não se aplica.</w:t>
      </w:r>
    </w:p>
    <w:p w:rsidR="003B0CC1" w:rsidRDefault="003B0CC1" w:rsidP="003B0CC1">
      <w:pPr>
        <w:pStyle w:val="Recuodecorpodetexto"/>
        <w:ind w:left="491"/>
        <w:rPr>
          <w:rFonts w:ascii="Times New Roman" w:hAnsi="Times New Roman"/>
          <w:sz w:val="24"/>
          <w:szCs w:val="24"/>
        </w:rPr>
      </w:pPr>
    </w:p>
    <w:p w:rsidR="003B0CC1" w:rsidRDefault="003B0CC1" w:rsidP="003B0CC1">
      <w:pPr>
        <w:pStyle w:val="UCS-Nivel2"/>
        <w:numPr>
          <w:ilvl w:val="1"/>
          <w:numId w:val="12"/>
        </w:numPr>
        <w:tabs>
          <w:tab w:val="clear" w:pos="792"/>
        </w:tabs>
        <w:rPr>
          <w:rFonts w:ascii="Times New Roman" w:hAnsi="Times New Roman"/>
          <w:sz w:val="24"/>
          <w:szCs w:val="24"/>
        </w:rPr>
      </w:pPr>
      <w:r>
        <w:rPr>
          <w:rFonts w:ascii="Times New Roman" w:hAnsi="Times New Roman"/>
          <w:sz w:val="24"/>
          <w:szCs w:val="24"/>
        </w:rPr>
        <w:t>Fluxos de Exceção</w:t>
      </w:r>
    </w:p>
    <w:p w:rsidR="003B0CC1" w:rsidRDefault="003B0CC1" w:rsidP="003B0CC1">
      <w:pPr>
        <w:pStyle w:val="UCS-FluxodeExcecaoNivel2"/>
        <w:numPr>
          <w:ilvl w:val="0"/>
          <w:numId w:val="46"/>
        </w:numPr>
        <w:tabs>
          <w:tab w:val="num" w:pos="1560"/>
        </w:tabs>
        <w:ind w:left="1560" w:hanging="567"/>
        <w:rPr>
          <w:rFonts w:ascii="Times New Roman" w:hAnsi="Times New Roman"/>
          <w:sz w:val="24"/>
          <w:szCs w:val="24"/>
        </w:rPr>
      </w:pPr>
      <w:r>
        <w:rPr>
          <w:rFonts w:ascii="Times New Roman" w:hAnsi="Times New Roman"/>
          <w:sz w:val="24"/>
          <w:szCs w:val="24"/>
        </w:rPr>
        <w:t>Dados incompletos</w:t>
      </w:r>
    </w:p>
    <w:p w:rsidR="003B0CC1" w:rsidRDefault="003B0CC1" w:rsidP="003B0CC1">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identifica que o ator deixou de preencher algum campo obrigatório;</w:t>
      </w:r>
    </w:p>
    <w:p w:rsidR="003B0CC1" w:rsidRDefault="003B0CC1" w:rsidP="003B0CC1">
      <w:pPr>
        <w:pStyle w:val="UCS-FluxoExcecao"/>
        <w:numPr>
          <w:ilvl w:val="1"/>
          <w:numId w:val="46"/>
        </w:numPr>
        <w:tabs>
          <w:tab w:val="clear" w:pos="1758"/>
          <w:tab w:val="num" w:pos="2268"/>
        </w:tabs>
        <w:ind w:left="2268" w:hanging="708"/>
        <w:textAlignment w:val="baseline"/>
        <w:rPr>
          <w:rFonts w:ascii="Times New Roman" w:hAnsi="Times New Roman"/>
          <w:sz w:val="24"/>
          <w:szCs w:val="24"/>
        </w:rPr>
      </w:pPr>
      <w:r>
        <w:rPr>
          <w:rFonts w:ascii="Times New Roman" w:hAnsi="Times New Roman"/>
          <w:sz w:val="24"/>
          <w:szCs w:val="24"/>
        </w:rPr>
        <w:t>O sistema retorna ao P2 do fluxo principal.</w:t>
      </w:r>
    </w:p>
    <w:p w:rsidR="003B0CC1" w:rsidRDefault="003B0CC1" w:rsidP="003B0CC1">
      <w:pPr>
        <w:pStyle w:val="UCS-CorpodeTextoExcecao"/>
        <w:rPr>
          <w:rFonts w:ascii="Times New Roman" w:hAnsi="Times New Roman"/>
          <w:sz w:val="24"/>
          <w:szCs w:val="24"/>
        </w:rPr>
      </w:pPr>
    </w:p>
    <w:p w:rsidR="003B0CC1" w:rsidRDefault="003B0CC1" w:rsidP="003B0CC1">
      <w:pPr>
        <w:pStyle w:val="UCS-TtuloRNNivel1"/>
        <w:numPr>
          <w:ilvl w:val="0"/>
          <w:numId w:val="12"/>
        </w:numPr>
        <w:rPr>
          <w:rFonts w:ascii="Times New Roman" w:hAnsi="Times New Roman"/>
          <w:szCs w:val="24"/>
        </w:rPr>
      </w:pPr>
      <w:r>
        <w:rPr>
          <w:rFonts w:ascii="Times New Roman" w:hAnsi="Times New Roman"/>
          <w:szCs w:val="24"/>
        </w:rPr>
        <w:t>Regras de Negócio</w:t>
      </w:r>
    </w:p>
    <w:p w:rsidR="003B0CC1" w:rsidRDefault="003B0CC1" w:rsidP="003B0CC1">
      <w:pPr>
        <w:pStyle w:val="Ttulo2"/>
        <w:widowControl w:val="0"/>
        <w:numPr>
          <w:ilvl w:val="1"/>
          <w:numId w:val="12"/>
        </w:numPr>
        <w:spacing w:before="0" w:after="0" w:line="240" w:lineRule="atLeast"/>
        <w:rPr>
          <w:sz w:val="24"/>
          <w:szCs w:val="24"/>
        </w:rPr>
      </w:pPr>
      <w:r>
        <w:rPr>
          <w:sz w:val="24"/>
          <w:szCs w:val="24"/>
        </w:rPr>
        <w:t>Regra de Apresentação.</w:t>
      </w:r>
    </w:p>
    <w:p w:rsidR="003B0CC1" w:rsidRDefault="003B0CC1" w:rsidP="003B0CC1">
      <w:pPr>
        <w:pStyle w:val="UCS-ItensdetextoRegradeApresentacao"/>
        <w:ind w:left="2127" w:firstLine="0"/>
        <w:rPr>
          <w:rFonts w:ascii="Times New Roman" w:hAnsi="Times New Roman"/>
          <w:sz w:val="24"/>
          <w:szCs w:val="24"/>
        </w:rPr>
      </w:pPr>
    </w:p>
    <w:p w:rsidR="003B0CC1" w:rsidRDefault="003B0CC1" w:rsidP="003B0CC1">
      <w:pPr>
        <w:pStyle w:val="Ttulo2"/>
        <w:widowControl w:val="0"/>
        <w:numPr>
          <w:ilvl w:val="1"/>
          <w:numId w:val="12"/>
        </w:numPr>
        <w:spacing w:before="0" w:after="0" w:line="240" w:lineRule="atLeast"/>
        <w:rPr>
          <w:sz w:val="24"/>
          <w:szCs w:val="24"/>
        </w:rPr>
      </w:pPr>
      <w:r>
        <w:rPr>
          <w:sz w:val="24"/>
          <w:szCs w:val="24"/>
        </w:rPr>
        <w:t>Regra de Negócio</w:t>
      </w:r>
    </w:p>
    <w:p w:rsidR="003B0CC1" w:rsidRDefault="003B0CC1" w:rsidP="003B0CC1">
      <w:pPr>
        <w:pStyle w:val="UCS-ItensdetextoRegraNegocial"/>
        <w:ind w:left="2127" w:firstLine="0"/>
        <w:rPr>
          <w:rFonts w:ascii="Times New Roman" w:hAnsi="Times New Roman"/>
          <w:sz w:val="24"/>
          <w:szCs w:val="24"/>
        </w:rPr>
      </w:pPr>
      <w:r>
        <w:rPr>
          <w:rFonts w:ascii="Times New Roman" w:hAnsi="Times New Roman"/>
          <w:sz w:val="24"/>
          <w:szCs w:val="24"/>
        </w:rPr>
        <w:t>RN1 Todos os campos devem ser preenchidos.</w:t>
      </w:r>
    </w:p>
    <w:p w:rsidR="003B0CC1" w:rsidRDefault="003B0CC1" w:rsidP="003B0CC1">
      <w:pPr>
        <w:pStyle w:val="UCS-CorpodeTextoRN"/>
        <w:rPr>
          <w:rFonts w:ascii="Times New Roman" w:hAnsi="Times New Roman"/>
          <w:sz w:val="24"/>
          <w:szCs w:val="24"/>
        </w:rPr>
      </w:pPr>
    </w:p>
    <w:p w:rsidR="003B0CC1" w:rsidRDefault="003B0CC1" w:rsidP="003B0CC1">
      <w:pPr>
        <w:pStyle w:val="Ttulo1"/>
        <w:widowControl w:val="0"/>
        <w:numPr>
          <w:ilvl w:val="0"/>
          <w:numId w:val="12"/>
        </w:numPr>
        <w:spacing w:before="120" w:line="240" w:lineRule="atLeast"/>
        <w:rPr>
          <w:sz w:val="24"/>
          <w:szCs w:val="24"/>
        </w:rPr>
      </w:pPr>
      <w:r>
        <w:rPr>
          <w:sz w:val="24"/>
          <w:szCs w:val="24"/>
        </w:rPr>
        <w:lastRenderedPageBreak/>
        <w:t>Requisitos Especiais</w:t>
      </w:r>
    </w:p>
    <w:p w:rsidR="003B0CC1" w:rsidRDefault="003B0CC1" w:rsidP="003B0CC1">
      <w:pPr>
        <w:pStyle w:val="UCS-CorpodetextoRequisitosespeciais"/>
        <w:numPr>
          <w:ilvl w:val="0"/>
          <w:numId w:val="0"/>
        </w:numPr>
        <w:tabs>
          <w:tab w:val="left" w:pos="708"/>
        </w:tabs>
        <w:ind w:left="993"/>
        <w:rPr>
          <w:rFonts w:ascii="Times New Roman" w:hAnsi="Times New Roman"/>
          <w:sz w:val="24"/>
          <w:szCs w:val="24"/>
        </w:rPr>
      </w:pPr>
      <w:r>
        <w:rPr>
          <w:rFonts w:ascii="Times New Roman" w:hAnsi="Times New Roman"/>
          <w:sz w:val="24"/>
          <w:szCs w:val="24"/>
        </w:rPr>
        <w:t>Não se aplica.</w:t>
      </w:r>
    </w:p>
    <w:p w:rsidR="003B0CC1" w:rsidRDefault="003B0CC1" w:rsidP="003B0CC1">
      <w:pPr>
        <w:pStyle w:val="UCS-TtuloPECNivel1"/>
        <w:numPr>
          <w:ilvl w:val="0"/>
          <w:numId w:val="12"/>
        </w:numPr>
        <w:rPr>
          <w:rFonts w:ascii="Times New Roman" w:hAnsi="Times New Roman"/>
          <w:szCs w:val="24"/>
        </w:rPr>
      </w:pPr>
      <w:r>
        <w:rPr>
          <w:rFonts w:ascii="Times New Roman" w:hAnsi="Times New Roman"/>
          <w:szCs w:val="24"/>
        </w:rPr>
        <w:t>Pré-condições</w:t>
      </w:r>
    </w:p>
    <w:p w:rsidR="003B0CC1" w:rsidRDefault="003B0CC1" w:rsidP="003B0CC1">
      <w:pPr>
        <w:pStyle w:val="Ttulo2"/>
        <w:widowControl w:val="0"/>
        <w:numPr>
          <w:ilvl w:val="1"/>
          <w:numId w:val="12"/>
        </w:numPr>
        <w:spacing w:before="0" w:after="0" w:line="240" w:lineRule="atLeast"/>
        <w:rPr>
          <w:b w:val="0"/>
          <w:sz w:val="24"/>
          <w:szCs w:val="24"/>
        </w:rPr>
      </w:pPr>
      <w:r>
        <w:rPr>
          <w:b w:val="0"/>
          <w:sz w:val="24"/>
          <w:szCs w:val="24"/>
        </w:rPr>
        <w:t>O ator deverá estar devidamente cadastrado no sistema com perfil gerente.</w:t>
      </w:r>
    </w:p>
    <w:p w:rsidR="003B0CC1" w:rsidRDefault="003B0CC1" w:rsidP="003B0CC1">
      <w:pPr>
        <w:rPr>
          <w:rFonts w:ascii="Times New Roman" w:hAnsi="Times New Roman"/>
          <w:sz w:val="24"/>
          <w:szCs w:val="24"/>
        </w:rPr>
      </w:pPr>
    </w:p>
    <w:p w:rsidR="003B0CC1" w:rsidRDefault="003B0CC1" w:rsidP="003B0CC1">
      <w:pPr>
        <w:pStyle w:val="UCS-TtuloPOCNivel1"/>
        <w:numPr>
          <w:ilvl w:val="0"/>
          <w:numId w:val="12"/>
        </w:numPr>
        <w:rPr>
          <w:rFonts w:ascii="Times New Roman" w:hAnsi="Times New Roman"/>
          <w:szCs w:val="24"/>
        </w:rPr>
      </w:pPr>
      <w:r>
        <w:rPr>
          <w:rFonts w:ascii="Times New Roman" w:hAnsi="Times New Roman"/>
          <w:szCs w:val="24"/>
        </w:rPr>
        <w:t>Pós-condições</w:t>
      </w:r>
    </w:p>
    <w:p w:rsidR="003B0CC1" w:rsidRDefault="003B0CC1" w:rsidP="003B0CC1">
      <w:pPr>
        <w:pStyle w:val="UCS-TtuloPOCNivel1"/>
        <w:numPr>
          <w:ilvl w:val="0"/>
          <w:numId w:val="0"/>
        </w:numPr>
        <w:tabs>
          <w:tab w:val="left" w:pos="708"/>
        </w:tabs>
        <w:ind w:left="360"/>
        <w:rPr>
          <w:rFonts w:ascii="Times New Roman" w:hAnsi="Times New Roman"/>
          <w:b w:val="0"/>
          <w:szCs w:val="24"/>
        </w:rPr>
      </w:pPr>
      <w:r>
        <w:rPr>
          <w:rFonts w:ascii="Times New Roman" w:hAnsi="Times New Roman"/>
          <w:b w:val="0"/>
          <w:szCs w:val="24"/>
        </w:rPr>
        <w:t>Não se aplica.</w:t>
      </w:r>
    </w:p>
    <w:p w:rsidR="003B0CC1" w:rsidRDefault="003B0CC1" w:rsidP="003B0CC1">
      <w:pPr>
        <w:pStyle w:val="UCS-TtuloPOCNivel1"/>
        <w:numPr>
          <w:ilvl w:val="0"/>
          <w:numId w:val="0"/>
        </w:numPr>
        <w:tabs>
          <w:tab w:val="left" w:pos="708"/>
        </w:tabs>
        <w:ind w:left="360"/>
        <w:rPr>
          <w:rFonts w:ascii="Times New Roman" w:hAnsi="Times New Roman"/>
          <w:szCs w:val="24"/>
        </w:rPr>
      </w:pPr>
    </w:p>
    <w:p w:rsidR="003B0CC1" w:rsidRDefault="003B0CC1" w:rsidP="003B0CC1">
      <w:pPr>
        <w:pStyle w:val="UCS-TtuloNivel1"/>
        <w:numPr>
          <w:ilvl w:val="0"/>
          <w:numId w:val="12"/>
        </w:numPr>
        <w:rPr>
          <w:rFonts w:ascii="Times New Roman" w:hAnsi="Times New Roman"/>
          <w:szCs w:val="24"/>
        </w:rPr>
      </w:pPr>
      <w:r>
        <w:rPr>
          <w:rFonts w:ascii="Times New Roman" w:hAnsi="Times New Roman"/>
          <w:szCs w:val="24"/>
        </w:rPr>
        <w:t>Pontos de extensão</w:t>
      </w:r>
    </w:p>
    <w:p w:rsidR="003B0CC1" w:rsidRDefault="003B0CC1" w:rsidP="003B0CC1">
      <w:pPr>
        <w:pStyle w:val="UCS-TtuloNivel1"/>
        <w:numPr>
          <w:ilvl w:val="0"/>
          <w:numId w:val="0"/>
        </w:numPr>
        <w:tabs>
          <w:tab w:val="left" w:pos="708"/>
        </w:tabs>
        <w:ind w:left="360"/>
        <w:rPr>
          <w:rFonts w:ascii="Times New Roman" w:hAnsi="Times New Roman"/>
          <w:b w:val="0"/>
          <w:szCs w:val="24"/>
        </w:rPr>
      </w:pPr>
      <w:r>
        <w:rPr>
          <w:rFonts w:ascii="Times New Roman" w:hAnsi="Times New Roman"/>
          <w:b w:val="0"/>
          <w:szCs w:val="24"/>
        </w:rPr>
        <w:t>Não se aplica.</w:t>
      </w:r>
    </w:p>
    <w:p w:rsidR="003B0CC1" w:rsidRDefault="003B0CC1" w:rsidP="003B0CC1">
      <w:pPr>
        <w:pStyle w:val="UCS-TtuloNivel1"/>
        <w:numPr>
          <w:ilvl w:val="0"/>
          <w:numId w:val="0"/>
        </w:numPr>
        <w:tabs>
          <w:tab w:val="left" w:pos="708"/>
        </w:tabs>
        <w:ind w:left="360"/>
        <w:rPr>
          <w:rFonts w:ascii="Times New Roman" w:hAnsi="Times New Roman"/>
          <w:b w:val="0"/>
          <w:szCs w:val="24"/>
        </w:rPr>
      </w:pPr>
      <w:r>
        <w:rPr>
          <w:b w:val="0"/>
          <w:bCs/>
          <w:szCs w:val="24"/>
        </w:rPr>
        <w:br w:type="page"/>
      </w: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3B0CC1" w:rsidRDefault="003B0CC1" w:rsidP="00EE1492">
      <w:pPr>
        <w:pStyle w:val="UCS-TtuloNivel1"/>
        <w:numPr>
          <w:ilvl w:val="0"/>
          <w:numId w:val="0"/>
        </w:numPr>
        <w:tabs>
          <w:tab w:val="left" w:pos="708"/>
        </w:tabs>
        <w:ind w:left="360"/>
        <w:rPr>
          <w:rFonts w:ascii="Times New Roman" w:hAnsi="Times New Roman"/>
          <w:b w:val="0"/>
          <w:szCs w:val="24"/>
        </w:rPr>
      </w:pPr>
    </w:p>
    <w:p w:rsidR="00EE1492" w:rsidRDefault="00EE1492" w:rsidP="00EE1492">
      <w:pPr>
        <w:pStyle w:val="Ttulo1"/>
        <w:numPr>
          <w:ilvl w:val="0"/>
          <w:numId w:val="0"/>
        </w:numPr>
        <w:tabs>
          <w:tab w:val="left" w:pos="708"/>
        </w:tabs>
        <w:rPr>
          <w:sz w:val="24"/>
          <w:szCs w:val="24"/>
        </w:rPr>
      </w:pPr>
      <w:r>
        <w:rPr>
          <w:b w:val="0"/>
          <w:bCs w:val="0"/>
          <w:sz w:val="24"/>
          <w:szCs w:val="24"/>
        </w:rPr>
        <w:br w:type="page"/>
      </w:r>
      <w:bookmarkStart w:id="131" w:name="_Toc418525832"/>
      <w:r>
        <w:rPr>
          <w:sz w:val="24"/>
          <w:szCs w:val="24"/>
        </w:rPr>
        <w:lastRenderedPageBreak/>
        <w:t>APÊNDICES D - DIAGRAMAS DE SEQUÊNCIA</w:t>
      </w:r>
      <w:bookmarkEnd w:id="131"/>
    </w:p>
    <w:p w:rsidR="00EE1492" w:rsidRDefault="00EE1492" w:rsidP="00EE1492">
      <w:pPr>
        <w:rPr>
          <w:rFonts w:ascii="Times New Roman" w:hAnsi="Times New Roman"/>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t xml:space="preserve">Diagrama de Sequência - Efetuar </w:t>
      </w:r>
      <w:proofErr w:type="spellStart"/>
      <w:r>
        <w:rPr>
          <w:rFonts w:ascii="Times New Roman" w:hAnsi="Times New Roman"/>
          <w:sz w:val="24"/>
          <w:szCs w:val="24"/>
          <w:lang w:eastAsia="x-none"/>
        </w:rPr>
        <w:t>Login</w:t>
      </w:r>
      <w:proofErr w:type="spellEnd"/>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53100" cy="5143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Emitir comprovante</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62625" cy="49244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924425"/>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Gerar relatórios</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53100" cy="5143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Manter Funcionário</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53100" cy="51435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Manter Tabela de Preços</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53100" cy="51435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143500"/>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Registrar Entrada</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62625" cy="511492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114925"/>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Registrar Pagamento</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62625" cy="4924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924425"/>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p>
    <w:p w:rsidR="00EE1492" w:rsidRDefault="00EE1492" w:rsidP="00EE1492">
      <w:pPr>
        <w:jc w:val="center"/>
        <w:rPr>
          <w:rFonts w:ascii="Times New Roman" w:hAnsi="Times New Roman"/>
          <w:sz w:val="24"/>
          <w:szCs w:val="24"/>
          <w:lang w:eastAsia="x-none"/>
        </w:rPr>
      </w:pPr>
      <w:r>
        <w:rPr>
          <w:rFonts w:ascii="Times New Roman" w:hAnsi="Times New Roman"/>
          <w:sz w:val="24"/>
          <w:szCs w:val="24"/>
          <w:lang w:eastAsia="x-none"/>
        </w:rPr>
        <w:lastRenderedPageBreak/>
        <w:t>Diagrama de Sequência – Registrar Saída</w:t>
      </w:r>
    </w:p>
    <w:p w:rsidR="00EE1492" w:rsidRDefault="00EE1492" w:rsidP="00EE1492">
      <w:pPr>
        <w:jc w:val="center"/>
        <w:rPr>
          <w:rFonts w:ascii="Times New Roman" w:hAnsi="Times New Roman"/>
          <w:sz w:val="24"/>
          <w:szCs w:val="24"/>
          <w:lang w:eastAsia="x-none"/>
        </w:rPr>
      </w:pPr>
      <w:r>
        <w:rPr>
          <w:rFonts w:ascii="Times New Roman" w:hAnsi="Times New Roman"/>
          <w:noProof/>
          <w:sz w:val="24"/>
          <w:szCs w:val="24"/>
        </w:rPr>
        <w:drawing>
          <wp:inline distT="0" distB="0" distL="0" distR="0">
            <wp:extent cx="5762625" cy="511492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5114925"/>
                    </a:xfrm>
                    <a:prstGeom prst="rect">
                      <a:avLst/>
                    </a:prstGeom>
                    <a:noFill/>
                    <a:ln>
                      <a:noFill/>
                    </a:ln>
                  </pic:spPr>
                </pic:pic>
              </a:graphicData>
            </a:graphic>
          </wp:inline>
        </w:drawing>
      </w:r>
    </w:p>
    <w:p w:rsidR="00EE1492" w:rsidRDefault="00EE1492" w:rsidP="00EE1492">
      <w:pPr>
        <w:jc w:val="center"/>
        <w:rPr>
          <w:rFonts w:ascii="Times New Roman" w:hAnsi="Times New Roman"/>
          <w:sz w:val="24"/>
          <w:szCs w:val="24"/>
          <w:lang w:eastAsia="x-none"/>
        </w:rPr>
      </w:pPr>
    </w:p>
    <w:p w:rsidR="00EE1492" w:rsidRDefault="00EE1492" w:rsidP="00EE1492">
      <w:pPr>
        <w:pStyle w:val="Ttulo1"/>
        <w:numPr>
          <w:ilvl w:val="0"/>
          <w:numId w:val="0"/>
        </w:numPr>
        <w:tabs>
          <w:tab w:val="left" w:pos="708"/>
        </w:tabs>
        <w:rPr>
          <w:sz w:val="24"/>
          <w:szCs w:val="24"/>
        </w:rPr>
      </w:pPr>
      <w:r>
        <w:rPr>
          <w:b w:val="0"/>
          <w:bCs w:val="0"/>
          <w:sz w:val="24"/>
          <w:szCs w:val="24"/>
        </w:rPr>
        <w:br w:type="page"/>
      </w:r>
      <w:bookmarkStart w:id="132" w:name="_Toc418525833"/>
      <w:r>
        <w:rPr>
          <w:sz w:val="24"/>
          <w:szCs w:val="24"/>
        </w:rPr>
        <w:lastRenderedPageBreak/>
        <w:t>APÊNDICES E - DIAGRAMAS DE ATIVIDADES</w:t>
      </w:r>
      <w:bookmarkEnd w:id="132"/>
    </w:p>
    <w:p w:rsidR="003C2710" w:rsidRPr="003C2710" w:rsidRDefault="003C2710" w:rsidP="003C2710">
      <w:pPr>
        <w:rPr>
          <w:lang w:val="x-none" w:eastAsia="x-none"/>
        </w:rPr>
      </w:pPr>
      <w:r>
        <w:rPr>
          <w:noProof/>
        </w:rPr>
        <w:drawing>
          <wp:inline distT="0" distB="0" distL="0" distR="0">
            <wp:extent cx="5760720" cy="710819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 Diagram0.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7108190"/>
                    </a:xfrm>
                    <a:prstGeom prst="rect">
                      <a:avLst/>
                    </a:prstGeom>
                  </pic:spPr>
                </pic:pic>
              </a:graphicData>
            </a:graphic>
          </wp:inline>
        </w:drawing>
      </w:r>
    </w:p>
    <w:p w:rsidR="00EE1492" w:rsidRDefault="00EE1492" w:rsidP="00EE1492">
      <w:pPr>
        <w:rPr>
          <w:lang w:eastAsia="x-none"/>
        </w:rPr>
      </w:pPr>
    </w:p>
    <w:p w:rsidR="00EE1492" w:rsidRDefault="00EE1492" w:rsidP="00EE1492">
      <w:pPr>
        <w:pStyle w:val="Ttulo1"/>
        <w:numPr>
          <w:ilvl w:val="0"/>
          <w:numId w:val="0"/>
        </w:numPr>
        <w:tabs>
          <w:tab w:val="left" w:pos="708"/>
        </w:tabs>
        <w:rPr>
          <w:sz w:val="24"/>
          <w:szCs w:val="24"/>
        </w:rPr>
      </w:pPr>
      <w:r>
        <w:rPr>
          <w:b w:val="0"/>
          <w:bCs w:val="0"/>
          <w:sz w:val="24"/>
          <w:szCs w:val="24"/>
        </w:rPr>
        <w:br w:type="page"/>
      </w:r>
      <w:bookmarkStart w:id="133" w:name="_Toc418525834"/>
      <w:r>
        <w:rPr>
          <w:sz w:val="24"/>
          <w:szCs w:val="24"/>
        </w:rPr>
        <w:lastRenderedPageBreak/>
        <w:t>APÊNDICES F - DIAGRAMA DE IMPLANTAÇÃO</w:t>
      </w:r>
      <w:bookmarkEnd w:id="133"/>
    </w:p>
    <w:p w:rsidR="000620E6" w:rsidRPr="000620E6" w:rsidRDefault="000620E6" w:rsidP="000620E6">
      <w:pPr>
        <w:rPr>
          <w:lang w:val="x-none" w:eastAsia="x-none"/>
        </w:rPr>
      </w:pPr>
      <w:r>
        <w:rPr>
          <w:noProof/>
        </w:rPr>
        <w:drawing>
          <wp:inline distT="0" distB="0" distL="0" distR="0">
            <wp:extent cx="5760720" cy="453644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lent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536440"/>
                    </a:xfrm>
                    <a:prstGeom prst="rect">
                      <a:avLst/>
                    </a:prstGeom>
                  </pic:spPr>
                </pic:pic>
              </a:graphicData>
            </a:graphic>
          </wp:inline>
        </w:drawing>
      </w:r>
    </w:p>
    <w:p w:rsidR="00EE1492" w:rsidRDefault="00EE1492" w:rsidP="00EE1492">
      <w:pPr>
        <w:rPr>
          <w:lang w:eastAsia="x-none"/>
        </w:rPr>
      </w:pPr>
    </w:p>
    <w:p w:rsidR="00EE1492" w:rsidRDefault="00EE1492" w:rsidP="00EE1492">
      <w:pPr>
        <w:pStyle w:val="Ttulo1"/>
        <w:numPr>
          <w:ilvl w:val="0"/>
          <w:numId w:val="0"/>
        </w:numPr>
        <w:tabs>
          <w:tab w:val="left" w:pos="708"/>
        </w:tabs>
        <w:rPr>
          <w:sz w:val="24"/>
          <w:szCs w:val="24"/>
          <w:lang w:val="pt-BR"/>
        </w:rPr>
      </w:pPr>
      <w:r>
        <w:rPr>
          <w:b w:val="0"/>
          <w:bCs w:val="0"/>
          <w:sz w:val="24"/>
          <w:szCs w:val="24"/>
        </w:rPr>
        <w:br w:type="page"/>
      </w:r>
      <w:bookmarkStart w:id="134" w:name="_Toc418525835"/>
      <w:r>
        <w:rPr>
          <w:sz w:val="24"/>
          <w:szCs w:val="24"/>
        </w:rPr>
        <w:lastRenderedPageBreak/>
        <w:t>APÊNDICES G - DIAGRAMA DE CLASSES</w:t>
      </w:r>
      <w:bookmarkEnd w:id="134"/>
    </w:p>
    <w:p w:rsidR="00EE1492" w:rsidRDefault="00EE1492" w:rsidP="00EE1492">
      <w:pPr>
        <w:rPr>
          <w:lang w:eastAsia="x-none"/>
        </w:rPr>
      </w:pPr>
    </w:p>
    <w:p w:rsidR="00EE1492" w:rsidRDefault="00EE1492" w:rsidP="00EE1492">
      <w:pPr>
        <w:spacing w:after="0" w:line="240" w:lineRule="auto"/>
        <w:jc w:val="center"/>
        <w:rPr>
          <w:rFonts w:ascii="Arial" w:hAnsi="Arial" w:cs="Arial"/>
          <w:b/>
          <w:bCs/>
          <w:color w:val="000000"/>
          <w:sz w:val="36"/>
          <w:szCs w:val="36"/>
        </w:rPr>
      </w:pPr>
      <w:r>
        <w:rPr>
          <w:rFonts w:ascii="Arial" w:hAnsi="Arial" w:cs="Arial"/>
          <w:b/>
          <w:bCs/>
          <w:color w:val="000000"/>
          <w:sz w:val="36"/>
          <w:szCs w:val="36"/>
        </w:rPr>
        <w:t>Diagrama de Classe</w:t>
      </w:r>
    </w:p>
    <w:p w:rsidR="00EE1492" w:rsidRDefault="00EE1492" w:rsidP="00EE1492">
      <w:pPr>
        <w:spacing w:after="0" w:line="240" w:lineRule="auto"/>
        <w:jc w:val="center"/>
        <w:rPr>
          <w:rFonts w:ascii="Arial" w:hAnsi="Arial" w:cs="Arial"/>
          <w:b/>
          <w:bCs/>
          <w:color w:val="000000"/>
          <w:sz w:val="36"/>
          <w:szCs w:val="36"/>
        </w:rPr>
      </w:pPr>
    </w:p>
    <w:p w:rsidR="00EE1492" w:rsidRDefault="00EE1492" w:rsidP="00EE1492">
      <w:pPr>
        <w:pStyle w:val="Ttulo1"/>
        <w:numPr>
          <w:ilvl w:val="0"/>
          <w:numId w:val="0"/>
        </w:numPr>
        <w:tabs>
          <w:tab w:val="left" w:pos="708"/>
        </w:tabs>
        <w:rPr>
          <w:sz w:val="24"/>
          <w:szCs w:val="24"/>
          <w:lang w:val="pt-BR"/>
        </w:rPr>
      </w:pPr>
      <w:r>
        <w:rPr>
          <w:noProof/>
          <w:sz w:val="24"/>
          <w:szCs w:val="24"/>
          <w:lang w:val="pt-BR" w:eastAsia="pt-BR"/>
        </w:rPr>
        <w:drawing>
          <wp:inline distT="0" distB="0" distL="0" distR="0">
            <wp:extent cx="5724525" cy="499110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4991100"/>
                    </a:xfrm>
                    <a:prstGeom prst="rect">
                      <a:avLst/>
                    </a:prstGeom>
                    <a:noFill/>
                    <a:ln>
                      <a:noFill/>
                    </a:ln>
                  </pic:spPr>
                </pic:pic>
              </a:graphicData>
            </a:graphic>
          </wp:inline>
        </w:drawing>
      </w:r>
      <w:r>
        <w:rPr>
          <w:sz w:val="24"/>
          <w:szCs w:val="24"/>
        </w:rPr>
        <w:br w:type="page"/>
      </w:r>
      <w:bookmarkStart w:id="135" w:name="_Toc418525836"/>
      <w:r>
        <w:rPr>
          <w:sz w:val="24"/>
          <w:szCs w:val="24"/>
        </w:rPr>
        <w:lastRenderedPageBreak/>
        <w:t>APÊNDICES H - MER FÍSICO E DICIONÁRIO DE DADOS</w:t>
      </w:r>
      <w:bookmarkEnd w:id="135"/>
    </w:p>
    <w:p w:rsidR="00EE1492" w:rsidRDefault="00EE1492" w:rsidP="00EE1492">
      <w:pPr>
        <w:rPr>
          <w:lang w:eastAsia="x-none"/>
        </w:rPr>
      </w:pPr>
    </w:p>
    <w:p w:rsidR="00EE1492" w:rsidRDefault="00EE1492" w:rsidP="00EE1492">
      <w:pPr>
        <w:jc w:val="center"/>
        <w:rPr>
          <w:rFonts w:ascii="Times New Roman" w:hAnsi="Times New Roman"/>
          <w:b/>
          <w:sz w:val="24"/>
          <w:szCs w:val="24"/>
          <w:lang w:eastAsia="x-none"/>
        </w:rPr>
      </w:pPr>
      <w:bookmarkStart w:id="136" w:name="_Toc418525837"/>
      <w:r>
        <w:rPr>
          <w:rFonts w:ascii="Times New Roman" w:hAnsi="Times New Roman"/>
          <w:b/>
          <w:sz w:val="24"/>
          <w:szCs w:val="24"/>
          <w:lang w:eastAsia="x-none"/>
        </w:rPr>
        <w:t>Modelo Entidade Relacionamento</w:t>
      </w:r>
    </w:p>
    <w:p w:rsidR="00EE1492" w:rsidRDefault="00EE1492" w:rsidP="00EE1492">
      <w:pPr>
        <w:pStyle w:val="Ttulo1"/>
        <w:numPr>
          <w:ilvl w:val="0"/>
          <w:numId w:val="0"/>
        </w:numPr>
        <w:tabs>
          <w:tab w:val="left" w:pos="708"/>
        </w:tabs>
        <w:rPr>
          <w:lang w:val="pt-BR"/>
        </w:rPr>
      </w:pPr>
      <w:r>
        <w:rPr>
          <w:noProof/>
          <w:lang w:val="pt-BR" w:eastAsia="pt-BR"/>
        </w:rPr>
        <w:drawing>
          <wp:inline distT="0" distB="0" distL="0" distR="0">
            <wp:extent cx="5753100" cy="5334000"/>
            <wp:effectExtent l="0" t="0" r="0" b="0"/>
            <wp:docPr id="26" name="Imagem 26" descr="bancoStac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bancoStaci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5334000"/>
                    </a:xfrm>
                    <a:prstGeom prst="rect">
                      <a:avLst/>
                    </a:prstGeom>
                    <a:noFill/>
                    <a:ln>
                      <a:noFill/>
                    </a:ln>
                  </pic:spPr>
                </pic:pic>
              </a:graphicData>
            </a:graphic>
          </wp:inline>
        </w:drawing>
      </w:r>
    </w:p>
    <w:p w:rsidR="00EE1492" w:rsidRDefault="00EE1492" w:rsidP="00EE1492">
      <w:pPr>
        <w:pStyle w:val="Ttulo1"/>
        <w:numPr>
          <w:ilvl w:val="0"/>
          <w:numId w:val="0"/>
        </w:numPr>
        <w:tabs>
          <w:tab w:val="left" w:pos="708"/>
        </w:tabs>
        <w:rPr>
          <w:lang w:val="pt-BR"/>
        </w:rPr>
      </w:pPr>
    </w:p>
    <w:p w:rsidR="000620E6" w:rsidRDefault="000620E6" w:rsidP="000620E6">
      <w:pPr>
        <w:rPr>
          <w:lang w:eastAsia="x-none"/>
        </w:rPr>
      </w:pPr>
    </w:p>
    <w:p w:rsidR="000620E6" w:rsidRDefault="000620E6" w:rsidP="000620E6">
      <w:pPr>
        <w:rPr>
          <w:lang w:eastAsia="x-none"/>
        </w:rPr>
      </w:pPr>
    </w:p>
    <w:p w:rsidR="000620E6" w:rsidRDefault="000620E6" w:rsidP="000620E6">
      <w:pPr>
        <w:rPr>
          <w:lang w:eastAsia="x-none"/>
        </w:rPr>
      </w:pPr>
    </w:p>
    <w:p w:rsidR="000620E6" w:rsidRPr="000620E6" w:rsidRDefault="000620E6" w:rsidP="000620E6">
      <w:pPr>
        <w:rPr>
          <w:lang w:eastAsia="x-none"/>
        </w:rPr>
      </w:pPr>
    </w:p>
    <w:p w:rsidR="00EE1492" w:rsidRDefault="00EE1492" w:rsidP="00EE1492">
      <w:pPr>
        <w:pStyle w:val="Ttulo3"/>
        <w:numPr>
          <w:ilvl w:val="0"/>
          <w:numId w:val="0"/>
        </w:numPr>
        <w:tabs>
          <w:tab w:val="left" w:pos="708"/>
        </w:tabs>
        <w:jc w:val="center"/>
        <w:rPr>
          <w:rFonts w:ascii="Times New Roman" w:hAnsi="Times New Roman"/>
          <w:sz w:val="24"/>
          <w:szCs w:val="24"/>
        </w:rPr>
      </w:pPr>
      <w:r>
        <w:rPr>
          <w:rFonts w:ascii="Times New Roman" w:hAnsi="Times New Roman"/>
          <w:sz w:val="24"/>
          <w:szCs w:val="24"/>
        </w:rPr>
        <w:lastRenderedPageBreak/>
        <w:t>Dicionário de dados</w:t>
      </w:r>
    </w:p>
    <w:p w:rsidR="00EE1492" w:rsidRDefault="00EE1492" w:rsidP="00EE1492">
      <w:pPr>
        <w:rPr>
          <w:rFonts w:ascii="Times New Roman" w:hAnsi="Times New Roman"/>
          <w:sz w:val="24"/>
          <w:szCs w:val="24"/>
          <w:lang w:eastAsia="x-none"/>
        </w:rPr>
      </w:pPr>
      <w:r>
        <w:rPr>
          <w:rFonts w:ascii="Times New Roman" w:hAnsi="Times New Roman"/>
          <w:sz w:val="24"/>
          <w:szCs w:val="24"/>
          <w:lang w:eastAsia="x-none"/>
        </w:rPr>
        <w:t>Entidade: Perfil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946"/>
        <w:gridCol w:w="1189"/>
        <w:gridCol w:w="592"/>
        <w:gridCol w:w="618"/>
        <w:gridCol w:w="592"/>
        <w:gridCol w:w="618"/>
        <w:gridCol w:w="691"/>
        <w:gridCol w:w="717"/>
        <w:gridCol w:w="1266"/>
      </w:tblGrid>
      <w:tr w:rsidR="00EE1492" w:rsidTr="00EE1492">
        <w:trPr>
          <w:trHeight w:val="316"/>
        </w:trPr>
        <w:tc>
          <w:tcPr>
            <w:tcW w:w="8674" w:type="dxa"/>
            <w:gridSpan w:val="10"/>
            <w:tcBorders>
              <w:top w:val="single" w:sz="4" w:space="0" w:color="auto"/>
              <w:left w:val="single" w:sz="4" w:space="0" w:color="auto"/>
              <w:bottom w:val="single" w:sz="4" w:space="0" w:color="auto"/>
              <w:right w:val="single" w:sz="4" w:space="0" w:color="auto"/>
            </w:tcBorders>
            <w:hideMark/>
          </w:tcPr>
          <w:p w:rsidR="00EE1492" w:rsidRDefault="00EE1492">
            <w:pPr>
              <w:jc w:val="center"/>
              <w:rPr>
                <w:rFonts w:ascii="Arial" w:hAnsi="Arial" w:cs="Arial"/>
                <w:b/>
                <w:sz w:val="16"/>
                <w:szCs w:val="16"/>
              </w:rPr>
            </w:pPr>
            <w:r>
              <w:rPr>
                <w:rFonts w:ascii="Arial" w:hAnsi="Arial" w:cs="Arial"/>
                <w:b/>
                <w:sz w:val="16"/>
                <w:szCs w:val="16"/>
              </w:rPr>
              <w:t>TB_PERFIL</w:t>
            </w:r>
          </w:p>
        </w:tc>
      </w:tr>
      <w:tr w:rsidR="00EE1492" w:rsidTr="00EE1492">
        <w:trPr>
          <w:trHeight w:val="316"/>
        </w:trPr>
        <w:tc>
          <w:tcPr>
            <w:tcW w:w="8674" w:type="dxa"/>
            <w:gridSpan w:val="10"/>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ab/>
              <w:t>Tabela para guardar os tipos de perfis</w:t>
            </w:r>
          </w:p>
        </w:tc>
      </w:tr>
      <w:tr w:rsidR="00EE1492" w:rsidTr="00EE1492">
        <w:trPr>
          <w:trHeight w:val="316"/>
        </w:trPr>
        <w:tc>
          <w:tcPr>
            <w:tcW w:w="1445"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b/>
                <w:sz w:val="16"/>
                <w:szCs w:val="16"/>
              </w:rPr>
            </w:pPr>
            <w:r>
              <w:rPr>
                <w:rFonts w:ascii="Arial" w:hAnsi="Arial" w:cs="Arial"/>
                <w:b/>
                <w:sz w:val="16"/>
                <w:szCs w:val="16"/>
              </w:rPr>
              <w:t>Coluna</w:t>
            </w:r>
          </w:p>
        </w:tc>
        <w:tc>
          <w:tcPr>
            <w:tcW w:w="946"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b/>
                <w:sz w:val="16"/>
                <w:szCs w:val="16"/>
              </w:rPr>
            </w:pPr>
            <w:r>
              <w:rPr>
                <w:rFonts w:ascii="Arial" w:hAnsi="Arial" w:cs="Arial"/>
                <w:b/>
                <w:sz w:val="16"/>
                <w:szCs w:val="16"/>
              </w:rPr>
              <w:t>Tipo</w:t>
            </w:r>
          </w:p>
        </w:tc>
        <w:tc>
          <w:tcPr>
            <w:tcW w:w="1189"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b/>
                <w:sz w:val="16"/>
                <w:szCs w:val="16"/>
              </w:rPr>
            </w:pPr>
            <w:r>
              <w:rPr>
                <w:rFonts w:ascii="Arial" w:hAnsi="Arial" w:cs="Arial"/>
                <w:b/>
                <w:sz w:val="16"/>
                <w:szCs w:val="16"/>
              </w:rPr>
              <w:t>Tamanho</w:t>
            </w:r>
          </w:p>
        </w:tc>
        <w:tc>
          <w:tcPr>
            <w:tcW w:w="1210"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Arial" w:hAnsi="Arial" w:cs="Arial"/>
                <w:b/>
                <w:sz w:val="16"/>
                <w:szCs w:val="16"/>
              </w:rPr>
            </w:pPr>
            <w:r>
              <w:rPr>
                <w:rFonts w:ascii="Arial" w:hAnsi="Arial" w:cs="Arial"/>
                <w:b/>
                <w:sz w:val="16"/>
                <w:szCs w:val="16"/>
              </w:rPr>
              <w:t>PK</w:t>
            </w:r>
          </w:p>
        </w:tc>
        <w:tc>
          <w:tcPr>
            <w:tcW w:w="1210"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Arial" w:hAnsi="Arial" w:cs="Arial"/>
                <w:b/>
                <w:sz w:val="16"/>
                <w:szCs w:val="16"/>
              </w:rPr>
            </w:pPr>
            <w:r>
              <w:rPr>
                <w:rFonts w:ascii="Arial" w:hAnsi="Arial" w:cs="Arial"/>
                <w:b/>
                <w:sz w:val="16"/>
                <w:szCs w:val="16"/>
              </w:rPr>
              <w:t>FK</w:t>
            </w:r>
          </w:p>
        </w:tc>
        <w:tc>
          <w:tcPr>
            <w:tcW w:w="1408"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Arial" w:hAnsi="Arial" w:cs="Arial"/>
                <w:b/>
                <w:sz w:val="16"/>
                <w:szCs w:val="16"/>
              </w:rPr>
            </w:pPr>
            <w:r>
              <w:rPr>
                <w:rFonts w:ascii="Arial" w:hAnsi="Arial" w:cs="Arial"/>
                <w:b/>
                <w:sz w:val="16"/>
                <w:szCs w:val="16"/>
              </w:rPr>
              <w:t>Obrigatório</w:t>
            </w:r>
          </w:p>
        </w:tc>
        <w:tc>
          <w:tcPr>
            <w:tcW w:w="1263"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b/>
                <w:sz w:val="16"/>
                <w:szCs w:val="16"/>
              </w:rPr>
            </w:pPr>
            <w:r>
              <w:rPr>
                <w:rFonts w:ascii="Arial" w:hAnsi="Arial" w:cs="Arial"/>
                <w:b/>
                <w:sz w:val="16"/>
                <w:szCs w:val="16"/>
              </w:rPr>
              <w:t>Descrição</w:t>
            </w:r>
          </w:p>
        </w:tc>
      </w:tr>
      <w:tr w:rsidR="00EE1492" w:rsidTr="00EE1492">
        <w:trPr>
          <w:trHeight w:val="322"/>
        </w:trPr>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Arial" w:hAnsi="Arial" w:cs="Arial"/>
                <w:b/>
                <w:sz w:val="16"/>
                <w:szCs w:val="16"/>
              </w:rPr>
            </w:pPr>
          </w:p>
        </w:tc>
        <w:tc>
          <w:tcPr>
            <w:tcW w:w="592"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Sim</w:t>
            </w:r>
          </w:p>
        </w:tc>
        <w:tc>
          <w:tcPr>
            <w:tcW w:w="617"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Não</w:t>
            </w:r>
          </w:p>
        </w:tc>
        <w:tc>
          <w:tcPr>
            <w:tcW w:w="592"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Sim</w:t>
            </w:r>
          </w:p>
        </w:tc>
        <w:tc>
          <w:tcPr>
            <w:tcW w:w="617"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Não</w:t>
            </w:r>
          </w:p>
        </w:tc>
        <w:tc>
          <w:tcPr>
            <w:tcW w:w="69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Sim</w:t>
            </w:r>
          </w:p>
        </w:tc>
        <w:tc>
          <w:tcPr>
            <w:tcW w:w="717"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Arial" w:hAnsi="Arial" w:cs="Arial"/>
                <w:sz w:val="16"/>
                <w:szCs w:val="16"/>
              </w:rPr>
            </w:pPr>
            <w:r>
              <w:rPr>
                <w:rFonts w:ascii="Arial" w:hAnsi="Arial" w:cs="Arial"/>
                <w:sz w:val="16"/>
                <w:szCs w:val="16"/>
              </w:rPr>
              <w:t>Não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Arial" w:hAnsi="Arial" w:cs="Arial"/>
                <w:b/>
                <w:sz w:val="16"/>
                <w:szCs w:val="16"/>
              </w:rPr>
            </w:pPr>
          </w:p>
        </w:tc>
      </w:tr>
      <w:tr w:rsidR="00EE1492" w:rsidTr="00EE1492">
        <w:trPr>
          <w:trHeight w:val="471"/>
        </w:trPr>
        <w:tc>
          <w:tcPr>
            <w:tcW w:w="1445"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ID_PERFIL</w:t>
            </w:r>
          </w:p>
        </w:tc>
        <w:tc>
          <w:tcPr>
            <w:tcW w:w="946"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proofErr w:type="spellStart"/>
            <w:r>
              <w:rPr>
                <w:rFonts w:ascii="Arial" w:hAnsi="Arial" w:cs="Arial"/>
                <w:sz w:val="16"/>
                <w:szCs w:val="16"/>
              </w:rPr>
              <w:t>Int</w:t>
            </w:r>
            <w:proofErr w:type="spellEnd"/>
          </w:p>
        </w:tc>
        <w:tc>
          <w:tcPr>
            <w:tcW w:w="1189"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592"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S</w:t>
            </w:r>
          </w:p>
        </w:tc>
        <w:tc>
          <w:tcPr>
            <w:tcW w:w="6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592"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6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S</w:t>
            </w:r>
          </w:p>
        </w:tc>
        <w:tc>
          <w:tcPr>
            <w:tcW w:w="7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1263"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Arial" w:hAnsi="Arial" w:cs="Arial"/>
                <w:sz w:val="16"/>
                <w:szCs w:val="16"/>
              </w:rPr>
            </w:pPr>
            <w:r>
              <w:rPr>
                <w:rFonts w:ascii="Arial" w:hAnsi="Arial" w:cs="Arial"/>
                <w:sz w:val="16"/>
                <w:szCs w:val="16"/>
              </w:rPr>
              <w:t>Código do perfil</w:t>
            </w:r>
          </w:p>
        </w:tc>
      </w:tr>
      <w:tr w:rsidR="00EE1492" w:rsidTr="00EE1492">
        <w:trPr>
          <w:trHeight w:val="477"/>
        </w:trPr>
        <w:tc>
          <w:tcPr>
            <w:tcW w:w="1445"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NM_PERFIL</w:t>
            </w:r>
          </w:p>
        </w:tc>
        <w:tc>
          <w:tcPr>
            <w:tcW w:w="946"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proofErr w:type="spellStart"/>
            <w:r>
              <w:rPr>
                <w:rFonts w:ascii="Arial" w:hAnsi="Arial" w:cs="Arial"/>
                <w:sz w:val="16"/>
                <w:szCs w:val="16"/>
              </w:rPr>
              <w:t>varchar</w:t>
            </w:r>
            <w:proofErr w:type="spellEnd"/>
          </w:p>
        </w:tc>
        <w:tc>
          <w:tcPr>
            <w:tcW w:w="1189"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60</w:t>
            </w:r>
          </w:p>
        </w:tc>
        <w:tc>
          <w:tcPr>
            <w:tcW w:w="592"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6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592"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6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691"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Arial" w:hAnsi="Arial" w:cs="Arial"/>
                <w:sz w:val="16"/>
                <w:szCs w:val="16"/>
              </w:rPr>
            </w:pPr>
            <w:r>
              <w:rPr>
                <w:rFonts w:ascii="Arial" w:hAnsi="Arial" w:cs="Arial"/>
                <w:sz w:val="16"/>
                <w:szCs w:val="16"/>
              </w:rPr>
              <w:t>S</w:t>
            </w:r>
          </w:p>
        </w:tc>
        <w:tc>
          <w:tcPr>
            <w:tcW w:w="717"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Arial" w:hAnsi="Arial" w:cs="Arial"/>
                <w:sz w:val="16"/>
                <w:szCs w:val="16"/>
              </w:rPr>
            </w:pPr>
          </w:p>
        </w:tc>
        <w:tc>
          <w:tcPr>
            <w:tcW w:w="1263"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Arial" w:hAnsi="Arial" w:cs="Arial"/>
                <w:sz w:val="16"/>
                <w:szCs w:val="16"/>
              </w:rPr>
            </w:pPr>
            <w:r>
              <w:rPr>
                <w:rFonts w:ascii="Arial" w:hAnsi="Arial" w:cs="Arial"/>
                <w:sz w:val="16"/>
                <w:szCs w:val="16"/>
              </w:rPr>
              <w:t>Nome do perfil</w:t>
            </w:r>
          </w:p>
        </w:tc>
      </w:tr>
    </w:tbl>
    <w:p w:rsidR="00EE1492" w:rsidRDefault="00EE1492" w:rsidP="00EE1492">
      <w:pPr>
        <w:rPr>
          <w:sz w:val="16"/>
          <w:szCs w:val="16"/>
        </w:rPr>
      </w:pPr>
    </w:p>
    <w:p w:rsidR="00EE1492" w:rsidRDefault="00EE1492" w:rsidP="00EE1492">
      <w:pPr>
        <w:rPr>
          <w:sz w:val="16"/>
          <w:szCs w:val="16"/>
        </w:rPr>
      </w:pPr>
    </w:p>
    <w:p w:rsidR="00EE1492" w:rsidRDefault="00EE1492" w:rsidP="00EE1492">
      <w:pPr>
        <w:rPr>
          <w:sz w:val="16"/>
          <w:szCs w:val="16"/>
        </w:rPr>
      </w:pPr>
    </w:p>
    <w:p w:rsidR="00EE1492" w:rsidRDefault="00EE1492" w:rsidP="00EE1492">
      <w:pPr>
        <w:rPr>
          <w:rFonts w:ascii="Times New Roman" w:hAnsi="Times New Roman"/>
          <w:sz w:val="24"/>
          <w:szCs w:val="24"/>
          <w:lang w:eastAsia="x-none"/>
        </w:rPr>
      </w:pPr>
      <w:r>
        <w:rPr>
          <w:rFonts w:ascii="Times New Roman" w:hAnsi="Times New Roman"/>
          <w:sz w:val="24"/>
          <w:szCs w:val="24"/>
          <w:lang w:eastAsia="x-none"/>
        </w:rPr>
        <w:t>Entidade: Funcionário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162"/>
        <w:gridCol w:w="1024"/>
        <w:gridCol w:w="524"/>
        <w:gridCol w:w="541"/>
        <w:gridCol w:w="562"/>
        <w:gridCol w:w="575"/>
        <w:gridCol w:w="628"/>
        <w:gridCol w:w="598"/>
        <w:gridCol w:w="1508"/>
      </w:tblGrid>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jc w:val="center"/>
              <w:rPr>
                <w:rFonts w:ascii="Times New Roman" w:hAnsi="Times New Roman"/>
                <w:b/>
                <w:sz w:val="16"/>
                <w:szCs w:val="16"/>
              </w:rPr>
            </w:pPr>
            <w:r>
              <w:rPr>
                <w:rFonts w:ascii="Times New Roman" w:hAnsi="Times New Roman"/>
                <w:b/>
                <w:sz w:val="16"/>
                <w:szCs w:val="16"/>
              </w:rPr>
              <w:t>TB_FUNCIONARIO</w:t>
            </w:r>
          </w:p>
        </w:tc>
      </w:tr>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ab/>
              <w:t>Tabela que guarda os dados do funcionário</w:t>
            </w:r>
          </w:p>
        </w:tc>
      </w:tr>
      <w:tr w:rsidR="00EE1492" w:rsidTr="00EE1492">
        <w:tc>
          <w:tcPr>
            <w:tcW w:w="1981"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Coluna</w:t>
            </w:r>
          </w:p>
        </w:tc>
        <w:tc>
          <w:tcPr>
            <w:tcW w:w="1181"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Tipo</w:t>
            </w:r>
          </w:p>
        </w:tc>
        <w:tc>
          <w:tcPr>
            <w:tcW w:w="1047"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Tamanho</w:t>
            </w:r>
          </w:p>
        </w:tc>
        <w:tc>
          <w:tcPr>
            <w:tcW w:w="1082"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PK</w:t>
            </w:r>
          </w:p>
        </w:tc>
        <w:tc>
          <w:tcPr>
            <w:tcW w:w="1165"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FK</w:t>
            </w:r>
          </w:p>
        </w:tc>
        <w:tc>
          <w:tcPr>
            <w:tcW w:w="1255"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Obrigatório</w:t>
            </w:r>
          </w:p>
        </w:tc>
        <w:tc>
          <w:tcPr>
            <w:tcW w:w="1577"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Descrição</w:t>
            </w:r>
          </w:p>
        </w:tc>
      </w:tr>
      <w:tr w:rsidR="00EE1492" w:rsidTr="00EE1492">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532"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5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576"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89"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61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ID_FUNCIONARIO</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int</w:t>
            </w:r>
            <w:proofErr w:type="spellEnd"/>
          </w:p>
        </w:tc>
        <w:tc>
          <w:tcPr>
            <w:tcW w:w="104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32"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Times New Roman" w:hAnsi="Times New Roman"/>
                <w:sz w:val="16"/>
                <w:szCs w:val="16"/>
              </w:rPr>
            </w:pPr>
            <w:r>
              <w:rPr>
                <w:rFonts w:ascii="Times New Roman" w:hAnsi="Times New Roman"/>
                <w:sz w:val="16"/>
                <w:szCs w:val="16"/>
              </w:rPr>
              <w:t>Código do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ID_PERFIL</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INTEGER</w:t>
            </w:r>
          </w:p>
        </w:tc>
        <w:tc>
          <w:tcPr>
            <w:tcW w:w="104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Times New Roman" w:hAnsi="Times New Roman"/>
                <w:sz w:val="16"/>
                <w:szCs w:val="16"/>
              </w:rPr>
            </w:pPr>
            <w:r>
              <w:rPr>
                <w:rFonts w:ascii="Times New Roman" w:hAnsi="Times New Roman"/>
                <w:sz w:val="16"/>
                <w:szCs w:val="16"/>
              </w:rPr>
              <w:t>Código do perfil</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NM_FUNCIONARIO</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(255)</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255</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Nome do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CPF_FUNCIONARIO</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(14)</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14</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Cpf</w:t>
            </w:r>
            <w:proofErr w:type="spellEnd"/>
            <w:r>
              <w:rPr>
                <w:rFonts w:ascii="Times New Roman" w:hAnsi="Times New Roman"/>
                <w:sz w:val="16"/>
                <w:szCs w:val="16"/>
              </w:rPr>
              <w:t xml:space="preserve"> do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RG_FUNCIONARIO</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(30)</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30</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Rg</w:t>
            </w:r>
            <w:proofErr w:type="spellEnd"/>
            <w:r>
              <w:rPr>
                <w:rFonts w:ascii="Times New Roman" w:hAnsi="Times New Roman"/>
                <w:sz w:val="16"/>
                <w:szCs w:val="16"/>
              </w:rPr>
              <w:t xml:space="preserve"> do </w:t>
            </w:r>
            <w:proofErr w:type="spellStart"/>
            <w:r>
              <w:rPr>
                <w:rFonts w:ascii="Times New Roman" w:hAnsi="Times New Roman"/>
                <w:sz w:val="16"/>
                <w:szCs w:val="16"/>
              </w:rPr>
              <w:t>do</w:t>
            </w:r>
            <w:proofErr w:type="spellEnd"/>
            <w:r>
              <w:rPr>
                <w:rFonts w:ascii="Times New Roman" w:hAnsi="Times New Roman"/>
                <w:sz w:val="16"/>
                <w:szCs w:val="16"/>
              </w:rPr>
              <w:t xml:space="preserve">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DT_NASCIMENTO</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datetime</w:t>
            </w:r>
            <w:proofErr w:type="spellEnd"/>
          </w:p>
        </w:tc>
        <w:tc>
          <w:tcPr>
            <w:tcW w:w="104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Data de nascimento do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LOGIN</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(60)</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60</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Login</w:t>
            </w:r>
            <w:proofErr w:type="spellEnd"/>
            <w:r>
              <w:rPr>
                <w:rFonts w:ascii="Times New Roman" w:hAnsi="Times New Roman"/>
                <w:sz w:val="16"/>
                <w:szCs w:val="16"/>
              </w:rPr>
              <w:t xml:space="preserve"> do </w:t>
            </w:r>
            <w:proofErr w:type="spellStart"/>
            <w:r>
              <w:rPr>
                <w:rFonts w:ascii="Times New Roman" w:hAnsi="Times New Roman"/>
                <w:sz w:val="16"/>
                <w:szCs w:val="16"/>
              </w:rPr>
              <w:t>Funcionárioe</w:t>
            </w:r>
            <w:proofErr w:type="spellEnd"/>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TELEFONE</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(14)</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14</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Telefone do Funcionário</w:t>
            </w:r>
          </w:p>
        </w:tc>
      </w:tr>
      <w:tr w:rsidR="00EE1492" w:rsidTr="00EE1492">
        <w:tc>
          <w:tcPr>
            <w:tcW w:w="19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SENHA</w:t>
            </w:r>
          </w:p>
        </w:tc>
        <w:tc>
          <w:tcPr>
            <w:tcW w:w="118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(255)</w:t>
            </w:r>
          </w:p>
        </w:tc>
        <w:tc>
          <w:tcPr>
            <w:tcW w:w="104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255</w:t>
            </w:r>
          </w:p>
        </w:tc>
        <w:tc>
          <w:tcPr>
            <w:tcW w:w="53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4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57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Senha do Funcionário</w:t>
            </w:r>
          </w:p>
        </w:tc>
      </w:tr>
    </w:tbl>
    <w:p w:rsidR="00EE1492" w:rsidRDefault="00EE1492" w:rsidP="00EE1492">
      <w:pPr>
        <w:rPr>
          <w:rFonts w:ascii="Times New Roman" w:hAnsi="Times New Roman"/>
          <w:sz w:val="16"/>
          <w:szCs w:val="16"/>
        </w:rPr>
      </w:pPr>
    </w:p>
    <w:p w:rsidR="00EE1492" w:rsidRDefault="00EE1492" w:rsidP="00EE1492">
      <w:pPr>
        <w:rPr>
          <w:rFonts w:ascii="Times New Roman" w:hAnsi="Times New Roman"/>
          <w:sz w:val="16"/>
          <w:szCs w:val="16"/>
        </w:rPr>
      </w:pPr>
    </w:p>
    <w:p w:rsidR="00EE1492" w:rsidRDefault="00EE1492" w:rsidP="00EE1492">
      <w:pPr>
        <w:rPr>
          <w:rFonts w:ascii="Times New Roman" w:hAnsi="Times New Roman"/>
          <w:sz w:val="16"/>
          <w:szCs w:val="16"/>
        </w:rPr>
      </w:pPr>
    </w:p>
    <w:p w:rsidR="00EE1492" w:rsidRDefault="00EE1492" w:rsidP="00EE1492">
      <w:pPr>
        <w:rPr>
          <w:rFonts w:ascii="Times New Roman" w:hAnsi="Times New Roman"/>
          <w:sz w:val="16"/>
          <w:szCs w:val="16"/>
        </w:rPr>
      </w:pPr>
    </w:p>
    <w:p w:rsidR="00EE1492" w:rsidRDefault="00EE1492" w:rsidP="00EE1492">
      <w:pPr>
        <w:rPr>
          <w:rFonts w:ascii="Times New Roman" w:hAnsi="Times New Roman"/>
          <w:sz w:val="16"/>
          <w:szCs w:val="16"/>
        </w:rPr>
      </w:pPr>
    </w:p>
    <w:p w:rsidR="00EE1492" w:rsidRDefault="00EE1492" w:rsidP="00EE1492">
      <w:pPr>
        <w:rPr>
          <w:rFonts w:ascii="Times New Roman" w:hAnsi="Times New Roman"/>
          <w:sz w:val="24"/>
          <w:szCs w:val="24"/>
          <w:lang w:eastAsia="x-none"/>
        </w:rPr>
      </w:pPr>
      <w:r>
        <w:rPr>
          <w:rFonts w:ascii="Times New Roman" w:hAnsi="Times New Roman"/>
          <w:sz w:val="24"/>
          <w:szCs w:val="24"/>
          <w:lang w:eastAsia="x-none"/>
        </w:rPr>
        <w:t>Entidade: Entrada/Saída</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1"/>
        <w:gridCol w:w="1048"/>
        <w:gridCol w:w="1104"/>
        <w:gridCol w:w="561"/>
        <w:gridCol w:w="583"/>
        <w:gridCol w:w="599"/>
        <w:gridCol w:w="616"/>
        <w:gridCol w:w="657"/>
        <w:gridCol w:w="761"/>
        <w:gridCol w:w="1670"/>
      </w:tblGrid>
      <w:tr w:rsidR="00EE1492" w:rsidTr="00EE1492">
        <w:tc>
          <w:tcPr>
            <w:tcW w:w="9576" w:type="dxa"/>
            <w:gridSpan w:val="10"/>
            <w:tcBorders>
              <w:top w:val="single" w:sz="4" w:space="0" w:color="auto"/>
              <w:left w:val="single" w:sz="4" w:space="0" w:color="auto"/>
              <w:bottom w:val="single" w:sz="4" w:space="0" w:color="auto"/>
              <w:right w:val="single" w:sz="4" w:space="0" w:color="auto"/>
            </w:tcBorders>
            <w:hideMark/>
          </w:tcPr>
          <w:p w:rsidR="00EE1492" w:rsidRDefault="00EE1492">
            <w:pPr>
              <w:jc w:val="center"/>
              <w:rPr>
                <w:rFonts w:ascii="Times New Roman" w:hAnsi="Times New Roman"/>
                <w:b/>
                <w:sz w:val="16"/>
                <w:szCs w:val="16"/>
              </w:rPr>
            </w:pPr>
            <w:r>
              <w:rPr>
                <w:rFonts w:ascii="Times New Roman" w:hAnsi="Times New Roman"/>
                <w:b/>
                <w:sz w:val="16"/>
                <w:szCs w:val="16"/>
              </w:rPr>
              <w:t>TB_ENTRADA_SAIDA</w:t>
            </w:r>
          </w:p>
        </w:tc>
      </w:tr>
      <w:tr w:rsidR="00EE1492" w:rsidTr="00EE1492">
        <w:tc>
          <w:tcPr>
            <w:tcW w:w="9576" w:type="dxa"/>
            <w:gridSpan w:val="10"/>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ab/>
              <w:t>Tabela para guardar a entrada e saída do veiculo</w:t>
            </w:r>
          </w:p>
        </w:tc>
      </w:tr>
      <w:tr w:rsidR="00EE1492" w:rsidTr="00EE1492">
        <w:tc>
          <w:tcPr>
            <w:tcW w:w="1973"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Coluna</w:t>
            </w:r>
          </w:p>
        </w:tc>
        <w:tc>
          <w:tcPr>
            <w:tcW w:w="1050"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Tipo</w:t>
            </w:r>
          </w:p>
        </w:tc>
        <w:tc>
          <w:tcPr>
            <w:tcW w:w="1105"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Tamanho</w:t>
            </w:r>
          </w:p>
        </w:tc>
        <w:tc>
          <w:tcPr>
            <w:tcW w:w="1144"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PK</w:t>
            </w:r>
          </w:p>
        </w:tc>
        <w:tc>
          <w:tcPr>
            <w:tcW w:w="1215"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FK</w:t>
            </w:r>
          </w:p>
        </w:tc>
        <w:tc>
          <w:tcPr>
            <w:tcW w:w="1418"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Obrigatório</w:t>
            </w:r>
          </w:p>
        </w:tc>
        <w:tc>
          <w:tcPr>
            <w:tcW w:w="1671"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Descrição</w:t>
            </w:r>
          </w:p>
        </w:tc>
      </w:tr>
      <w:tr w:rsidR="00EE1492" w:rsidTr="00EE1492">
        <w:tc>
          <w:tcPr>
            <w:tcW w:w="9576" w:type="dxa"/>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1050" w:type="dxa"/>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1105" w:type="dxa"/>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56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83"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599"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616"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657"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76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1671" w:type="dxa"/>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ID_ENTRADA</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integer</w:t>
            </w:r>
            <w:proofErr w:type="spellEnd"/>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Código de entrada</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PLACA</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 xml:space="preserve"> </w:t>
            </w:r>
          </w:p>
        </w:tc>
        <w:tc>
          <w:tcPr>
            <w:tcW w:w="1105"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9</w:t>
            </w: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Placa do veiculo</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ENTRADA</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timestamp</w:t>
            </w:r>
            <w:proofErr w:type="spellEnd"/>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Hora de entrada</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SAIDA</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timestamp</w:t>
            </w:r>
            <w:proofErr w:type="spellEnd"/>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Hora de saída</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ID_VEICULO</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integer</w:t>
            </w:r>
            <w:proofErr w:type="spellEnd"/>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Código do Veiculo</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ID_IMAGEM</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INT</w:t>
            </w:r>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Imagem de entrada</w:t>
            </w:r>
          </w:p>
        </w:tc>
      </w:tr>
      <w:tr w:rsidR="00EE1492" w:rsidTr="00EE1492">
        <w:tc>
          <w:tcPr>
            <w:tcW w:w="197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ID_FUNCIONARIO</w:t>
            </w:r>
          </w:p>
        </w:tc>
        <w:tc>
          <w:tcPr>
            <w:tcW w:w="10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int</w:t>
            </w:r>
            <w:proofErr w:type="spellEnd"/>
          </w:p>
        </w:tc>
        <w:tc>
          <w:tcPr>
            <w:tcW w:w="1105"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83"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99"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57"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76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6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 xml:space="preserve">Código do Funcionário </w:t>
            </w:r>
          </w:p>
        </w:tc>
      </w:tr>
    </w:tbl>
    <w:p w:rsidR="00EE1492" w:rsidRDefault="00EE1492" w:rsidP="00EE1492">
      <w:pPr>
        <w:pStyle w:val="Ttulo1"/>
        <w:numPr>
          <w:ilvl w:val="0"/>
          <w:numId w:val="0"/>
        </w:numPr>
        <w:tabs>
          <w:tab w:val="left" w:pos="708"/>
        </w:tabs>
        <w:rPr>
          <w:lang w:val="pt-BR"/>
        </w:rPr>
      </w:pPr>
    </w:p>
    <w:p w:rsidR="00EE1492" w:rsidRDefault="00EE1492" w:rsidP="00EE1492">
      <w:pPr>
        <w:rPr>
          <w:lang w:eastAsia="x-none"/>
        </w:rPr>
      </w:pPr>
    </w:p>
    <w:p w:rsidR="00EE1492" w:rsidRDefault="00EE1492" w:rsidP="00EE1492">
      <w:pPr>
        <w:rPr>
          <w:lang w:eastAsia="x-none"/>
        </w:rPr>
      </w:pPr>
      <w:r>
        <w:rPr>
          <w:rFonts w:ascii="Times New Roman" w:hAnsi="Times New Roman"/>
          <w:sz w:val="24"/>
          <w:szCs w:val="24"/>
          <w:lang w:eastAsia="x-none"/>
        </w:rPr>
        <w:t>Entidade: Veículo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4"/>
        <w:gridCol w:w="1043"/>
        <w:gridCol w:w="953"/>
        <w:gridCol w:w="540"/>
        <w:gridCol w:w="595"/>
        <w:gridCol w:w="561"/>
        <w:gridCol w:w="561"/>
        <w:gridCol w:w="653"/>
        <w:gridCol w:w="830"/>
        <w:gridCol w:w="1782"/>
      </w:tblGrid>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jc w:val="center"/>
              <w:rPr>
                <w:rFonts w:ascii="Times New Roman" w:hAnsi="Times New Roman"/>
                <w:b/>
                <w:sz w:val="16"/>
                <w:szCs w:val="16"/>
              </w:rPr>
            </w:pPr>
            <w:r>
              <w:rPr>
                <w:rFonts w:ascii="Times New Roman" w:hAnsi="Times New Roman"/>
                <w:b/>
                <w:sz w:val="16"/>
                <w:szCs w:val="16"/>
              </w:rPr>
              <w:t>TB_VEICULO</w:t>
            </w:r>
          </w:p>
        </w:tc>
      </w:tr>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ab/>
              <w:t xml:space="preserve">Tabela para guardar os dados dos veículos </w:t>
            </w:r>
          </w:p>
        </w:tc>
      </w:tr>
      <w:tr w:rsidR="00EE1492" w:rsidTr="00EE1492">
        <w:tc>
          <w:tcPr>
            <w:tcW w:w="1554"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Coluna</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Tipo</w:t>
            </w:r>
          </w:p>
        </w:tc>
        <w:tc>
          <w:tcPr>
            <w:tcW w:w="965"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Tamanho</w:t>
            </w:r>
          </w:p>
        </w:tc>
        <w:tc>
          <w:tcPr>
            <w:tcW w:w="1161"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PK</w:t>
            </w:r>
          </w:p>
        </w:tc>
        <w:tc>
          <w:tcPr>
            <w:tcW w:w="1146"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FK</w:t>
            </w:r>
          </w:p>
        </w:tc>
        <w:tc>
          <w:tcPr>
            <w:tcW w:w="1548"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Obrigatório</w:t>
            </w:r>
          </w:p>
        </w:tc>
        <w:tc>
          <w:tcPr>
            <w:tcW w:w="1871"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Descrição</w:t>
            </w:r>
          </w:p>
        </w:tc>
      </w:tr>
      <w:tr w:rsidR="00EE1492" w:rsidTr="00EE1492">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55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61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574"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72"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672"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876"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r>
      <w:tr w:rsidR="00EE1492" w:rsidTr="00EE1492">
        <w:tc>
          <w:tcPr>
            <w:tcW w:w="155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ID_VEICULO</w:t>
            </w:r>
          </w:p>
        </w:tc>
        <w:tc>
          <w:tcPr>
            <w:tcW w:w="104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p>
        </w:tc>
        <w:tc>
          <w:tcPr>
            <w:tcW w:w="965"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100</w:t>
            </w:r>
          </w:p>
        </w:tc>
        <w:tc>
          <w:tcPr>
            <w:tcW w:w="550"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4"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72"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8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8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ID_VEICULO</w:t>
            </w:r>
          </w:p>
        </w:tc>
      </w:tr>
      <w:tr w:rsidR="00EE1492" w:rsidTr="00EE1492">
        <w:tc>
          <w:tcPr>
            <w:tcW w:w="155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NOME_VEICULO</w:t>
            </w:r>
          </w:p>
        </w:tc>
        <w:tc>
          <w:tcPr>
            <w:tcW w:w="104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p>
        </w:tc>
        <w:tc>
          <w:tcPr>
            <w:tcW w:w="965"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255</w:t>
            </w: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57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72"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8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8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Nome do veiculo</w:t>
            </w:r>
          </w:p>
        </w:tc>
      </w:tr>
      <w:tr w:rsidR="00EE1492" w:rsidTr="00EE1492">
        <w:tc>
          <w:tcPr>
            <w:tcW w:w="155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ID_FABRICANTE</w:t>
            </w:r>
          </w:p>
        </w:tc>
        <w:tc>
          <w:tcPr>
            <w:tcW w:w="104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(100)</w:t>
            </w:r>
          </w:p>
        </w:tc>
        <w:tc>
          <w:tcPr>
            <w:tcW w:w="965"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100</w:t>
            </w: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57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72"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S</w:t>
            </w:r>
          </w:p>
        </w:tc>
        <w:tc>
          <w:tcPr>
            <w:tcW w:w="8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8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Código do fabricante</w:t>
            </w:r>
          </w:p>
        </w:tc>
      </w:tr>
      <w:tr w:rsidR="00EE1492" w:rsidTr="00EE1492">
        <w:tc>
          <w:tcPr>
            <w:tcW w:w="1554"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TIPO_VEICULO</w:t>
            </w:r>
          </w:p>
        </w:tc>
        <w:tc>
          <w:tcPr>
            <w:tcW w:w="1043"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proofErr w:type="spellStart"/>
            <w:r>
              <w:rPr>
                <w:rFonts w:ascii="Times New Roman" w:hAnsi="Times New Roman"/>
                <w:sz w:val="16"/>
                <w:szCs w:val="16"/>
              </w:rPr>
              <w:t>varchar</w:t>
            </w:r>
            <w:proofErr w:type="spellEnd"/>
            <w:r>
              <w:rPr>
                <w:rFonts w:ascii="Times New Roman" w:hAnsi="Times New Roman"/>
                <w:sz w:val="16"/>
                <w:szCs w:val="16"/>
              </w:rPr>
              <w:t>(8)</w:t>
            </w:r>
          </w:p>
        </w:tc>
        <w:tc>
          <w:tcPr>
            <w:tcW w:w="965"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8</w:t>
            </w:r>
          </w:p>
        </w:tc>
        <w:tc>
          <w:tcPr>
            <w:tcW w:w="550"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11"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4"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57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672"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876" w:type="dxa"/>
            <w:tcBorders>
              <w:top w:val="single" w:sz="4" w:space="0" w:color="auto"/>
              <w:left w:val="single" w:sz="4" w:space="0" w:color="auto"/>
              <w:bottom w:val="single" w:sz="4" w:space="0" w:color="auto"/>
              <w:right w:val="single" w:sz="4" w:space="0" w:color="auto"/>
            </w:tcBorders>
          </w:tcPr>
          <w:p w:rsidR="00EE1492" w:rsidRDefault="00EE1492">
            <w:pPr>
              <w:rPr>
                <w:rFonts w:ascii="Times New Roman" w:hAnsi="Times New Roman"/>
                <w:sz w:val="16"/>
                <w:szCs w:val="16"/>
              </w:rPr>
            </w:pPr>
          </w:p>
        </w:tc>
        <w:tc>
          <w:tcPr>
            <w:tcW w:w="1871" w:type="dxa"/>
            <w:tcBorders>
              <w:top w:val="single" w:sz="4" w:space="0" w:color="auto"/>
              <w:left w:val="single" w:sz="4" w:space="0" w:color="auto"/>
              <w:bottom w:val="single" w:sz="4" w:space="0" w:color="auto"/>
              <w:right w:val="single" w:sz="4" w:space="0" w:color="auto"/>
            </w:tcBorders>
            <w:hideMark/>
          </w:tcPr>
          <w:p w:rsidR="00EE1492" w:rsidRDefault="00EE1492">
            <w:pPr>
              <w:rPr>
                <w:rFonts w:ascii="Times New Roman" w:hAnsi="Times New Roman"/>
                <w:sz w:val="16"/>
                <w:szCs w:val="16"/>
              </w:rPr>
            </w:pPr>
            <w:r>
              <w:rPr>
                <w:rFonts w:ascii="Times New Roman" w:hAnsi="Times New Roman"/>
                <w:sz w:val="16"/>
                <w:szCs w:val="16"/>
              </w:rPr>
              <w:t>Tipo de veiculo</w:t>
            </w:r>
          </w:p>
        </w:tc>
      </w:tr>
    </w:tbl>
    <w:p w:rsidR="00EE1492" w:rsidRDefault="00EE1492" w:rsidP="00EE1492">
      <w:pPr>
        <w:rPr>
          <w:rFonts w:ascii="Times New Roman" w:hAnsi="Times New Roman"/>
          <w:sz w:val="24"/>
          <w:szCs w:val="24"/>
          <w:lang w:eastAsia="x-none"/>
        </w:rPr>
      </w:pPr>
    </w:p>
    <w:p w:rsidR="00EE1492" w:rsidRDefault="00EE1492" w:rsidP="00EE1492">
      <w:pPr>
        <w:rPr>
          <w:rFonts w:ascii="Times New Roman" w:hAnsi="Times New Roman"/>
          <w:sz w:val="24"/>
          <w:szCs w:val="24"/>
          <w:lang w:eastAsia="x-none"/>
        </w:rPr>
      </w:pPr>
    </w:p>
    <w:p w:rsidR="00EE1492" w:rsidRDefault="00EE1492" w:rsidP="00EE1492">
      <w:pPr>
        <w:rPr>
          <w:rFonts w:ascii="Times New Roman" w:hAnsi="Times New Roman"/>
          <w:sz w:val="24"/>
          <w:szCs w:val="24"/>
          <w:lang w:eastAsia="x-none"/>
        </w:rPr>
      </w:pPr>
    </w:p>
    <w:p w:rsidR="00EE1492" w:rsidRDefault="00EE1492" w:rsidP="00EE1492">
      <w:pPr>
        <w:rPr>
          <w:rFonts w:ascii="Times New Roman" w:hAnsi="Times New Roman"/>
          <w:sz w:val="24"/>
          <w:szCs w:val="24"/>
          <w:lang w:eastAsia="x-none"/>
        </w:rPr>
      </w:pPr>
    </w:p>
    <w:p w:rsidR="00EE1492" w:rsidRDefault="00EE1492" w:rsidP="00EE1492">
      <w:pPr>
        <w:rPr>
          <w:rFonts w:ascii="Times New Roman" w:hAnsi="Times New Roman"/>
          <w:sz w:val="24"/>
          <w:szCs w:val="24"/>
          <w:lang w:eastAsia="x-none"/>
        </w:rPr>
      </w:pPr>
    </w:p>
    <w:p w:rsidR="00EE1492" w:rsidRDefault="00EE1492" w:rsidP="00EE1492">
      <w:pPr>
        <w:rPr>
          <w:rFonts w:ascii="Times New Roman" w:hAnsi="Times New Roman"/>
          <w:sz w:val="24"/>
          <w:szCs w:val="24"/>
          <w:lang w:eastAsia="x-none"/>
        </w:rPr>
      </w:pPr>
      <w:r>
        <w:rPr>
          <w:rFonts w:ascii="Times New Roman" w:hAnsi="Times New Roman"/>
          <w:sz w:val="24"/>
          <w:szCs w:val="24"/>
          <w:lang w:eastAsia="x-none"/>
        </w:rPr>
        <w:t>Entidade: TB_IMAGEM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3"/>
        <w:gridCol w:w="702"/>
        <w:gridCol w:w="1059"/>
        <w:gridCol w:w="544"/>
        <w:gridCol w:w="563"/>
        <w:gridCol w:w="544"/>
        <w:gridCol w:w="563"/>
        <w:gridCol w:w="621"/>
        <w:gridCol w:w="630"/>
        <w:gridCol w:w="2343"/>
      </w:tblGrid>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jc w:val="center"/>
              <w:rPr>
                <w:rFonts w:ascii="Times New Roman" w:hAnsi="Times New Roman"/>
                <w:b/>
                <w:sz w:val="16"/>
                <w:szCs w:val="16"/>
              </w:rPr>
            </w:pPr>
            <w:r>
              <w:rPr>
                <w:rFonts w:ascii="Times New Roman" w:hAnsi="Times New Roman"/>
                <w:b/>
                <w:sz w:val="16"/>
                <w:szCs w:val="16"/>
              </w:rPr>
              <w:t>TB_IMAGEM</w:t>
            </w:r>
          </w:p>
        </w:tc>
      </w:tr>
      <w:tr w:rsidR="00EE1492" w:rsidTr="00EE1492">
        <w:tc>
          <w:tcPr>
            <w:tcW w:w="9288" w:type="dxa"/>
            <w:gridSpan w:val="10"/>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ab/>
              <w:t>Tabela para guardar as informações da imagem</w:t>
            </w:r>
          </w:p>
        </w:tc>
      </w:tr>
      <w:tr w:rsidR="00EE1492" w:rsidTr="00EE1492">
        <w:tc>
          <w:tcPr>
            <w:tcW w:w="1524"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Coluna</w:t>
            </w:r>
          </w:p>
        </w:tc>
        <w:tc>
          <w:tcPr>
            <w:tcW w:w="703"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Tipo</w:t>
            </w:r>
          </w:p>
        </w:tc>
        <w:tc>
          <w:tcPr>
            <w:tcW w:w="1076"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Tamanho</w:t>
            </w:r>
          </w:p>
        </w:tc>
        <w:tc>
          <w:tcPr>
            <w:tcW w:w="1120"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PK</w:t>
            </w:r>
          </w:p>
        </w:tc>
        <w:tc>
          <w:tcPr>
            <w:tcW w:w="1120"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FK</w:t>
            </w:r>
          </w:p>
        </w:tc>
        <w:tc>
          <w:tcPr>
            <w:tcW w:w="1271" w:type="dxa"/>
            <w:gridSpan w:val="2"/>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Obrigatório</w:t>
            </w:r>
          </w:p>
        </w:tc>
        <w:tc>
          <w:tcPr>
            <w:tcW w:w="2474" w:type="dxa"/>
            <w:vMerge w:val="restart"/>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b/>
                <w:sz w:val="16"/>
                <w:szCs w:val="16"/>
              </w:rPr>
            </w:pPr>
            <w:r>
              <w:rPr>
                <w:rFonts w:ascii="Times New Roman" w:hAnsi="Times New Roman"/>
                <w:b/>
                <w:sz w:val="16"/>
                <w:szCs w:val="16"/>
              </w:rPr>
              <w:t>Descrição</w:t>
            </w:r>
          </w:p>
        </w:tc>
      </w:tr>
      <w:tr w:rsidR="00EE1492" w:rsidTr="00EE1492">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c>
          <w:tcPr>
            <w:tcW w:w="55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7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55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57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630"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Sim</w:t>
            </w:r>
          </w:p>
        </w:tc>
        <w:tc>
          <w:tcPr>
            <w:tcW w:w="641" w:type="dxa"/>
            <w:tcBorders>
              <w:top w:val="single" w:sz="4" w:space="0" w:color="auto"/>
              <w:left w:val="single" w:sz="4" w:space="0" w:color="auto"/>
              <w:bottom w:val="single" w:sz="4" w:space="0" w:color="auto"/>
              <w:right w:val="single" w:sz="4" w:space="0" w:color="auto"/>
            </w:tcBorders>
            <w:hideMark/>
          </w:tcPr>
          <w:p w:rsidR="00EE1492" w:rsidRDefault="00EE1492">
            <w:pPr>
              <w:tabs>
                <w:tab w:val="left" w:pos="900"/>
              </w:tabs>
              <w:rPr>
                <w:rFonts w:ascii="Times New Roman" w:hAnsi="Times New Roman"/>
                <w:sz w:val="16"/>
                <w:szCs w:val="16"/>
              </w:rPr>
            </w:pPr>
            <w:r>
              <w:rPr>
                <w:rFonts w:ascii="Times New Roman" w:hAnsi="Times New Roman"/>
                <w:sz w:val="16"/>
                <w:szCs w:val="16"/>
              </w:rPr>
              <w:t>Não</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E1492" w:rsidRDefault="00EE1492">
            <w:pPr>
              <w:spacing w:after="0" w:line="240" w:lineRule="auto"/>
              <w:rPr>
                <w:rFonts w:ascii="Times New Roman" w:hAnsi="Times New Roman"/>
                <w:b/>
                <w:sz w:val="16"/>
                <w:szCs w:val="16"/>
              </w:rPr>
            </w:pPr>
          </w:p>
        </w:tc>
      </w:tr>
      <w:tr w:rsidR="00EE1492" w:rsidTr="00EE1492">
        <w:tc>
          <w:tcPr>
            <w:tcW w:w="1524"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ID_IMAGEM</w:t>
            </w:r>
          </w:p>
        </w:tc>
        <w:tc>
          <w:tcPr>
            <w:tcW w:w="703"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proofErr w:type="spellStart"/>
            <w:r>
              <w:rPr>
                <w:rFonts w:ascii="Times New Roman" w:hAnsi="Times New Roman"/>
                <w:sz w:val="16"/>
                <w:szCs w:val="16"/>
              </w:rPr>
              <w:t>Int</w:t>
            </w:r>
            <w:proofErr w:type="spellEnd"/>
          </w:p>
        </w:tc>
        <w:tc>
          <w:tcPr>
            <w:tcW w:w="1076"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11</w:t>
            </w:r>
          </w:p>
        </w:tc>
        <w:tc>
          <w:tcPr>
            <w:tcW w:w="550"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S</w:t>
            </w:r>
          </w:p>
        </w:tc>
        <w:tc>
          <w:tcPr>
            <w:tcW w:w="57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57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630"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S</w:t>
            </w:r>
          </w:p>
        </w:tc>
        <w:tc>
          <w:tcPr>
            <w:tcW w:w="641"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2474"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Times New Roman" w:hAnsi="Times New Roman"/>
                <w:sz w:val="16"/>
                <w:szCs w:val="16"/>
              </w:rPr>
            </w:pPr>
            <w:r>
              <w:rPr>
                <w:rFonts w:ascii="Times New Roman" w:hAnsi="Times New Roman"/>
                <w:sz w:val="16"/>
                <w:szCs w:val="16"/>
              </w:rPr>
              <w:t>Código da imagem</w:t>
            </w:r>
          </w:p>
        </w:tc>
      </w:tr>
      <w:tr w:rsidR="00EE1492" w:rsidTr="00EE1492">
        <w:tc>
          <w:tcPr>
            <w:tcW w:w="1524"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IMAGEM</w:t>
            </w:r>
          </w:p>
        </w:tc>
        <w:tc>
          <w:tcPr>
            <w:tcW w:w="703"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proofErr w:type="spellStart"/>
            <w:r>
              <w:rPr>
                <w:rFonts w:ascii="Times New Roman" w:hAnsi="Times New Roman"/>
                <w:sz w:val="16"/>
                <w:szCs w:val="16"/>
              </w:rPr>
              <w:t>varchar</w:t>
            </w:r>
            <w:proofErr w:type="spellEnd"/>
          </w:p>
        </w:tc>
        <w:tc>
          <w:tcPr>
            <w:tcW w:w="1076"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255</w:t>
            </w:r>
          </w:p>
        </w:tc>
        <w:tc>
          <w:tcPr>
            <w:tcW w:w="55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57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55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570"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630"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jc w:val="center"/>
              <w:rPr>
                <w:rFonts w:ascii="Times New Roman" w:hAnsi="Times New Roman"/>
                <w:sz w:val="16"/>
                <w:szCs w:val="16"/>
              </w:rPr>
            </w:pPr>
            <w:r>
              <w:rPr>
                <w:rFonts w:ascii="Times New Roman" w:hAnsi="Times New Roman"/>
                <w:sz w:val="16"/>
                <w:szCs w:val="16"/>
              </w:rPr>
              <w:t>S</w:t>
            </w:r>
          </w:p>
        </w:tc>
        <w:tc>
          <w:tcPr>
            <w:tcW w:w="641" w:type="dxa"/>
            <w:tcBorders>
              <w:top w:val="single" w:sz="4" w:space="0" w:color="auto"/>
              <w:left w:val="single" w:sz="4" w:space="0" w:color="auto"/>
              <w:bottom w:val="single" w:sz="4" w:space="0" w:color="auto"/>
              <w:right w:val="single" w:sz="4" w:space="0" w:color="auto"/>
            </w:tcBorders>
            <w:vAlign w:val="center"/>
          </w:tcPr>
          <w:p w:rsidR="00EE1492" w:rsidRDefault="00EE1492">
            <w:pPr>
              <w:tabs>
                <w:tab w:val="left" w:pos="900"/>
              </w:tabs>
              <w:jc w:val="center"/>
              <w:rPr>
                <w:rFonts w:ascii="Times New Roman" w:hAnsi="Times New Roman"/>
                <w:sz w:val="16"/>
                <w:szCs w:val="16"/>
              </w:rPr>
            </w:pPr>
          </w:p>
        </w:tc>
        <w:tc>
          <w:tcPr>
            <w:tcW w:w="2474" w:type="dxa"/>
            <w:tcBorders>
              <w:top w:val="single" w:sz="4" w:space="0" w:color="auto"/>
              <w:left w:val="single" w:sz="4" w:space="0" w:color="auto"/>
              <w:bottom w:val="single" w:sz="4" w:space="0" w:color="auto"/>
              <w:right w:val="single" w:sz="4" w:space="0" w:color="auto"/>
            </w:tcBorders>
            <w:vAlign w:val="center"/>
            <w:hideMark/>
          </w:tcPr>
          <w:p w:rsidR="00EE1492" w:rsidRDefault="00EE1492">
            <w:pPr>
              <w:tabs>
                <w:tab w:val="left" w:pos="900"/>
              </w:tabs>
              <w:rPr>
                <w:rFonts w:ascii="Times New Roman" w:hAnsi="Times New Roman"/>
                <w:sz w:val="16"/>
                <w:szCs w:val="16"/>
              </w:rPr>
            </w:pPr>
            <w:r>
              <w:rPr>
                <w:rFonts w:ascii="Times New Roman" w:hAnsi="Times New Roman"/>
                <w:sz w:val="16"/>
                <w:szCs w:val="16"/>
              </w:rPr>
              <w:t>Nome da imagem</w:t>
            </w:r>
          </w:p>
        </w:tc>
      </w:tr>
    </w:tbl>
    <w:p w:rsidR="00EE1492" w:rsidRPr="000620E6" w:rsidRDefault="00EE1492" w:rsidP="00EE1492">
      <w:pPr>
        <w:pStyle w:val="Ttulo1"/>
        <w:numPr>
          <w:ilvl w:val="0"/>
          <w:numId w:val="0"/>
        </w:numPr>
        <w:tabs>
          <w:tab w:val="left" w:pos="708"/>
        </w:tabs>
        <w:rPr>
          <w:sz w:val="24"/>
          <w:szCs w:val="24"/>
          <w:u w:val="single"/>
        </w:rPr>
      </w:pPr>
      <w:bookmarkStart w:id="137" w:name="_GoBack"/>
      <w:bookmarkEnd w:id="137"/>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p w:rsidR="00EE1492" w:rsidRDefault="00EE1492" w:rsidP="00EE1492">
      <w:pPr>
        <w:pStyle w:val="Ttulo1"/>
        <w:numPr>
          <w:ilvl w:val="0"/>
          <w:numId w:val="0"/>
        </w:numPr>
        <w:tabs>
          <w:tab w:val="left" w:pos="708"/>
        </w:tabs>
        <w:rPr>
          <w:sz w:val="24"/>
          <w:szCs w:val="24"/>
        </w:rPr>
      </w:pPr>
    </w:p>
    <w:bookmarkEnd w:id="136"/>
    <w:p w:rsidR="00EE1492" w:rsidRDefault="00EE1492" w:rsidP="00EE1492">
      <w:pPr>
        <w:rPr>
          <w:lang w:eastAsia="x-none"/>
        </w:rPr>
      </w:pPr>
    </w:p>
    <w:p w:rsidR="00EE1492" w:rsidRDefault="00EE1492" w:rsidP="00EE1492">
      <w:pPr>
        <w:pStyle w:val="Ttulo1"/>
        <w:numPr>
          <w:ilvl w:val="0"/>
          <w:numId w:val="0"/>
        </w:numPr>
        <w:tabs>
          <w:tab w:val="left" w:pos="708"/>
        </w:tabs>
        <w:rPr>
          <w:sz w:val="24"/>
          <w:szCs w:val="24"/>
          <w:lang w:val="pt-BR"/>
        </w:rPr>
      </w:pPr>
      <w:r>
        <w:rPr>
          <w:b w:val="0"/>
          <w:bCs w:val="0"/>
          <w:sz w:val="24"/>
          <w:szCs w:val="24"/>
        </w:rPr>
        <w:br w:type="page"/>
      </w:r>
      <w:r>
        <w:rPr>
          <w:sz w:val="24"/>
          <w:szCs w:val="24"/>
        </w:rPr>
        <w:lastRenderedPageBreak/>
        <w:t xml:space="preserve">APÊNDICES </w:t>
      </w:r>
      <w:r>
        <w:rPr>
          <w:sz w:val="24"/>
          <w:szCs w:val="24"/>
          <w:lang w:val="pt-BR"/>
        </w:rPr>
        <w:t>I</w:t>
      </w:r>
      <w:r>
        <w:rPr>
          <w:sz w:val="24"/>
          <w:szCs w:val="24"/>
        </w:rPr>
        <w:t xml:space="preserve"> - TESTE DE QUALIDADE </w:t>
      </w:r>
    </w:p>
    <w:p w:rsidR="00EE1492" w:rsidRDefault="00EE1492" w:rsidP="00EE1492">
      <w:pPr>
        <w:rPr>
          <w:rFonts w:ascii="Arial" w:hAnsi="Arial"/>
          <w:sz w:val="28"/>
        </w:rPr>
      </w:pPr>
    </w:p>
    <w:p w:rsidR="00EE1492" w:rsidRDefault="00EE1492" w:rsidP="00EE1492"/>
    <w:tbl>
      <w:tblPr>
        <w:tblW w:w="10080"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92"/>
        <w:gridCol w:w="6988"/>
      </w:tblGrid>
      <w:tr w:rsidR="00EE1492" w:rsidTr="00EE1492">
        <w:tc>
          <w:tcPr>
            <w:tcW w:w="3092"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i w:val="0"/>
                <w:iCs w:val="0"/>
              </w:rPr>
              <w:br w:type="page"/>
            </w:r>
            <w:r>
              <w:rPr>
                <w:rFonts w:ascii="Arial" w:hAnsi="Arial" w:cs="Arial"/>
                <w:b/>
                <w:bCs/>
                <w:i w:val="0"/>
                <w:iCs w:val="0"/>
                <w:color w:val="auto"/>
              </w:rPr>
              <w:t xml:space="preserve">Nome: </w:t>
            </w:r>
            <w:proofErr w:type="spellStart"/>
            <w:r>
              <w:rPr>
                <w:rFonts w:ascii="Arial" w:hAnsi="Arial" w:cs="Arial"/>
                <w:b/>
                <w:bCs/>
                <w:i w:val="0"/>
                <w:iCs w:val="0"/>
                <w:color w:val="auto"/>
              </w:rPr>
              <w:t>Login</w:t>
            </w:r>
            <w:proofErr w:type="spellEnd"/>
          </w:p>
        </w:tc>
        <w:tc>
          <w:tcPr>
            <w:tcW w:w="6988"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b/>
                <w:bCs/>
                <w:i w:val="0"/>
                <w:iCs w:val="0"/>
                <w:color w:val="auto"/>
              </w:rPr>
              <w:t>Executor de Teste: Gabriel Cabral de Almeida</w:t>
            </w:r>
          </w:p>
        </w:tc>
      </w:tr>
    </w:tbl>
    <w:p w:rsidR="00EE1492" w:rsidRDefault="00EE1492" w:rsidP="00EE1492"/>
    <w:p w:rsidR="00EE1492" w:rsidRDefault="00EE1492" w:rsidP="00EE1492">
      <w:r>
        <w:rPr>
          <w:noProof/>
        </w:rPr>
        <mc:AlternateContent>
          <mc:Choice Requires="wps">
            <w:drawing>
              <wp:anchor distT="0" distB="0" distL="114300" distR="114300" simplePos="0" relativeHeight="251659264" behindDoc="0" locked="0" layoutInCell="1" allowOverlap="1">
                <wp:simplePos x="0" y="0"/>
                <wp:positionH relativeFrom="column">
                  <wp:posOffset>-232410</wp:posOffset>
                </wp:positionH>
                <wp:positionV relativeFrom="paragraph">
                  <wp:posOffset>78105</wp:posOffset>
                </wp:positionV>
                <wp:extent cx="828675" cy="485775"/>
                <wp:effectExtent l="0" t="0" r="28575" b="28575"/>
                <wp:wrapNone/>
                <wp:docPr id="39" name="Caixa de Texto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85775"/>
                        </a:xfrm>
                        <a:prstGeom prst="rect">
                          <a:avLst/>
                        </a:prstGeom>
                        <a:solidFill>
                          <a:srgbClr val="FFFFFF"/>
                        </a:solidFill>
                        <a:ln w="9525">
                          <a:solidFill>
                            <a:srgbClr val="000000"/>
                          </a:solidFill>
                          <a:miter lim="800000"/>
                          <a:headEnd/>
                          <a:tailEnd/>
                        </a:ln>
                      </wps:spPr>
                      <wps:txbx>
                        <w:txbxContent>
                          <w:p w:rsidR="008C03D2" w:rsidRDefault="008C03D2" w:rsidP="00EE1492">
                            <w:pPr>
                              <w:pStyle w:val="Ttulo1"/>
                              <w:numPr>
                                <w:ilvl w:val="0"/>
                                <w:numId w:val="12"/>
                              </w:numPr>
                            </w:pPr>
                            <w:r>
                              <w:t>ID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39" o:spid="_x0000_s1026" type="#_x0000_t202" style="position:absolute;margin-left:-18.3pt;margin-top:6.15pt;width:65.2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">
                <v:textbox>
                  <w:txbxContent>
                    <w:p w:rsidR="008C03D2" w:rsidRDefault="008C03D2" w:rsidP="00EE1492">
                      <w:pPr>
                        <w:pStyle w:val="Ttulo1"/>
                        <w:numPr>
                          <w:ilvl w:val="0"/>
                          <w:numId w:val="12"/>
                        </w:numPr>
                      </w:pPr>
                      <w:r>
                        <w:t>ID 1</w:t>
                      </w:r>
                    </w:p>
                  </w:txbxContent>
                </v:textbox>
              </v:shape>
            </w:pict>
          </mc:Fallback>
        </mc:AlternateContent>
      </w:r>
      <w:r>
        <w:tab/>
      </w:r>
    </w:p>
    <w:p w:rsidR="00EE1492" w:rsidRDefault="00EE1492" w:rsidP="00EE1492"/>
    <w:p w:rsidR="00EE1492" w:rsidRDefault="00EE1492" w:rsidP="00EE1492">
      <w:pPr>
        <w:rPr>
          <w:b/>
          <w:bCs/>
          <w:color w:val="FF0000"/>
          <w:u w:val="single"/>
        </w:rPr>
      </w:pPr>
      <w:r>
        <w:tab/>
      </w:r>
      <w:r>
        <w:tab/>
      </w:r>
      <w:r>
        <w:rPr>
          <w:b/>
          <w:bCs/>
          <w:color w:val="FF0000"/>
          <w:u w:val="single"/>
        </w:rPr>
        <w:t>1o Passo – Acesso ao endereço do sistema</w:t>
      </w:r>
    </w:p>
    <w:p w:rsidR="00EE1492" w:rsidRDefault="00EE1492" w:rsidP="00EE1492">
      <w:r>
        <w:rPr>
          <w:noProof/>
        </w:rPr>
        <w:drawing>
          <wp:inline distT="0" distB="0" distL="0" distR="0">
            <wp:extent cx="3476625" cy="16478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625" cy="1647825"/>
                    </a:xfrm>
                    <a:prstGeom prst="rect">
                      <a:avLst/>
                    </a:prstGeom>
                    <a:noFill/>
                    <a:ln>
                      <a:noFill/>
                    </a:ln>
                  </pic:spPr>
                </pic:pic>
              </a:graphicData>
            </a:graphic>
          </wp:inline>
        </w:drawing>
      </w:r>
    </w:p>
    <w:p w:rsidR="00EE1492" w:rsidRDefault="00EE1492" w:rsidP="00EE1492">
      <w:pPr>
        <w:rPr>
          <w:b/>
          <w:bCs/>
          <w:color w:val="FF0000"/>
          <w:u w:val="single"/>
        </w:rPr>
      </w:pPr>
      <w:r>
        <w:rPr>
          <w:b/>
          <w:bCs/>
          <w:color w:val="FF0000"/>
          <w:u w:val="single"/>
        </w:rPr>
        <w:t xml:space="preserve">2o Passo – </w:t>
      </w:r>
      <w:proofErr w:type="spellStart"/>
      <w:r>
        <w:rPr>
          <w:b/>
          <w:bCs/>
          <w:color w:val="FF0000"/>
          <w:u w:val="single"/>
        </w:rPr>
        <w:t>Login</w:t>
      </w:r>
      <w:proofErr w:type="spellEnd"/>
      <w:r>
        <w:rPr>
          <w:b/>
          <w:bCs/>
          <w:color w:val="FF0000"/>
          <w:u w:val="single"/>
        </w:rPr>
        <w:t xml:space="preserve"> e Senha (Clicar em Entrar)</w:t>
      </w:r>
    </w:p>
    <w:p w:rsidR="00EE1492" w:rsidRDefault="00EE1492" w:rsidP="00EE1492">
      <w:pPr>
        <w:rPr>
          <w:b/>
          <w:bCs/>
          <w:color w:val="FF0000"/>
          <w:u w:val="single"/>
        </w:rPr>
      </w:pPr>
      <w:r>
        <w:rPr>
          <w:noProof/>
        </w:rPr>
        <w:drawing>
          <wp:inline distT="0" distB="0" distL="0" distR="0">
            <wp:extent cx="3476625" cy="16478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625" cy="1647825"/>
                    </a:xfrm>
                    <a:prstGeom prst="rect">
                      <a:avLst/>
                    </a:prstGeom>
                    <a:noFill/>
                    <a:ln>
                      <a:noFill/>
                    </a:ln>
                  </pic:spPr>
                </pic:pic>
              </a:graphicData>
            </a:graphic>
          </wp:inline>
        </w:drawing>
      </w:r>
      <w:r>
        <w:rPr>
          <w:b/>
          <w:bCs/>
          <w:color w:val="FF0000"/>
          <w:u w:val="single"/>
        </w:rPr>
        <w:br/>
        <w:t>3o Passo – Acesso ao sistema</w:t>
      </w:r>
      <w:r>
        <w:rPr>
          <w:b/>
          <w:bCs/>
          <w:color w:val="FF0000"/>
          <w:u w:val="single"/>
        </w:rPr>
        <w:br/>
      </w:r>
      <w:r>
        <w:rPr>
          <w:b/>
          <w:noProof/>
          <w:color w:val="FF0000"/>
        </w:rPr>
        <w:drawing>
          <wp:inline distT="0" distB="0" distL="0" distR="0">
            <wp:extent cx="2495550" cy="17240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tbl>
      <w:tblPr>
        <w:tblW w:w="10080"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92"/>
        <w:gridCol w:w="6988"/>
      </w:tblGrid>
      <w:tr w:rsidR="00EE1492" w:rsidTr="00EE1492">
        <w:tc>
          <w:tcPr>
            <w:tcW w:w="3092"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i w:val="0"/>
                <w:iCs w:val="0"/>
              </w:rPr>
              <w:lastRenderedPageBreak/>
              <w:br w:type="page"/>
            </w:r>
            <w:r>
              <w:rPr>
                <w:rFonts w:ascii="Arial" w:hAnsi="Arial" w:cs="Arial"/>
                <w:b/>
                <w:bCs/>
                <w:i w:val="0"/>
                <w:iCs w:val="0"/>
                <w:color w:val="auto"/>
              </w:rPr>
              <w:t>Nome: Entrada no Estacionamento</w:t>
            </w:r>
          </w:p>
        </w:tc>
        <w:tc>
          <w:tcPr>
            <w:tcW w:w="6988"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b/>
                <w:bCs/>
                <w:i w:val="0"/>
                <w:iCs w:val="0"/>
                <w:color w:val="auto"/>
              </w:rPr>
              <w:t>Executor de Teste: Gabriel Cabral de Almeida</w:t>
            </w:r>
          </w:p>
        </w:tc>
      </w:tr>
    </w:tbl>
    <w:p w:rsidR="00EE1492" w:rsidRDefault="00EE1492" w:rsidP="00EE1492"/>
    <w:p w:rsidR="00EE1492" w:rsidRDefault="00EE1492" w:rsidP="00EE1492">
      <w:r>
        <w:rPr>
          <w:noProof/>
        </w:rPr>
        <mc:AlternateContent>
          <mc:Choice Requires="wps">
            <w:drawing>
              <wp:anchor distT="0" distB="0" distL="114300" distR="114300" simplePos="0" relativeHeight="251658240" behindDoc="0" locked="0" layoutInCell="1" allowOverlap="1">
                <wp:simplePos x="0" y="0"/>
                <wp:positionH relativeFrom="column">
                  <wp:posOffset>-232410</wp:posOffset>
                </wp:positionH>
                <wp:positionV relativeFrom="paragraph">
                  <wp:posOffset>73025</wp:posOffset>
                </wp:positionV>
                <wp:extent cx="866775" cy="600075"/>
                <wp:effectExtent l="0" t="0" r="28575" b="28575"/>
                <wp:wrapNone/>
                <wp:docPr id="38" name="Caixa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00075"/>
                        </a:xfrm>
                        <a:prstGeom prst="rect">
                          <a:avLst/>
                        </a:prstGeom>
                        <a:solidFill>
                          <a:srgbClr val="FFFFFF"/>
                        </a:solidFill>
                        <a:ln w="9525">
                          <a:solidFill>
                            <a:srgbClr val="000000"/>
                          </a:solidFill>
                          <a:miter lim="800000"/>
                          <a:headEnd/>
                          <a:tailEnd/>
                        </a:ln>
                      </wps:spPr>
                      <wps:txbx>
                        <w:txbxContent>
                          <w:p w:rsidR="008C03D2" w:rsidRDefault="008C03D2" w:rsidP="00EE1492">
                            <w:pPr>
                              <w:pStyle w:val="Ttulo1"/>
                              <w:numPr>
                                <w:ilvl w:val="0"/>
                                <w:numId w:val="12"/>
                              </w:numPr>
                            </w:pPr>
                            <w:r>
                              <w:t>ID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38" o:spid="_x0000_s1027" type="#_x0000_t202" style="position:absolute;margin-left:-18.3pt;margin-top:5.75pt;width:68.25pt;height:4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">
                <v:textbox>
                  <w:txbxContent>
                    <w:p w:rsidR="008C03D2" w:rsidRDefault="008C03D2" w:rsidP="00EE1492">
                      <w:pPr>
                        <w:pStyle w:val="Ttulo1"/>
                        <w:numPr>
                          <w:ilvl w:val="0"/>
                          <w:numId w:val="12"/>
                        </w:numPr>
                      </w:pPr>
                      <w:r>
                        <w:t>ID 1</w:t>
                      </w:r>
                    </w:p>
                  </w:txbxContent>
                </v:textbox>
              </v:shape>
            </w:pict>
          </mc:Fallback>
        </mc:AlternateContent>
      </w:r>
    </w:p>
    <w:p w:rsidR="00EE1492" w:rsidRDefault="00EE1492" w:rsidP="00EE1492">
      <w:r>
        <w:tab/>
      </w:r>
      <w:r>
        <w:tab/>
      </w:r>
    </w:p>
    <w:p w:rsidR="00EE1492" w:rsidRDefault="00EE1492" w:rsidP="00EE1492"/>
    <w:p w:rsidR="00EE1492" w:rsidRDefault="00EE1492" w:rsidP="00EE1492">
      <w:pPr>
        <w:rPr>
          <w:b/>
          <w:bCs/>
          <w:color w:val="FF0000"/>
          <w:u w:val="single"/>
        </w:rPr>
      </w:pPr>
      <w:r>
        <w:rPr>
          <w:b/>
          <w:bCs/>
          <w:color w:val="FF0000"/>
          <w:u w:val="single"/>
        </w:rPr>
        <w:t xml:space="preserve">1o Passo – Acesso a dar entrada no </w:t>
      </w:r>
      <w:proofErr w:type="spellStart"/>
      <w:r>
        <w:rPr>
          <w:b/>
          <w:bCs/>
          <w:color w:val="FF0000"/>
          <w:u w:val="single"/>
        </w:rPr>
        <w:t>veiculo</w:t>
      </w:r>
      <w:proofErr w:type="spellEnd"/>
      <w:r>
        <w:rPr>
          <w:b/>
          <w:bCs/>
          <w:color w:val="FF0000"/>
          <w:u w:val="single"/>
        </w:rPr>
        <w:t xml:space="preserve"> (Clicar em Entrada)</w:t>
      </w:r>
    </w:p>
    <w:p w:rsidR="00EE1492" w:rsidRDefault="00EE1492" w:rsidP="00EE1492">
      <w:r>
        <w:rPr>
          <w:b/>
          <w:noProof/>
          <w:color w:val="FF0000"/>
        </w:rPr>
        <w:drawing>
          <wp:inline distT="0" distB="0" distL="0" distR="0">
            <wp:extent cx="2000250" cy="13906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0250" cy="1390650"/>
                    </a:xfrm>
                    <a:prstGeom prst="rect">
                      <a:avLst/>
                    </a:prstGeom>
                    <a:noFill/>
                    <a:ln>
                      <a:noFill/>
                    </a:ln>
                  </pic:spPr>
                </pic:pic>
              </a:graphicData>
            </a:graphic>
          </wp:inline>
        </w:drawing>
      </w:r>
    </w:p>
    <w:p w:rsidR="00EE1492" w:rsidRDefault="00EE1492" w:rsidP="00EE1492">
      <w:pPr>
        <w:rPr>
          <w:b/>
          <w:bCs/>
          <w:color w:val="FF0000"/>
          <w:u w:val="single"/>
        </w:rPr>
      </w:pPr>
      <w:r>
        <w:rPr>
          <w:b/>
          <w:bCs/>
          <w:color w:val="FF0000"/>
          <w:u w:val="single"/>
        </w:rPr>
        <w:t>2o Passo – inserir os dados do veículo (Clicar em salvar)</w:t>
      </w:r>
      <w:r>
        <w:rPr>
          <w:b/>
          <w:bCs/>
          <w:color w:val="FF0000"/>
          <w:u w:val="single"/>
        </w:rPr>
        <w:br/>
      </w:r>
      <w:r>
        <w:rPr>
          <w:b/>
          <w:noProof/>
          <w:color w:val="FF0000"/>
        </w:rPr>
        <w:drawing>
          <wp:inline distT="0" distB="0" distL="0" distR="0">
            <wp:extent cx="2066925" cy="1428750"/>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66925" cy="1428750"/>
                    </a:xfrm>
                    <a:prstGeom prst="rect">
                      <a:avLst/>
                    </a:prstGeom>
                    <a:noFill/>
                    <a:ln>
                      <a:noFill/>
                    </a:ln>
                  </pic:spPr>
                </pic:pic>
              </a:graphicData>
            </a:graphic>
          </wp:inline>
        </w:drawing>
      </w:r>
    </w:p>
    <w:p w:rsidR="00EE1492" w:rsidRDefault="00EE1492" w:rsidP="00EE1492">
      <w:pPr>
        <w:rPr>
          <w:b/>
          <w:bCs/>
          <w:color w:val="FF0000"/>
          <w:u w:val="single"/>
        </w:rPr>
      </w:pPr>
      <w:r>
        <w:rPr>
          <w:b/>
          <w:bCs/>
          <w:color w:val="FF0000"/>
          <w:u w:val="single"/>
        </w:rPr>
        <w:br/>
        <w:t>3o Passo – Acesso ao sistema</w:t>
      </w:r>
      <w:r>
        <w:rPr>
          <w:b/>
          <w:bCs/>
          <w:color w:val="FF0000"/>
          <w:u w:val="single"/>
        </w:rPr>
        <w:br/>
      </w:r>
      <w:r>
        <w:rPr>
          <w:b/>
          <w:noProof/>
          <w:color w:val="FF0000"/>
        </w:rPr>
        <w:drawing>
          <wp:inline distT="0" distB="0" distL="0" distR="0">
            <wp:extent cx="2057400" cy="14287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7400" cy="1428750"/>
                    </a:xfrm>
                    <a:prstGeom prst="rect">
                      <a:avLst/>
                    </a:prstGeom>
                    <a:noFill/>
                    <a:ln>
                      <a:noFill/>
                    </a:ln>
                  </pic:spPr>
                </pic:pic>
              </a:graphicData>
            </a:graphic>
          </wp:inline>
        </w:drawing>
      </w:r>
    </w:p>
    <w:p w:rsidR="00EE1492" w:rsidRDefault="00EE1492" w:rsidP="00EE1492">
      <w:pPr>
        <w:rPr>
          <w:b/>
          <w:bCs/>
          <w:color w:val="FF0000"/>
          <w:u w:val="single"/>
        </w:rPr>
      </w:pPr>
    </w:p>
    <w:p w:rsidR="00EE1492" w:rsidRDefault="00EE1492" w:rsidP="00EE1492">
      <w:pPr>
        <w:rPr>
          <w:rFonts w:ascii="Arial" w:hAnsi="Arial"/>
          <w:sz w:val="28"/>
        </w:rPr>
      </w:pPr>
    </w:p>
    <w:p w:rsidR="00EE1492" w:rsidRDefault="00EE1492" w:rsidP="00EE1492"/>
    <w:tbl>
      <w:tblPr>
        <w:tblW w:w="10080"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92"/>
        <w:gridCol w:w="6988"/>
      </w:tblGrid>
      <w:tr w:rsidR="00EE1492" w:rsidTr="00EE1492">
        <w:tc>
          <w:tcPr>
            <w:tcW w:w="3092"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i w:val="0"/>
                <w:iCs w:val="0"/>
              </w:rPr>
              <w:lastRenderedPageBreak/>
              <w:br w:type="page"/>
            </w:r>
            <w:r>
              <w:rPr>
                <w:rFonts w:ascii="Arial" w:hAnsi="Arial" w:cs="Arial"/>
                <w:b/>
                <w:bCs/>
                <w:i w:val="0"/>
                <w:iCs w:val="0"/>
                <w:color w:val="auto"/>
              </w:rPr>
              <w:t>Nome: cadastro funcionário</w:t>
            </w:r>
          </w:p>
        </w:tc>
        <w:tc>
          <w:tcPr>
            <w:tcW w:w="6988" w:type="dxa"/>
            <w:tcBorders>
              <w:top w:val="single" w:sz="4" w:space="0" w:color="auto"/>
              <w:left w:val="single" w:sz="4" w:space="0" w:color="auto"/>
              <w:bottom w:val="single" w:sz="4" w:space="0" w:color="auto"/>
              <w:right w:val="single" w:sz="4" w:space="0" w:color="auto"/>
            </w:tcBorders>
            <w:hideMark/>
          </w:tcPr>
          <w:p w:rsidR="00EE1492" w:rsidRDefault="00EE1492">
            <w:pPr>
              <w:pStyle w:val="InfoBlue"/>
              <w:spacing w:after="0" w:line="240" w:lineRule="auto"/>
              <w:ind w:left="0"/>
              <w:rPr>
                <w:rFonts w:ascii="Arial" w:hAnsi="Arial" w:cs="Arial"/>
                <w:b/>
                <w:bCs/>
                <w:i w:val="0"/>
                <w:iCs w:val="0"/>
                <w:color w:val="auto"/>
              </w:rPr>
            </w:pPr>
            <w:r>
              <w:rPr>
                <w:rFonts w:ascii="Arial" w:hAnsi="Arial" w:cs="Arial"/>
                <w:b/>
                <w:bCs/>
                <w:i w:val="0"/>
                <w:iCs w:val="0"/>
                <w:color w:val="auto"/>
              </w:rPr>
              <w:t>Executor de Teste: Gabriel Cabral de Almeida</w:t>
            </w:r>
          </w:p>
        </w:tc>
      </w:tr>
    </w:tbl>
    <w:p w:rsidR="00EE1492" w:rsidRDefault="00EE1492" w:rsidP="00EE1492"/>
    <w:p w:rsidR="00EE1492" w:rsidRDefault="00EE1492" w:rsidP="00EE1492">
      <w:r>
        <w:rPr>
          <w:noProof/>
        </w:rPr>
        <mc:AlternateContent>
          <mc:Choice Requires="wps">
            <w:drawing>
              <wp:anchor distT="0" distB="0" distL="114300" distR="114300" simplePos="0" relativeHeight="251658240" behindDoc="0" locked="0" layoutInCell="1" allowOverlap="1">
                <wp:simplePos x="0" y="0"/>
                <wp:positionH relativeFrom="column">
                  <wp:posOffset>-232410</wp:posOffset>
                </wp:positionH>
                <wp:positionV relativeFrom="paragraph">
                  <wp:posOffset>76200</wp:posOffset>
                </wp:positionV>
                <wp:extent cx="990600" cy="504825"/>
                <wp:effectExtent l="0" t="0" r="19050" b="28575"/>
                <wp:wrapNone/>
                <wp:docPr id="37" name="Caixa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04825"/>
                        </a:xfrm>
                        <a:prstGeom prst="rect">
                          <a:avLst/>
                        </a:prstGeom>
                        <a:solidFill>
                          <a:srgbClr val="FFFFFF"/>
                        </a:solidFill>
                        <a:ln w="9525">
                          <a:solidFill>
                            <a:srgbClr val="000000"/>
                          </a:solidFill>
                          <a:miter lim="800000"/>
                          <a:headEnd/>
                          <a:tailEnd/>
                        </a:ln>
                      </wps:spPr>
                      <wps:txbx>
                        <w:txbxContent>
                          <w:p w:rsidR="008C03D2" w:rsidRDefault="008C03D2" w:rsidP="00EE1492">
                            <w:pPr>
                              <w:pStyle w:val="Ttulo1"/>
                              <w:numPr>
                                <w:ilvl w:val="0"/>
                                <w:numId w:val="12"/>
                              </w:numPr>
                            </w:pPr>
                            <w:r>
                              <w:t>ID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aixa de Texto 37" o:spid="_x0000_s1028" type="#_x0000_t202" style="position:absolute;margin-left:-18.3pt;margin-top:6pt;width:78pt;height:3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">
                <v:textbox>
                  <w:txbxContent>
                    <w:p w:rsidR="008C03D2" w:rsidRDefault="008C03D2" w:rsidP="00EE1492">
                      <w:pPr>
                        <w:pStyle w:val="Ttulo1"/>
                        <w:numPr>
                          <w:ilvl w:val="0"/>
                          <w:numId w:val="12"/>
                        </w:numPr>
                      </w:pPr>
                      <w:r>
                        <w:t>ID 1</w:t>
                      </w:r>
                    </w:p>
                  </w:txbxContent>
                </v:textbox>
              </v:shape>
            </w:pict>
          </mc:Fallback>
        </mc:AlternateContent>
      </w:r>
    </w:p>
    <w:p w:rsidR="00EE1492" w:rsidRDefault="00EE1492" w:rsidP="00EE1492">
      <w:r>
        <w:tab/>
      </w:r>
      <w:r>
        <w:tab/>
      </w:r>
    </w:p>
    <w:p w:rsidR="00EE1492" w:rsidRDefault="00EE1492" w:rsidP="00EE1492"/>
    <w:p w:rsidR="00EE1492" w:rsidRDefault="00EE1492" w:rsidP="00EE1492">
      <w:pPr>
        <w:rPr>
          <w:b/>
          <w:bCs/>
          <w:color w:val="FF0000"/>
          <w:u w:val="single"/>
        </w:rPr>
      </w:pPr>
      <w:r>
        <w:rPr>
          <w:b/>
          <w:bCs/>
          <w:color w:val="FF0000"/>
          <w:u w:val="single"/>
        </w:rPr>
        <w:t xml:space="preserve">1o Passo – Acesso a </w:t>
      </w:r>
      <w:proofErr w:type="spellStart"/>
      <w:r>
        <w:rPr>
          <w:b/>
          <w:bCs/>
          <w:color w:val="FF0000"/>
          <w:u w:val="single"/>
        </w:rPr>
        <w:t>cadatro</w:t>
      </w:r>
      <w:proofErr w:type="spellEnd"/>
      <w:r>
        <w:rPr>
          <w:b/>
          <w:bCs/>
          <w:color w:val="FF0000"/>
          <w:u w:val="single"/>
        </w:rPr>
        <w:t xml:space="preserve"> de </w:t>
      </w:r>
      <w:proofErr w:type="spellStart"/>
      <w:r>
        <w:rPr>
          <w:b/>
          <w:bCs/>
          <w:color w:val="FF0000"/>
          <w:u w:val="single"/>
        </w:rPr>
        <w:t>funcionario</w:t>
      </w:r>
      <w:proofErr w:type="spellEnd"/>
      <w:r>
        <w:rPr>
          <w:b/>
          <w:bCs/>
          <w:color w:val="FF0000"/>
          <w:u w:val="single"/>
        </w:rPr>
        <w:t xml:space="preserve"> (Clicar em Funcionário e inserir)</w:t>
      </w:r>
    </w:p>
    <w:p w:rsidR="00EE1492" w:rsidRDefault="00EE1492" w:rsidP="00EE1492">
      <w:r>
        <w:rPr>
          <w:b/>
          <w:noProof/>
          <w:color w:val="FF0000"/>
        </w:rPr>
        <w:drawing>
          <wp:inline distT="0" distB="0" distL="0" distR="0">
            <wp:extent cx="2000250" cy="1390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00250" cy="1390650"/>
                    </a:xfrm>
                    <a:prstGeom prst="rect">
                      <a:avLst/>
                    </a:prstGeom>
                    <a:noFill/>
                    <a:ln>
                      <a:noFill/>
                    </a:ln>
                  </pic:spPr>
                </pic:pic>
              </a:graphicData>
            </a:graphic>
          </wp:inline>
        </w:drawing>
      </w:r>
    </w:p>
    <w:p w:rsidR="00EE1492" w:rsidRDefault="00EE1492" w:rsidP="00EE1492">
      <w:pPr>
        <w:rPr>
          <w:b/>
          <w:bCs/>
          <w:color w:val="FF0000"/>
          <w:u w:val="single"/>
        </w:rPr>
      </w:pPr>
      <w:r>
        <w:rPr>
          <w:b/>
          <w:bCs/>
          <w:color w:val="FF0000"/>
          <w:u w:val="single"/>
        </w:rPr>
        <w:t xml:space="preserve">2o Passo – inserir os dados do </w:t>
      </w:r>
      <w:proofErr w:type="spellStart"/>
      <w:r>
        <w:rPr>
          <w:b/>
          <w:bCs/>
          <w:color w:val="FF0000"/>
          <w:u w:val="single"/>
        </w:rPr>
        <w:t>Funcionario</w:t>
      </w:r>
      <w:proofErr w:type="spellEnd"/>
      <w:r>
        <w:rPr>
          <w:b/>
          <w:bCs/>
          <w:color w:val="FF0000"/>
          <w:u w:val="single"/>
        </w:rPr>
        <w:t xml:space="preserve"> (Clicar em salvar)</w:t>
      </w:r>
      <w:r>
        <w:rPr>
          <w:b/>
          <w:bCs/>
          <w:color w:val="FF0000"/>
          <w:u w:val="single"/>
        </w:rPr>
        <w:br/>
      </w:r>
      <w:r>
        <w:rPr>
          <w:b/>
          <w:noProof/>
          <w:color w:val="FF0000"/>
        </w:rPr>
        <w:drawing>
          <wp:inline distT="0" distB="0" distL="0" distR="0">
            <wp:extent cx="2009775" cy="13906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1390650"/>
                    </a:xfrm>
                    <a:prstGeom prst="rect">
                      <a:avLst/>
                    </a:prstGeom>
                    <a:noFill/>
                    <a:ln>
                      <a:noFill/>
                    </a:ln>
                  </pic:spPr>
                </pic:pic>
              </a:graphicData>
            </a:graphic>
          </wp:inline>
        </w:drawing>
      </w:r>
    </w:p>
    <w:p w:rsidR="00EE1492" w:rsidRDefault="00EE1492" w:rsidP="00EE1492">
      <w:pPr>
        <w:rPr>
          <w:b/>
          <w:bCs/>
          <w:color w:val="FF0000"/>
          <w:u w:val="single"/>
        </w:rPr>
      </w:pPr>
      <w:r>
        <w:rPr>
          <w:b/>
          <w:bCs/>
          <w:color w:val="FF0000"/>
          <w:u w:val="single"/>
        </w:rPr>
        <w:br/>
        <w:t>3o Passo – Acesso ao sistema</w:t>
      </w:r>
      <w:r>
        <w:rPr>
          <w:b/>
          <w:bCs/>
          <w:color w:val="FF0000"/>
          <w:u w:val="single"/>
        </w:rPr>
        <w:br/>
      </w:r>
      <w:r>
        <w:rPr>
          <w:b/>
          <w:noProof/>
          <w:color w:val="FF0000"/>
        </w:rPr>
        <w:drawing>
          <wp:inline distT="0" distB="0" distL="0" distR="0">
            <wp:extent cx="2114550" cy="14668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14550" cy="1466850"/>
                    </a:xfrm>
                    <a:prstGeom prst="rect">
                      <a:avLst/>
                    </a:prstGeom>
                    <a:noFill/>
                    <a:ln>
                      <a:noFill/>
                    </a:ln>
                  </pic:spPr>
                </pic:pic>
              </a:graphicData>
            </a:graphic>
          </wp:inline>
        </w:drawing>
      </w:r>
    </w:p>
    <w:p w:rsidR="00EE1492" w:rsidRDefault="00EE1492" w:rsidP="00EE1492">
      <w:pPr>
        <w:rPr>
          <w:b/>
          <w:bCs/>
          <w:color w:val="FF0000"/>
          <w:u w:val="single"/>
        </w:rPr>
      </w:pPr>
    </w:p>
    <w:p w:rsidR="00EE1492" w:rsidRDefault="00EE1492" w:rsidP="00EE1492">
      <w:pPr>
        <w:rPr>
          <w:b/>
          <w:bCs/>
          <w:color w:val="FF0000"/>
          <w:u w:val="single"/>
        </w:rPr>
      </w:pPr>
    </w:p>
    <w:p w:rsidR="00EE1492" w:rsidRDefault="00EE1492" w:rsidP="00EE1492">
      <w:pPr>
        <w:pStyle w:val="Ttulo1"/>
        <w:numPr>
          <w:ilvl w:val="0"/>
          <w:numId w:val="0"/>
        </w:numPr>
        <w:tabs>
          <w:tab w:val="left" w:pos="708"/>
        </w:tabs>
        <w:rPr>
          <w:sz w:val="24"/>
          <w:szCs w:val="24"/>
          <w:lang w:val="pt-BR"/>
        </w:rPr>
      </w:pPr>
      <w:r>
        <w:rPr>
          <w:b w:val="0"/>
          <w:bCs w:val="0"/>
          <w:sz w:val="24"/>
          <w:szCs w:val="24"/>
        </w:rPr>
        <w:br w:type="page"/>
      </w:r>
      <w:bookmarkStart w:id="138" w:name="_Toc418525839"/>
      <w:r>
        <w:rPr>
          <w:sz w:val="24"/>
          <w:szCs w:val="24"/>
        </w:rPr>
        <w:lastRenderedPageBreak/>
        <w:t>ANEXO A</w:t>
      </w:r>
      <w:bookmarkEnd w:id="138"/>
    </w:p>
    <w:p w:rsidR="005D59DD" w:rsidRPr="00BB098A" w:rsidRDefault="005D59DD" w:rsidP="00CE1B04">
      <w:pPr>
        <w:pStyle w:val="Ttulo1"/>
        <w:numPr>
          <w:ilvl w:val="0"/>
          <w:numId w:val="0"/>
        </w:numPr>
        <w:rPr>
          <w:lang w:val="pt-BR"/>
        </w:rPr>
      </w:pPr>
    </w:p>
    <w:sectPr w:rsidR="005D59DD" w:rsidRPr="00BB098A" w:rsidSect="00676BE4">
      <w:headerReference w:type="default" r:id="rId46"/>
      <w:pgSz w:w="11907" w:h="16839" w:code="9"/>
      <w:pgMar w:top="1701" w:right="1134" w:bottom="1134" w:left="1701" w:header="1134" w:footer="720" w:gutter="0"/>
      <w:pgNumType w:start="13"/>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A44" w:rsidRDefault="004B5A44" w:rsidP="006A787B">
      <w:pPr>
        <w:spacing w:after="0" w:line="240" w:lineRule="auto"/>
      </w:pPr>
      <w:r>
        <w:separator/>
      </w:r>
    </w:p>
  </w:endnote>
  <w:endnote w:type="continuationSeparator" w:id="0">
    <w:p w:rsidR="004B5A44" w:rsidRDefault="004B5A44" w:rsidP="006A78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onotype Sorts">
    <w:altName w:val="Symbol"/>
    <w:panose1 w:val="00000000000000000000"/>
    <w:charset w:val="02"/>
    <w:family w:val="auto"/>
    <w:notTrueType/>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3D2" w:rsidRDefault="008C03D2">
    <w:pPr>
      <w:pStyle w:val="Rodap"/>
      <w:jc w:val="right"/>
    </w:pPr>
  </w:p>
  <w:p w:rsidR="008C03D2" w:rsidRPr="00EB2BDC" w:rsidRDefault="008C03D2">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A44" w:rsidRDefault="004B5A44" w:rsidP="006A787B">
      <w:pPr>
        <w:spacing w:after="0" w:line="240" w:lineRule="auto"/>
      </w:pPr>
      <w:r>
        <w:separator/>
      </w:r>
    </w:p>
  </w:footnote>
  <w:footnote w:type="continuationSeparator" w:id="0">
    <w:p w:rsidR="004B5A44" w:rsidRDefault="004B5A44" w:rsidP="006A78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1951984"/>
      <w:docPartObj>
        <w:docPartGallery w:val="Page Numbers (Top of Page)"/>
        <w:docPartUnique/>
      </w:docPartObj>
    </w:sdtPr>
    <w:sdtContent>
      <w:p w:rsidR="008C03D2" w:rsidRDefault="008C03D2">
        <w:pPr>
          <w:pStyle w:val="Cabealho"/>
          <w:jc w:val="right"/>
        </w:pPr>
        <w:r>
          <w:fldChar w:fldCharType="begin"/>
        </w:r>
        <w:r>
          <w:instrText>PAGE   \* MERGEFORMAT</w:instrText>
        </w:r>
        <w:r>
          <w:fldChar w:fldCharType="separate"/>
        </w:r>
        <w:r w:rsidR="000620E6" w:rsidRPr="000620E6">
          <w:rPr>
            <w:noProof/>
            <w:lang w:val="pt-BR"/>
          </w:rPr>
          <w:t>87</w:t>
        </w:r>
        <w:r>
          <w:fldChar w:fldCharType="end"/>
        </w:r>
      </w:p>
    </w:sdtContent>
  </w:sdt>
  <w:p w:rsidR="008C03D2" w:rsidRDefault="008C03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Num2"/>
    <w:lvl w:ilvl="0">
      <w:start w:val="1"/>
      <w:numFmt w:val="decimal"/>
      <w:lvlText w:val="E%1"/>
      <w:lvlJc w:val="left"/>
      <w:pPr>
        <w:tabs>
          <w:tab w:val="num" w:pos="1247"/>
        </w:tabs>
        <w:ind w:left="1247" w:hanging="510"/>
      </w:pPr>
      <w:rPr>
        <w:b/>
        <w:i w:val="0"/>
        <w:sz w:val="20"/>
      </w:rPr>
    </w:lvl>
    <w:lvl w:ilvl="1">
      <w:start w:val="1"/>
      <w:numFmt w:val="decimal"/>
      <w:lvlText w:val="E%1.%2"/>
      <w:lvlJc w:val="left"/>
      <w:pPr>
        <w:tabs>
          <w:tab w:val="num" w:pos="1758"/>
        </w:tabs>
        <w:ind w:left="1758" w:hanging="681"/>
      </w:pPr>
      <w:rPr>
        <w:b w:val="0"/>
        <w:i w:val="0"/>
        <w:sz w:val="20"/>
      </w:rPr>
    </w:lvl>
    <w:lvl w:ilvl="2">
      <w:start w:val="1"/>
      <w:numFmt w:val="decimal"/>
      <w:lvlText w:val="A%3"/>
      <w:lvlJc w:val="left"/>
      <w:pPr>
        <w:tabs>
          <w:tab w:val="num" w:pos="360"/>
        </w:tabs>
        <w:ind w:left="0" w:firstLine="0"/>
      </w:pPr>
    </w:lvl>
    <w:lvl w:ilvl="3">
      <w:start w:val="1"/>
      <w:numFmt w:val="decimal"/>
      <w:lvlText w:val="A%3.%4."/>
      <w:lvlJc w:val="left"/>
      <w:pPr>
        <w:tabs>
          <w:tab w:val="num" w:pos="360"/>
        </w:tabs>
        <w:ind w:left="0" w:firstLine="0"/>
      </w:pPr>
    </w:lvl>
    <w:lvl w:ilvl="4">
      <w:start w:val="1"/>
      <w:numFmt w:val="none"/>
      <w:suff w:val="nothing"/>
      <w:lvlText w:val=""/>
      <w:lvlJc w:val="left"/>
      <w:pPr>
        <w:tabs>
          <w:tab w:val="num" w:pos="360"/>
        </w:tabs>
        <w:ind w:left="0" w:firstLine="0"/>
      </w:pPr>
      <w:rPr>
        <w:b/>
        <w:i w:val="0"/>
        <w:sz w:val="20"/>
      </w:rPr>
    </w:lvl>
    <w:lvl w:ilvl="5">
      <w:start w:val="1"/>
      <w:numFmt w:val="none"/>
      <w:suff w:val="nothing"/>
      <w:lvlText w:val=""/>
      <w:lvlJc w:val="left"/>
      <w:pPr>
        <w:tabs>
          <w:tab w:val="num" w:pos="360"/>
        </w:tabs>
        <w:ind w:left="0" w:firstLine="0"/>
      </w:pPr>
    </w:lvl>
    <w:lvl w:ilvl="6">
      <w:start w:val="1"/>
      <w:numFmt w:val="decimal"/>
      <w:lvlText w:val="%1.%2.%3.%4.%7"/>
      <w:lvlJc w:val="left"/>
      <w:pPr>
        <w:tabs>
          <w:tab w:val="num" w:pos="1440"/>
        </w:tabs>
        <w:ind w:left="0" w:firstLine="0"/>
      </w:pPr>
    </w:lvl>
    <w:lvl w:ilvl="7">
      <w:start w:val="1"/>
      <w:numFmt w:val="decimal"/>
      <w:lvlText w:val="%1.%2.%3.%4.%7.%8"/>
      <w:lvlJc w:val="left"/>
      <w:pPr>
        <w:tabs>
          <w:tab w:val="num" w:pos="0"/>
        </w:tabs>
        <w:ind w:left="0" w:firstLine="0"/>
      </w:pPr>
    </w:lvl>
    <w:lvl w:ilvl="8">
      <w:start w:val="1"/>
      <w:numFmt w:val="decimal"/>
      <w:lvlText w:val="%1.%2.%3.%4.%7.%8.%9"/>
      <w:lvlJc w:val="left"/>
      <w:pPr>
        <w:tabs>
          <w:tab w:val="num" w:pos="0"/>
        </w:tabs>
        <w:ind w:left="0" w:firstLine="0"/>
      </w:pPr>
    </w:lvl>
  </w:abstractNum>
  <w:abstractNum w:abstractNumId="1" w15:restartNumberingAfterBreak="0">
    <w:nsid w:val="00000003"/>
    <w:multiLevelType w:val="multilevel"/>
    <w:tmpl w:val="00000003"/>
    <w:name w:val="WWNum3"/>
    <w:lvl w:ilvl="0">
      <w:start w:val="1"/>
      <w:numFmt w:val="decimal"/>
      <w:lvlText w:val="P%1"/>
      <w:lvlJc w:val="left"/>
      <w:pPr>
        <w:tabs>
          <w:tab w:val="num" w:pos="2850"/>
        </w:tabs>
        <w:ind w:left="2850" w:hanging="1350"/>
      </w:pPr>
      <w:rPr>
        <w:b w:val="0"/>
        <w:i w:val="0"/>
        <w:sz w:val="20"/>
      </w:rPr>
    </w:lvl>
    <w:lvl w:ilvl="1">
      <w:start w:val="1"/>
      <w:numFmt w:val="decimal"/>
      <w:lvlText w:val="P%2"/>
      <w:lvlJc w:val="left"/>
      <w:pPr>
        <w:tabs>
          <w:tab w:val="num" w:pos="1247"/>
        </w:tabs>
        <w:ind w:left="1247" w:hanging="510"/>
      </w:pPr>
      <w:rPr>
        <w:b w:val="0"/>
        <w:i w:val="0"/>
        <w:sz w:val="2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0000005"/>
    <w:multiLevelType w:val="multilevel"/>
    <w:tmpl w:val="00000005"/>
    <w:name w:val="WWNum6"/>
    <w:lvl w:ilvl="0">
      <w:start w:val="1"/>
      <w:numFmt w:val="bullet"/>
      <w:lvlText w:val=""/>
      <w:lvlJc w:val="left"/>
      <w:pPr>
        <w:tabs>
          <w:tab w:val="num" w:pos="360"/>
        </w:tabs>
        <w:ind w:left="360" w:hanging="360"/>
      </w:pPr>
      <w:rPr>
        <w:rFonts w:ascii="Wingdings" w:hAnsi="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BCA7260"/>
    <w:multiLevelType w:val="multilevel"/>
    <w:tmpl w:val="20FA6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6012C"/>
    <w:multiLevelType w:val="hybridMultilevel"/>
    <w:tmpl w:val="37DE906E"/>
    <w:lvl w:ilvl="0" w:tplc="04160015">
      <w:start w:val="1"/>
      <w:numFmt w:val="upperLetter"/>
      <w:pStyle w:val="UCS-CorpodetextoPre-condicao"/>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1ADE65E1"/>
    <w:multiLevelType w:val="multilevel"/>
    <w:tmpl w:val="757449E0"/>
    <w:lvl w:ilvl="0">
      <w:start w:val="1"/>
      <w:numFmt w:val="decimal"/>
      <w:pStyle w:val="UCS-Nivel3"/>
      <w:lvlText w:val="A%1"/>
      <w:lvlJc w:val="left"/>
      <w:pPr>
        <w:tabs>
          <w:tab w:val="num" w:pos="1786"/>
        </w:tabs>
        <w:ind w:left="1786" w:hanging="510"/>
      </w:pPr>
      <w:rPr>
        <w:rFonts w:ascii="Arial" w:hAnsi="Arial" w:cs="Times New Roman" w:hint="default"/>
        <w:b/>
        <w:i w:val="0"/>
        <w:sz w:val="20"/>
      </w:rPr>
    </w:lvl>
    <w:lvl w:ilvl="1">
      <w:start w:val="1"/>
      <w:numFmt w:val="decimal"/>
      <w:pStyle w:val="UCS-FluxoAlternativo"/>
      <w:lvlText w:val="A%1.%2"/>
      <w:lvlJc w:val="left"/>
      <w:pPr>
        <w:tabs>
          <w:tab w:val="num" w:pos="2297"/>
        </w:tabs>
        <w:ind w:left="2297" w:hanging="681"/>
      </w:pPr>
      <w:rPr>
        <w:rFonts w:ascii="Arial" w:hAnsi="Arial" w:cs="Times New Roman" w:hint="default"/>
        <w:b w:val="0"/>
        <w:i w:val="0"/>
        <w:sz w:val="20"/>
      </w:rPr>
    </w:lvl>
    <w:lvl w:ilvl="2">
      <w:start w:val="1"/>
      <w:numFmt w:val="lowerRoman"/>
      <w:lvlText w:val="%3)"/>
      <w:lvlJc w:val="left"/>
      <w:pPr>
        <w:tabs>
          <w:tab w:val="num" w:pos="1619"/>
        </w:tabs>
        <w:ind w:left="1619" w:hanging="360"/>
      </w:pPr>
      <w:rPr>
        <w:rFonts w:cs="Times New Roman" w:hint="default"/>
      </w:rPr>
    </w:lvl>
    <w:lvl w:ilvl="3">
      <w:start w:val="1"/>
      <w:numFmt w:val="decimal"/>
      <w:lvlText w:val="(%4)"/>
      <w:lvlJc w:val="left"/>
      <w:pPr>
        <w:tabs>
          <w:tab w:val="num" w:pos="1979"/>
        </w:tabs>
        <w:ind w:left="1979" w:hanging="360"/>
      </w:pPr>
      <w:rPr>
        <w:rFonts w:cs="Times New Roman" w:hint="default"/>
      </w:rPr>
    </w:lvl>
    <w:lvl w:ilvl="4">
      <w:start w:val="1"/>
      <w:numFmt w:val="lowerLetter"/>
      <w:lvlText w:val="(%5)"/>
      <w:lvlJc w:val="left"/>
      <w:pPr>
        <w:tabs>
          <w:tab w:val="num" w:pos="2339"/>
        </w:tabs>
        <w:ind w:left="2339" w:hanging="360"/>
      </w:pPr>
      <w:rPr>
        <w:rFonts w:cs="Times New Roman" w:hint="default"/>
      </w:rPr>
    </w:lvl>
    <w:lvl w:ilvl="5">
      <w:start w:val="1"/>
      <w:numFmt w:val="lowerRoman"/>
      <w:lvlText w:val="(%6)"/>
      <w:lvlJc w:val="left"/>
      <w:pPr>
        <w:tabs>
          <w:tab w:val="num" w:pos="2699"/>
        </w:tabs>
        <w:ind w:left="2699" w:hanging="360"/>
      </w:pPr>
      <w:rPr>
        <w:rFonts w:cs="Times New Roman" w:hint="default"/>
      </w:rPr>
    </w:lvl>
    <w:lvl w:ilvl="6">
      <w:start w:val="1"/>
      <w:numFmt w:val="decimal"/>
      <w:lvlText w:val="%7."/>
      <w:lvlJc w:val="left"/>
      <w:pPr>
        <w:tabs>
          <w:tab w:val="num" w:pos="3059"/>
        </w:tabs>
        <w:ind w:left="3059" w:hanging="360"/>
      </w:pPr>
      <w:rPr>
        <w:rFonts w:cs="Times New Roman" w:hint="default"/>
      </w:rPr>
    </w:lvl>
    <w:lvl w:ilvl="7">
      <w:start w:val="1"/>
      <w:numFmt w:val="lowerLetter"/>
      <w:lvlText w:val="%8."/>
      <w:lvlJc w:val="left"/>
      <w:pPr>
        <w:tabs>
          <w:tab w:val="num" w:pos="3419"/>
        </w:tabs>
        <w:ind w:left="3419" w:hanging="360"/>
      </w:pPr>
      <w:rPr>
        <w:rFonts w:cs="Times New Roman" w:hint="default"/>
      </w:rPr>
    </w:lvl>
    <w:lvl w:ilvl="8">
      <w:start w:val="1"/>
      <w:numFmt w:val="lowerRoman"/>
      <w:lvlText w:val="%9."/>
      <w:lvlJc w:val="left"/>
      <w:pPr>
        <w:tabs>
          <w:tab w:val="num" w:pos="3779"/>
        </w:tabs>
        <w:ind w:left="3779" w:hanging="360"/>
      </w:pPr>
      <w:rPr>
        <w:rFonts w:cs="Times New Roman" w:hint="default"/>
      </w:rPr>
    </w:lvl>
  </w:abstractNum>
  <w:abstractNum w:abstractNumId="6" w15:restartNumberingAfterBreak="0">
    <w:nsid w:val="2F324339"/>
    <w:multiLevelType w:val="hybridMultilevel"/>
    <w:tmpl w:val="37DE906E"/>
    <w:lvl w:ilvl="0" w:tplc="04160015">
      <w:start w:val="1"/>
      <w:numFmt w:val="upperLetter"/>
      <w:pStyle w:val="UCS-FluxodeExcecaoNivel2"/>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F446249"/>
    <w:multiLevelType w:val="hybridMultilevel"/>
    <w:tmpl w:val="C8A4CE74"/>
    <w:lvl w:ilvl="0" w:tplc="0416000F">
      <w:start w:val="1"/>
      <w:numFmt w:val="decimal"/>
      <w:pStyle w:val="UCS-RNNivel3"/>
      <w:lvlText w:val="%1."/>
      <w:lvlJc w:val="left"/>
      <w:pPr>
        <w:ind w:left="1428" w:hanging="360"/>
      </w:pPr>
    </w:lvl>
    <w:lvl w:ilvl="1" w:tplc="04160019" w:tentative="1">
      <w:start w:val="1"/>
      <w:numFmt w:val="lowerLetter"/>
      <w:pStyle w:val="UCS-Pos-CondicaoNivel2"/>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8" w15:restartNumberingAfterBreak="0">
    <w:nsid w:val="51B2659E"/>
    <w:multiLevelType w:val="hybridMultilevel"/>
    <w:tmpl w:val="8B723DA0"/>
    <w:lvl w:ilvl="0" w:tplc="10807CE0">
      <w:start w:val="1"/>
      <w:numFmt w:val="decimal"/>
      <w:lvlText w:val="P%1"/>
      <w:lvlJc w:val="left"/>
      <w:pPr>
        <w:tabs>
          <w:tab w:val="num" w:pos="2850"/>
        </w:tabs>
        <w:ind w:left="2850" w:hanging="1350"/>
      </w:pPr>
      <w:rPr>
        <w:rFonts w:ascii="Arial" w:hAnsi="Arial" w:cs="Times New Roman" w:hint="default"/>
        <w:b w:val="0"/>
        <w:i w:val="0"/>
        <w:sz w:val="20"/>
      </w:rPr>
    </w:lvl>
    <w:lvl w:ilvl="1" w:tplc="347CCBC0">
      <w:start w:val="1"/>
      <w:numFmt w:val="decimal"/>
      <w:pStyle w:val="UCS-PassosFluxoPrincipal"/>
      <w:lvlText w:val="P%2"/>
      <w:lvlJc w:val="left"/>
      <w:pPr>
        <w:tabs>
          <w:tab w:val="num" w:pos="1247"/>
        </w:tabs>
        <w:ind w:left="1247" w:hanging="510"/>
      </w:pPr>
      <w:rPr>
        <w:rFonts w:ascii="Arial" w:hAnsi="Arial" w:cs="Times New Roman" w:hint="default"/>
        <w:b w:val="0"/>
        <w:i w:val="0"/>
        <w:sz w:val="20"/>
      </w:rPr>
    </w:lvl>
    <w:lvl w:ilvl="2" w:tplc="30A6D0BE">
      <w:start w:val="1"/>
      <w:numFmt w:val="lowerRoman"/>
      <w:lvlText w:val="%3."/>
      <w:lvlJc w:val="right"/>
      <w:pPr>
        <w:tabs>
          <w:tab w:val="num" w:pos="2160"/>
        </w:tabs>
        <w:ind w:left="2160" w:hanging="180"/>
      </w:pPr>
      <w:rPr>
        <w:rFonts w:cs="Times New Roman"/>
      </w:rPr>
    </w:lvl>
    <w:lvl w:ilvl="3" w:tplc="A93CE606">
      <w:start w:val="1"/>
      <w:numFmt w:val="decimal"/>
      <w:lvlText w:val="%4."/>
      <w:lvlJc w:val="left"/>
      <w:pPr>
        <w:tabs>
          <w:tab w:val="num" w:pos="2880"/>
        </w:tabs>
        <w:ind w:left="2880" w:hanging="360"/>
      </w:pPr>
      <w:rPr>
        <w:rFonts w:cs="Times New Roman"/>
      </w:rPr>
    </w:lvl>
    <w:lvl w:ilvl="4" w:tplc="033A47E8">
      <w:start w:val="1"/>
      <w:numFmt w:val="lowerLetter"/>
      <w:lvlText w:val="%5."/>
      <w:lvlJc w:val="left"/>
      <w:pPr>
        <w:tabs>
          <w:tab w:val="num" w:pos="3600"/>
        </w:tabs>
        <w:ind w:left="3600" w:hanging="360"/>
      </w:pPr>
      <w:rPr>
        <w:rFonts w:cs="Times New Roman"/>
      </w:rPr>
    </w:lvl>
    <w:lvl w:ilvl="5" w:tplc="11EC0982">
      <w:start w:val="1"/>
      <w:numFmt w:val="lowerRoman"/>
      <w:lvlText w:val="%6."/>
      <w:lvlJc w:val="right"/>
      <w:pPr>
        <w:tabs>
          <w:tab w:val="num" w:pos="4320"/>
        </w:tabs>
        <w:ind w:left="4320" w:hanging="180"/>
      </w:pPr>
      <w:rPr>
        <w:rFonts w:cs="Times New Roman"/>
      </w:rPr>
    </w:lvl>
    <w:lvl w:ilvl="6" w:tplc="FBD6DDDE">
      <w:start w:val="1"/>
      <w:numFmt w:val="decimal"/>
      <w:lvlText w:val="%7."/>
      <w:lvlJc w:val="left"/>
      <w:pPr>
        <w:tabs>
          <w:tab w:val="num" w:pos="5040"/>
        </w:tabs>
        <w:ind w:left="5040" w:hanging="360"/>
      </w:pPr>
      <w:rPr>
        <w:rFonts w:cs="Times New Roman"/>
      </w:rPr>
    </w:lvl>
    <w:lvl w:ilvl="7" w:tplc="094291DA">
      <w:start w:val="1"/>
      <w:numFmt w:val="lowerLetter"/>
      <w:lvlText w:val="%8."/>
      <w:lvlJc w:val="left"/>
      <w:pPr>
        <w:tabs>
          <w:tab w:val="num" w:pos="5760"/>
        </w:tabs>
        <w:ind w:left="5760" w:hanging="360"/>
      </w:pPr>
      <w:rPr>
        <w:rFonts w:cs="Times New Roman"/>
      </w:rPr>
    </w:lvl>
    <w:lvl w:ilvl="8" w:tplc="F14CA4B0">
      <w:start w:val="1"/>
      <w:numFmt w:val="lowerRoman"/>
      <w:lvlText w:val="%9."/>
      <w:lvlJc w:val="right"/>
      <w:pPr>
        <w:tabs>
          <w:tab w:val="num" w:pos="6480"/>
        </w:tabs>
        <w:ind w:left="6480" w:hanging="180"/>
      </w:pPr>
      <w:rPr>
        <w:rFonts w:cs="Times New Roman"/>
      </w:rPr>
    </w:lvl>
  </w:abstractNum>
  <w:abstractNum w:abstractNumId="9" w15:restartNumberingAfterBreak="0">
    <w:nsid w:val="56E12CF6"/>
    <w:multiLevelType w:val="hybridMultilevel"/>
    <w:tmpl w:val="A25E9F4A"/>
    <w:lvl w:ilvl="0" w:tplc="B24EF438">
      <w:start w:val="1"/>
      <w:numFmt w:val="lowerLetter"/>
      <w:suff w:val="space"/>
      <w:lvlText w:val="%1)"/>
      <w:lvlJc w:val="left"/>
      <w:pPr>
        <w:ind w:left="0" w:firstLine="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0" w15:restartNumberingAfterBreak="0">
    <w:nsid w:val="65332B60"/>
    <w:multiLevelType w:val="multilevel"/>
    <w:tmpl w:val="6A64E2A2"/>
    <w:lvl w:ilvl="0">
      <w:start w:val="1"/>
      <w:numFmt w:val="decimal"/>
      <w:lvlText w:val="E%1"/>
      <w:lvlJc w:val="left"/>
      <w:pPr>
        <w:tabs>
          <w:tab w:val="num" w:pos="1503"/>
        </w:tabs>
        <w:ind w:left="1503" w:hanging="510"/>
      </w:pPr>
      <w:rPr>
        <w:rFonts w:ascii="Arial" w:hAnsi="Arial" w:cs="Times New Roman" w:hint="default"/>
        <w:b/>
        <w:i w:val="0"/>
        <w:sz w:val="20"/>
      </w:rPr>
    </w:lvl>
    <w:lvl w:ilvl="1">
      <w:start w:val="1"/>
      <w:numFmt w:val="decimal"/>
      <w:lvlText w:val="E%1.%2"/>
      <w:lvlJc w:val="left"/>
      <w:pPr>
        <w:tabs>
          <w:tab w:val="num" w:pos="1758"/>
        </w:tabs>
        <w:ind w:left="1758" w:hanging="681"/>
      </w:pPr>
      <w:rPr>
        <w:rFonts w:ascii="Arial" w:hAnsi="Arial" w:cs="Times New Roman" w:hint="default"/>
        <w:b w:val="0"/>
        <w:i w:val="0"/>
        <w:sz w:val="20"/>
      </w:rPr>
    </w:lvl>
    <w:lvl w:ilvl="2">
      <w:start w:val="1"/>
      <w:numFmt w:val="decimal"/>
      <w:lvlText w:val="A%3"/>
      <w:lvlJc w:val="left"/>
      <w:pPr>
        <w:tabs>
          <w:tab w:val="num" w:pos="360"/>
        </w:tabs>
        <w:ind w:left="0" w:firstLine="0"/>
      </w:pPr>
      <w:rPr>
        <w:rFonts w:cs="Times New Roman"/>
      </w:rPr>
    </w:lvl>
    <w:lvl w:ilvl="3">
      <w:start w:val="1"/>
      <w:numFmt w:val="decimal"/>
      <w:lvlText w:val="A%3."/>
      <w:lvlJc w:val="left"/>
      <w:pPr>
        <w:tabs>
          <w:tab w:val="num" w:pos="360"/>
        </w:tabs>
        <w:ind w:left="0" w:firstLine="0"/>
      </w:pPr>
      <w:rPr>
        <w:rFonts w:cs="Times New Roman"/>
      </w:rPr>
    </w:lvl>
    <w:lvl w:ilvl="4">
      <w:start w:val="1"/>
      <w:numFmt w:val="none"/>
      <w:lvlText w:val=""/>
      <w:lvlJc w:val="left"/>
      <w:pPr>
        <w:tabs>
          <w:tab w:val="num" w:pos="360"/>
        </w:tabs>
        <w:ind w:left="0" w:firstLine="0"/>
      </w:pPr>
      <w:rPr>
        <w:rFonts w:ascii="Arial" w:hAnsi="Arial" w:cs="Times New Roman" w:hint="default"/>
        <w:b/>
        <w:i w:val="0"/>
        <w:sz w:val="20"/>
      </w:rPr>
    </w:lvl>
    <w:lvl w:ilvl="5">
      <w:start w:val="1"/>
      <w:numFmt w:val="none"/>
      <w:lvlText w:val=""/>
      <w:lvlJc w:val="left"/>
      <w:pPr>
        <w:tabs>
          <w:tab w:val="num" w:pos="360"/>
        </w:tabs>
        <w:ind w:left="0" w:firstLine="0"/>
      </w:pPr>
      <w:rPr>
        <w:rFonts w:cs="Times New Roman"/>
      </w:rPr>
    </w:lvl>
    <w:lvl w:ilvl="6">
      <w:start w:val="1"/>
      <w:numFmt w:val="decimal"/>
      <w:lvlText w:val="%1.%2.%3.%4.%5.%6.%7"/>
      <w:lvlJc w:val="left"/>
      <w:pPr>
        <w:tabs>
          <w:tab w:val="num" w:pos="1440"/>
        </w:tabs>
        <w:ind w:left="0" w:firstLine="0"/>
      </w:pPr>
      <w:rPr>
        <w:rFonts w:cs="Times New Roman"/>
      </w:rPr>
    </w:lvl>
    <w:lvl w:ilvl="7">
      <w:start w:val="1"/>
      <w:numFmt w:val="decimal"/>
      <w:lvlText w:val="%1.%2.%3.%4.%5.%6.%7.%8"/>
      <w:lvlJc w:val="left"/>
      <w:pPr>
        <w:tabs>
          <w:tab w:val="num" w:pos="0"/>
        </w:tabs>
        <w:ind w:left="0" w:firstLine="0"/>
      </w:pPr>
      <w:rPr>
        <w:rFonts w:cs="Times New Roman"/>
      </w:rPr>
    </w:lvl>
    <w:lvl w:ilvl="8">
      <w:start w:val="1"/>
      <w:numFmt w:val="decimal"/>
      <w:lvlText w:val="%1.%2.%3.%4.%5.%6.%7.%8.%9"/>
      <w:lvlJc w:val="left"/>
      <w:pPr>
        <w:tabs>
          <w:tab w:val="num" w:pos="0"/>
        </w:tabs>
        <w:ind w:left="0" w:firstLine="0"/>
      </w:pPr>
      <w:rPr>
        <w:rFonts w:cs="Times New Roman"/>
      </w:rPr>
    </w:lvl>
  </w:abstractNum>
  <w:abstractNum w:abstractNumId="11" w15:restartNumberingAfterBreak="0">
    <w:nsid w:val="68F53F38"/>
    <w:multiLevelType w:val="singleLevel"/>
    <w:tmpl w:val="CF36DEFE"/>
    <w:lvl w:ilvl="0">
      <w:start w:val="1"/>
      <w:numFmt w:val="bullet"/>
      <w:pStyle w:val="TabReferencia"/>
      <w:lvlText w:val=""/>
      <w:lvlJc w:val="left"/>
      <w:pPr>
        <w:tabs>
          <w:tab w:val="num" w:pos="360"/>
        </w:tabs>
        <w:ind w:left="360" w:hanging="360"/>
      </w:pPr>
      <w:rPr>
        <w:rFonts w:ascii="Monotype Sorts" w:hAnsi="Monotype Sorts" w:hint="default"/>
        <w:b w:val="0"/>
        <w:i w:val="0"/>
        <w:sz w:val="16"/>
      </w:rPr>
    </w:lvl>
  </w:abstractNum>
  <w:abstractNum w:abstractNumId="12" w15:restartNumberingAfterBreak="0">
    <w:nsid w:val="6F376D07"/>
    <w:multiLevelType w:val="multilevel"/>
    <w:tmpl w:val="06DC7A4E"/>
    <w:lvl w:ilvl="0">
      <w:start w:val="1"/>
      <w:numFmt w:val="decimal"/>
      <w:pStyle w:val="UCS-CorpodetextoRequisitosespeciais"/>
      <w:lvlText w:val="%1"/>
      <w:lvlJc w:val="left"/>
      <w:pPr>
        <w:ind w:left="540" w:hanging="540"/>
      </w:pPr>
      <w:rPr>
        <w:rFonts w:hint="default"/>
      </w:rPr>
    </w:lvl>
    <w:lvl w:ilvl="1">
      <w:start w:val="1"/>
      <w:numFmt w:val="decimal"/>
      <w:lvlText w:val="%1.%2"/>
      <w:lvlJc w:val="left"/>
      <w:pPr>
        <w:ind w:left="894" w:hanging="540"/>
      </w:pPr>
      <w:rPr>
        <w:rFonts w:hint="default"/>
      </w:rPr>
    </w:lvl>
    <w:lvl w:ilvl="2">
      <w:start w:val="1"/>
      <w:numFmt w:val="decimal"/>
      <w:lvlText w:val="%1.%2.%3"/>
      <w:lvlJc w:val="left"/>
      <w:pPr>
        <w:ind w:left="1997"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70DB3EF8"/>
    <w:multiLevelType w:val="hybridMultilevel"/>
    <w:tmpl w:val="A8E4D166"/>
    <w:lvl w:ilvl="0" w:tplc="04160001">
      <w:start w:val="1"/>
      <w:numFmt w:val="bullet"/>
      <w:lvlText w:val=""/>
      <w:lvlJc w:val="left"/>
      <w:pPr>
        <w:ind w:left="1428" w:hanging="360"/>
      </w:pPr>
      <w:rPr>
        <w:rFonts w:ascii="Symbol" w:hAnsi="Symbol" w:hint="default"/>
      </w:rPr>
    </w:lvl>
    <w:lvl w:ilvl="1" w:tplc="A95257B2">
      <w:start w:val="4"/>
      <w:numFmt w:val="bullet"/>
      <w:lvlText w:val="•"/>
      <w:lvlJc w:val="left"/>
      <w:pPr>
        <w:ind w:left="2493" w:hanging="705"/>
      </w:pPr>
      <w:rPr>
        <w:rFonts w:ascii="Times New Roman" w:eastAsia="Times New Roman" w:hAnsi="Times New Roman" w:cs="Times New Roman"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79C422EC"/>
    <w:multiLevelType w:val="singleLevel"/>
    <w:tmpl w:val="9EEC353A"/>
    <w:lvl w:ilvl="0">
      <w:start w:val="1"/>
      <w:numFmt w:val="bullet"/>
      <w:pStyle w:val="UCS-CorpodeTextodeReferencia"/>
      <w:lvlText w:val=""/>
      <w:lvlJc w:val="left"/>
      <w:pPr>
        <w:tabs>
          <w:tab w:val="num" w:pos="360"/>
        </w:tabs>
        <w:ind w:left="360" w:hanging="360"/>
      </w:pPr>
      <w:rPr>
        <w:rFonts w:ascii="Wingdings" w:hAnsi="Wingdings" w:hint="default"/>
      </w:rPr>
    </w:lvl>
  </w:abstractNum>
  <w:abstractNum w:abstractNumId="15" w15:restartNumberingAfterBreak="0">
    <w:nsid w:val="7F151BE6"/>
    <w:multiLevelType w:val="multilevel"/>
    <w:tmpl w:val="D8E8C382"/>
    <w:lvl w:ilvl="0">
      <w:start w:val="1"/>
      <w:numFmt w:val="decimal"/>
      <w:pStyle w:val="Ttulo1"/>
      <w:lvlText w:val="%1."/>
      <w:lvlJc w:val="left"/>
      <w:pPr>
        <w:tabs>
          <w:tab w:val="num" w:pos="360"/>
        </w:tabs>
        <w:ind w:left="360" w:hanging="360"/>
      </w:pPr>
      <w:rPr>
        <w:rFonts w:cs="Times New Roman" w:hint="default"/>
        <w:b/>
      </w:rPr>
    </w:lvl>
    <w:lvl w:ilvl="1">
      <w:start w:val="1"/>
      <w:numFmt w:val="decimal"/>
      <w:pStyle w:val="Ttulo2"/>
      <w:lvlText w:val="%1.%2."/>
      <w:lvlJc w:val="left"/>
      <w:pPr>
        <w:tabs>
          <w:tab w:val="num" w:pos="792"/>
        </w:tabs>
        <w:ind w:left="792" w:hanging="432"/>
      </w:pPr>
      <w:rPr>
        <w:rFonts w:cs="Times New Roman" w:hint="default"/>
        <w:sz w:val="24"/>
        <w:szCs w:val="24"/>
      </w:rPr>
    </w:lvl>
    <w:lvl w:ilvl="2">
      <w:start w:val="1"/>
      <w:numFmt w:val="decimal"/>
      <w:pStyle w:val="Ttulo3"/>
      <w:lvlText w:val="%1.%2.%3."/>
      <w:lvlJc w:val="left"/>
      <w:pPr>
        <w:tabs>
          <w:tab w:val="num" w:pos="1440"/>
        </w:tabs>
        <w:ind w:left="1224" w:hanging="504"/>
      </w:pPr>
      <w:rPr>
        <w:rFonts w:ascii="Times New Roman" w:hAnsi="Times New Roman" w:cs="Times New Roman" w:hint="default"/>
        <w:b/>
        <w:i w:val="0"/>
        <w:sz w:val="24"/>
        <w:szCs w:val="24"/>
      </w:rPr>
    </w:lvl>
    <w:lvl w:ilvl="3">
      <w:start w:val="1"/>
      <w:numFmt w:val="decimal"/>
      <w:lvlText w:val="%1.%2.%3.%4."/>
      <w:lvlJc w:val="left"/>
      <w:pPr>
        <w:tabs>
          <w:tab w:val="num" w:pos="1728"/>
        </w:tabs>
        <w:ind w:left="0" w:firstLine="0"/>
      </w:pPr>
      <w:rPr>
        <w:rFonts w:cs="Times New Roman" w:hint="default"/>
      </w:rPr>
    </w:lvl>
    <w:lvl w:ilvl="4">
      <w:start w:val="1"/>
      <w:numFmt w:val="decimal"/>
      <w:lvlText w:val="%1.%2.%3.%4.%5."/>
      <w:lvlJc w:val="left"/>
      <w:pPr>
        <w:tabs>
          <w:tab w:val="num" w:pos="792"/>
        </w:tabs>
        <w:ind w:left="79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num w:numId="1">
    <w:abstractNumId w:val="7"/>
  </w:num>
  <w:num w:numId="2">
    <w:abstractNumId w:val="6"/>
  </w:num>
  <w:num w:numId="3">
    <w:abstractNumId w:val="4"/>
  </w:num>
  <w:num w:numId="4">
    <w:abstractNumId w:val="12"/>
  </w:num>
  <w:num w:numId="5">
    <w:abstractNumId w:val="14"/>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8"/>
  </w:num>
  <w:num w:numId="10">
    <w:abstractNumId w:val="11"/>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3"/>
  </w:num>
  <w:num w:numId="20">
    <w:abstractNumId w:val="15"/>
  </w:num>
  <w:num w:numId="21">
    <w:abstractNumId w:val="15"/>
  </w:num>
  <w:num w:numId="22">
    <w:abstractNumId w:val="3"/>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4"/>
    <w:lvlOverride w:ilvl="0"/>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1"/>
    <w:lvlOverride w:ilvl="0"/>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AB4"/>
    <w:rsid w:val="00007FB3"/>
    <w:rsid w:val="00010E5B"/>
    <w:rsid w:val="000122F7"/>
    <w:rsid w:val="0001314B"/>
    <w:rsid w:val="000133E6"/>
    <w:rsid w:val="00014D77"/>
    <w:rsid w:val="00017C4A"/>
    <w:rsid w:val="00022BC3"/>
    <w:rsid w:val="00023C56"/>
    <w:rsid w:val="00023FCB"/>
    <w:rsid w:val="00027960"/>
    <w:rsid w:val="00042E1C"/>
    <w:rsid w:val="00044F99"/>
    <w:rsid w:val="00045863"/>
    <w:rsid w:val="00051A41"/>
    <w:rsid w:val="0005474A"/>
    <w:rsid w:val="00055E7A"/>
    <w:rsid w:val="00057063"/>
    <w:rsid w:val="00060E42"/>
    <w:rsid w:val="000620E6"/>
    <w:rsid w:val="0006487C"/>
    <w:rsid w:val="00071950"/>
    <w:rsid w:val="00071C4B"/>
    <w:rsid w:val="000744F7"/>
    <w:rsid w:val="000757B2"/>
    <w:rsid w:val="0008409A"/>
    <w:rsid w:val="00085F34"/>
    <w:rsid w:val="0009418D"/>
    <w:rsid w:val="00094600"/>
    <w:rsid w:val="00095A3A"/>
    <w:rsid w:val="000A0301"/>
    <w:rsid w:val="000B0868"/>
    <w:rsid w:val="000B5B59"/>
    <w:rsid w:val="000B6453"/>
    <w:rsid w:val="000C5018"/>
    <w:rsid w:val="000C5DAB"/>
    <w:rsid w:val="000C633E"/>
    <w:rsid w:val="000C68B7"/>
    <w:rsid w:val="000D0C79"/>
    <w:rsid w:val="000D3D78"/>
    <w:rsid w:val="000D5F56"/>
    <w:rsid w:val="000D7D21"/>
    <w:rsid w:val="000E5429"/>
    <w:rsid w:val="000F0686"/>
    <w:rsid w:val="000F3A60"/>
    <w:rsid w:val="000F4B1F"/>
    <w:rsid w:val="000F54E0"/>
    <w:rsid w:val="000F6393"/>
    <w:rsid w:val="001025BF"/>
    <w:rsid w:val="00103DE0"/>
    <w:rsid w:val="00104423"/>
    <w:rsid w:val="00104531"/>
    <w:rsid w:val="00106B3A"/>
    <w:rsid w:val="00107BD9"/>
    <w:rsid w:val="001142CD"/>
    <w:rsid w:val="001202A7"/>
    <w:rsid w:val="0012585C"/>
    <w:rsid w:val="0012600A"/>
    <w:rsid w:val="0013322B"/>
    <w:rsid w:val="001372E8"/>
    <w:rsid w:val="00140418"/>
    <w:rsid w:val="0015191A"/>
    <w:rsid w:val="0015436F"/>
    <w:rsid w:val="00165612"/>
    <w:rsid w:val="00171B11"/>
    <w:rsid w:val="00176496"/>
    <w:rsid w:val="001864EB"/>
    <w:rsid w:val="001902BD"/>
    <w:rsid w:val="00192E64"/>
    <w:rsid w:val="0019627F"/>
    <w:rsid w:val="001A3442"/>
    <w:rsid w:val="001A4FD2"/>
    <w:rsid w:val="001B3764"/>
    <w:rsid w:val="001B4F2D"/>
    <w:rsid w:val="001C2578"/>
    <w:rsid w:val="001D3FBB"/>
    <w:rsid w:val="001D783B"/>
    <w:rsid w:val="001E17CD"/>
    <w:rsid w:val="001E1E84"/>
    <w:rsid w:val="001E40A3"/>
    <w:rsid w:val="001F53CD"/>
    <w:rsid w:val="001F5EFD"/>
    <w:rsid w:val="001F63C5"/>
    <w:rsid w:val="001F7EAF"/>
    <w:rsid w:val="002066B9"/>
    <w:rsid w:val="00214F57"/>
    <w:rsid w:val="00214FF6"/>
    <w:rsid w:val="00217F41"/>
    <w:rsid w:val="002210A4"/>
    <w:rsid w:val="0022153F"/>
    <w:rsid w:val="002322F0"/>
    <w:rsid w:val="00232379"/>
    <w:rsid w:val="00237C56"/>
    <w:rsid w:val="00243C54"/>
    <w:rsid w:val="00244FAA"/>
    <w:rsid w:val="00246209"/>
    <w:rsid w:val="00246832"/>
    <w:rsid w:val="00256737"/>
    <w:rsid w:val="002570BF"/>
    <w:rsid w:val="00260B99"/>
    <w:rsid w:val="00264920"/>
    <w:rsid w:val="002650AE"/>
    <w:rsid w:val="00266F23"/>
    <w:rsid w:val="0027009A"/>
    <w:rsid w:val="002717D3"/>
    <w:rsid w:val="00271F14"/>
    <w:rsid w:val="00274E32"/>
    <w:rsid w:val="00275A7F"/>
    <w:rsid w:val="00276E5B"/>
    <w:rsid w:val="00284290"/>
    <w:rsid w:val="00284FF4"/>
    <w:rsid w:val="00286B81"/>
    <w:rsid w:val="00287B28"/>
    <w:rsid w:val="002914D7"/>
    <w:rsid w:val="00291E5D"/>
    <w:rsid w:val="00292E89"/>
    <w:rsid w:val="002A0237"/>
    <w:rsid w:val="002A5F66"/>
    <w:rsid w:val="002B1EC8"/>
    <w:rsid w:val="002B6398"/>
    <w:rsid w:val="002C1E89"/>
    <w:rsid w:val="002C3A1B"/>
    <w:rsid w:val="002D2F3D"/>
    <w:rsid w:val="002D3092"/>
    <w:rsid w:val="002D5821"/>
    <w:rsid w:val="002E7F73"/>
    <w:rsid w:val="002F147B"/>
    <w:rsid w:val="002F1F05"/>
    <w:rsid w:val="00301657"/>
    <w:rsid w:val="0030271F"/>
    <w:rsid w:val="00306558"/>
    <w:rsid w:val="00306A43"/>
    <w:rsid w:val="0031163A"/>
    <w:rsid w:val="00314CA5"/>
    <w:rsid w:val="00321307"/>
    <w:rsid w:val="0032167C"/>
    <w:rsid w:val="00323CD3"/>
    <w:rsid w:val="0032612E"/>
    <w:rsid w:val="00327BF8"/>
    <w:rsid w:val="00330CAB"/>
    <w:rsid w:val="00332127"/>
    <w:rsid w:val="00340727"/>
    <w:rsid w:val="00342D2A"/>
    <w:rsid w:val="0034655D"/>
    <w:rsid w:val="003511C5"/>
    <w:rsid w:val="00352A3D"/>
    <w:rsid w:val="003537AC"/>
    <w:rsid w:val="0035678C"/>
    <w:rsid w:val="00357579"/>
    <w:rsid w:val="0036352A"/>
    <w:rsid w:val="0037047E"/>
    <w:rsid w:val="00372A50"/>
    <w:rsid w:val="00373CE1"/>
    <w:rsid w:val="0038586D"/>
    <w:rsid w:val="0038597B"/>
    <w:rsid w:val="00392D64"/>
    <w:rsid w:val="00394373"/>
    <w:rsid w:val="003A0F06"/>
    <w:rsid w:val="003A5611"/>
    <w:rsid w:val="003A63C5"/>
    <w:rsid w:val="003B0CC1"/>
    <w:rsid w:val="003B11F7"/>
    <w:rsid w:val="003B22AC"/>
    <w:rsid w:val="003B2EE5"/>
    <w:rsid w:val="003C2710"/>
    <w:rsid w:val="003C3BD5"/>
    <w:rsid w:val="003C72E7"/>
    <w:rsid w:val="003D03AF"/>
    <w:rsid w:val="003D5CC8"/>
    <w:rsid w:val="003E0A8A"/>
    <w:rsid w:val="003E125B"/>
    <w:rsid w:val="003E16AC"/>
    <w:rsid w:val="003F01A8"/>
    <w:rsid w:val="003F380D"/>
    <w:rsid w:val="003F3C38"/>
    <w:rsid w:val="00403EF6"/>
    <w:rsid w:val="0040574E"/>
    <w:rsid w:val="00406759"/>
    <w:rsid w:val="00413C5A"/>
    <w:rsid w:val="00414302"/>
    <w:rsid w:val="0041439F"/>
    <w:rsid w:val="00415C0C"/>
    <w:rsid w:val="00416207"/>
    <w:rsid w:val="00417CD9"/>
    <w:rsid w:val="004230EB"/>
    <w:rsid w:val="00424178"/>
    <w:rsid w:val="00433789"/>
    <w:rsid w:val="00444377"/>
    <w:rsid w:val="0045140E"/>
    <w:rsid w:val="00451521"/>
    <w:rsid w:val="00451715"/>
    <w:rsid w:val="004568E6"/>
    <w:rsid w:val="00457DD3"/>
    <w:rsid w:val="00470EC7"/>
    <w:rsid w:val="00471DA1"/>
    <w:rsid w:val="004758FE"/>
    <w:rsid w:val="00476D11"/>
    <w:rsid w:val="0047782B"/>
    <w:rsid w:val="0048019B"/>
    <w:rsid w:val="004812BE"/>
    <w:rsid w:val="0048160C"/>
    <w:rsid w:val="0048185F"/>
    <w:rsid w:val="0049097E"/>
    <w:rsid w:val="00490A6A"/>
    <w:rsid w:val="004919FD"/>
    <w:rsid w:val="004A29F0"/>
    <w:rsid w:val="004A4546"/>
    <w:rsid w:val="004A79DA"/>
    <w:rsid w:val="004B07B6"/>
    <w:rsid w:val="004B2D85"/>
    <w:rsid w:val="004B3849"/>
    <w:rsid w:val="004B4CFF"/>
    <w:rsid w:val="004B5A44"/>
    <w:rsid w:val="004B7800"/>
    <w:rsid w:val="004C0343"/>
    <w:rsid w:val="004C4324"/>
    <w:rsid w:val="004C5914"/>
    <w:rsid w:val="004C67DB"/>
    <w:rsid w:val="004C7F7E"/>
    <w:rsid w:val="004E06C9"/>
    <w:rsid w:val="004F7A86"/>
    <w:rsid w:val="00502C91"/>
    <w:rsid w:val="00503C27"/>
    <w:rsid w:val="00504401"/>
    <w:rsid w:val="00507DAA"/>
    <w:rsid w:val="005209EE"/>
    <w:rsid w:val="0052577D"/>
    <w:rsid w:val="005276C1"/>
    <w:rsid w:val="00530990"/>
    <w:rsid w:val="00534E6A"/>
    <w:rsid w:val="00534F5C"/>
    <w:rsid w:val="005354E3"/>
    <w:rsid w:val="00541636"/>
    <w:rsid w:val="00541ECD"/>
    <w:rsid w:val="00547667"/>
    <w:rsid w:val="00557015"/>
    <w:rsid w:val="00567543"/>
    <w:rsid w:val="00570B3B"/>
    <w:rsid w:val="00571FF6"/>
    <w:rsid w:val="005751C9"/>
    <w:rsid w:val="00577226"/>
    <w:rsid w:val="0058071D"/>
    <w:rsid w:val="005863D0"/>
    <w:rsid w:val="00597A92"/>
    <w:rsid w:val="005A64E6"/>
    <w:rsid w:val="005A65F4"/>
    <w:rsid w:val="005B2A42"/>
    <w:rsid w:val="005B3787"/>
    <w:rsid w:val="005B3941"/>
    <w:rsid w:val="005B5E3B"/>
    <w:rsid w:val="005C0A19"/>
    <w:rsid w:val="005D24DA"/>
    <w:rsid w:val="005D59DD"/>
    <w:rsid w:val="005E26A0"/>
    <w:rsid w:val="005E4F1A"/>
    <w:rsid w:val="005E5F36"/>
    <w:rsid w:val="005E7A36"/>
    <w:rsid w:val="005F3486"/>
    <w:rsid w:val="005F5550"/>
    <w:rsid w:val="00604A2C"/>
    <w:rsid w:val="00605BC3"/>
    <w:rsid w:val="006060B0"/>
    <w:rsid w:val="00617276"/>
    <w:rsid w:val="006217EE"/>
    <w:rsid w:val="0062242C"/>
    <w:rsid w:val="0063061D"/>
    <w:rsid w:val="00630B0F"/>
    <w:rsid w:val="006377B0"/>
    <w:rsid w:val="00637820"/>
    <w:rsid w:val="00640ED8"/>
    <w:rsid w:val="0064276D"/>
    <w:rsid w:val="00643775"/>
    <w:rsid w:val="006452FD"/>
    <w:rsid w:val="00646E02"/>
    <w:rsid w:val="006470D9"/>
    <w:rsid w:val="00650DD8"/>
    <w:rsid w:val="00651130"/>
    <w:rsid w:val="00651362"/>
    <w:rsid w:val="00655451"/>
    <w:rsid w:val="00656C7D"/>
    <w:rsid w:val="00663F75"/>
    <w:rsid w:val="00676BE4"/>
    <w:rsid w:val="00680B07"/>
    <w:rsid w:val="00681009"/>
    <w:rsid w:val="006834BE"/>
    <w:rsid w:val="0068613C"/>
    <w:rsid w:val="006A4FA6"/>
    <w:rsid w:val="006A787B"/>
    <w:rsid w:val="006B36D1"/>
    <w:rsid w:val="006B782E"/>
    <w:rsid w:val="006C5984"/>
    <w:rsid w:val="006D4446"/>
    <w:rsid w:val="006D5C02"/>
    <w:rsid w:val="006D605A"/>
    <w:rsid w:val="006E5ED1"/>
    <w:rsid w:val="006E7F2A"/>
    <w:rsid w:val="006F4383"/>
    <w:rsid w:val="007034AE"/>
    <w:rsid w:val="007044F8"/>
    <w:rsid w:val="007050ED"/>
    <w:rsid w:val="007114F3"/>
    <w:rsid w:val="0071597D"/>
    <w:rsid w:val="00721453"/>
    <w:rsid w:val="00726BB2"/>
    <w:rsid w:val="00727F0D"/>
    <w:rsid w:val="00730556"/>
    <w:rsid w:val="00730AB4"/>
    <w:rsid w:val="007326C8"/>
    <w:rsid w:val="007410B2"/>
    <w:rsid w:val="00741B49"/>
    <w:rsid w:val="00744291"/>
    <w:rsid w:val="0075215E"/>
    <w:rsid w:val="007614D5"/>
    <w:rsid w:val="00764CCD"/>
    <w:rsid w:val="007837BF"/>
    <w:rsid w:val="00785ADF"/>
    <w:rsid w:val="00790E41"/>
    <w:rsid w:val="00792CFC"/>
    <w:rsid w:val="00794A00"/>
    <w:rsid w:val="007A1A8B"/>
    <w:rsid w:val="007A6D22"/>
    <w:rsid w:val="007B3F53"/>
    <w:rsid w:val="007B4F52"/>
    <w:rsid w:val="007C04A9"/>
    <w:rsid w:val="007C3852"/>
    <w:rsid w:val="007C625F"/>
    <w:rsid w:val="007D659E"/>
    <w:rsid w:val="007E5DAD"/>
    <w:rsid w:val="007F3F45"/>
    <w:rsid w:val="00801521"/>
    <w:rsid w:val="0080412C"/>
    <w:rsid w:val="00820814"/>
    <w:rsid w:val="008238C0"/>
    <w:rsid w:val="00823E29"/>
    <w:rsid w:val="008312D8"/>
    <w:rsid w:val="008334D2"/>
    <w:rsid w:val="00833E50"/>
    <w:rsid w:val="0084127E"/>
    <w:rsid w:val="00843DA2"/>
    <w:rsid w:val="00850E3B"/>
    <w:rsid w:val="00852875"/>
    <w:rsid w:val="00852FD7"/>
    <w:rsid w:val="008545A8"/>
    <w:rsid w:val="008552E7"/>
    <w:rsid w:val="00861444"/>
    <w:rsid w:val="00861C09"/>
    <w:rsid w:val="00865EA1"/>
    <w:rsid w:val="00875764"/>
    <w:rsid w:val="00875E75"/>
    <w:rsid w:val="0088398C"/>
    <w:rsid w:val="00885111"/>
    <w:rsid w:val="00887FB8"/>
    <w:rsid w:val="00890CF4"/>
    <w:rsid w:val="008952C2"/>
    <w:rsid w:val="0089750E"/>
    <w:rsid w:val="008979AD"/>
    <w:rsid w:val="008A204F"/>
    <w:rsid w:val="008A332D"/>
    <w:rsid w:val="008A3633"/>
    <w:rsid w:val="008A5114"/>
    <w:rsid w:val="008A704E"/>
    <w:rsid w:val="008C03D2"/>
    <w:rsid w:val="008C2329"/>
    <w:rsid w:val="008C4DD7"/>
    <w:rsid w:val="008D2821"/>
    <w:rsid w:val="008D397B"/>
    <w:rsid w:val="008D615E"/>
    <w:rsid w:val="008D7C0D"/>
    <w:rsid w:val="008E0176"/>
    <w:rsid w:val="008E6785"/>
    <w:rsid w:val="008E7112"/>
    <w:rsid w:val="008F1443"/>
    <w:rsid w:val="008F7DC3"/>
    <w:rsid w:val="009004B7"/>
    <w:rsid w:val="00900C46"/>
    <w:rsid w:val="009027D0"/>
    <w:rsid w:val="00907EFA"/>
    <w:rsid w:val="00912AA9"/>
    <w:rsid w:val="0091357C"/>
    <w:rsid w:val="009137BF"/>
    <w:rsid w:val="009157B0"/>
    <w:rsid w:val="009179A5"/>
    <w:rsid w:val="00920D5E"/>
    <w:rsid w:val="00921C3C"/>
    <w:rsid w:val="00924EFB"/>
    <w:rsid w:val="00927696"/>
    <w:rsid w:val="00927EEF"/>
    <w:rsid w:val="00930C01"/>
    <w:rsid w:val="00932065"/>
    <w:rsid w:val="009335DF"/>
    <w:rsid w:val="00935AE7"/>
    <w:rsid w:val="009361C8"/>
    <w:rsid w:val="0093665C"/>
    <w:rsid w:val="00940855"/>
    <w:rsid w:val="0094114A"/>
    <w:rsid w:val="009465BE"/>
    <w:rsid w:val="00953C1C"/>
    <w:rsid w:val="0095737D"/>
    <w:rsid w:val="0095745E"/>
    <w:rsid w:val="00962B53"/>
    <w:rsid w:val="009645C0"/>
    <w:rsid w:val="009666CD"/>
    <w:rsid w:val="00975C6A"/>
    <w:rsid w:val="009763BF"/>
    <w:rsid w:val="00981938"/>
    <w:rsid w:val="00986109"/>
    <w:rsid w:val="009868B7"/>
    <w:rsid w:val="00987AE1"/>
    <w:rsid w:val="00992668"/>
    <w:rsid w:val="00992CDC"/>
    <w:rsid w:val="009A36BF"/>
    <w:rsid w:val="009B2DCF"/>
    <w:rsid w:val="009C0402"/>
    <w:rsid w:val="009C07A3"/>
    <w:rsid w:val="009C3B6D"/>
    <w:rsid w:val="009C451F"/>
    <w:rsid w:val="009C51D7"/>
    <w:rsid w:val="009C6CAC"/>
    <w:rsid w:val="009D006B"/>
    <w:rsid w:val="009D2D13"/>
    <w:rsid w:val="009F2264"/>
    <w:rsid w:val="00A047D5"/>
    <w:rsid w:val="00A04E28"/>
    <w:rsid w:val="00A051A6"/>
    <w:rsid w:val="00A07033"/>
    <w:rsid w:val="00A101A1"/>
    <w:rsid w:val="00A12BF3"/>
    <w:rsid w:val="00A1480B"/>
    <w:rsid w:val="00A20018"/>
    <w:rsid w:val="00A2174F"/>
    <w:rsid w:val="00A24EE8"/>
    <w:rsid w:val="00A40A9F"/>
    <w:rsid w:val="00A44FC5"/>
    <w:rsid w:val="00A46584"/>
    <w:rsid w:val="00A46763"/>
    <w:rsid w:val="00A539AE"/>
    <w:rsid w:val="00A5789A"/>
    <w:rsid w:val="00A734CE"/>
    <w:rsid w:val="00A75A80"/>
    <w:rsid w:val="00A83352"/>
    <w:rsid w:val="00A841B3"/>
    <w:rsid w:val="00A86312"/>
    <w:rsid w:val="00A87783"/>
    <w:rsid w:val="00A879E8"/>
    <w:rsid w:val="00A87ECF"/>
    <w:rsid w:val="00A9210F"/>
    <w:rsid w:val="00A93E35"/>
    <w:rsid w:val="00AA101A"/>
    <w:rsid w:val="00AA2AFC"/>
    <w:rsid w:val="00AA43B0"/>
    <w:rsid w:val="00AA4F12"/>
    <w:rsid w:val="00AA57D1"/>
    <w:rsid w:val="00AB202B"/>
    <w:rsid w:val="00AB3A6C"/>
    <w:rsid w:val="00AB604A"/>
    <w:rsid w:val="00AC1E10"/>
    <w:rsid w:val="00AC7BAB"/>
    <w:rsid w:val="00AD1521"/>
    <w:rsid w:val="00AF137A"/>
    <w:rsid w:val="00AF1F19"/>
    <w:rsid w:val="00AF62C5"/>
    <w:rsid w:val="00B01246"/>
    <w:rsid w:val="00B03E9E"/>
    <w:rsid w:val="00B05954"/>
    <w:rsid w:val="00B1217E"/>
    <w:rsid w:val="00B13248"/>
    <w:rsid w:val="00B1547A"/>
    <w:rsid w:val="00B35C2B"/>
    <w:rsid w:val="00B36F32"/>
    <w:rsid w:val="00B4118B"/>
    <w:rsid w:val="00B42807"/>
    <w:rsid w:val="00B47356"/>
    <w:rsid w:val="00B504F7"/>
    <w:rsid w:val="00B53490"/>
    <w:rsid w:val="00B54404"/>
    <w:rsid w:val="00B556CF"/>
    <w:rsid w:val="00B55C39"/>
    <w:rsid w:val="00B64F31"/>
    <w:rsid w:val="00B64F58"/>
    <w:rsid w:val="00B66A4B"/>
    <w:rsid w:val="00B732F3"/>
    <w:rsid w:val="00B778F9"/>
    <w:rsid w:val="00B813AB"/>
    <w:rsid w:val="00B830E2"/>
    <w:rsid w:val="00B83C8E"/>
    <w:rsid w:val="00B90EF4"/>
    <w:rsid w:val="00B915A8"/>
    <w:rsid w:val="00B92563"/>
    <w:rsid w:val="00B9471F"/>
    <w:rsid w:val="00B94B6A"/>
    <w:rsid w:val="00B95B34"/>
    <w:rsid w:val="00BA7E53"/>
    <w:rsid w:val="00BB03AF"/>
    <w:rsid w:val="00BB098A"/>
    <w:rsid w:val="00BB3E67"/>
    <w:rsid w:val="00BC0A8D"/>
    <w:rsid w:val="00BC38E9"/>
    <w:rsid w:val="00BC3B3D"/>
    <w:rsid w:val="00BC6D4B"/>
    <w:rsid w:val="00BC7C46"/>
    <w:rsid w:val="00BD07BE"/>
    <w:rsid w:val="00BD2CBE"/>
    <w:rsid w:val="00BD457E"/>
    <w:rsid w:val="00BD774F"/>
    <w:rsid w:val="00BE27BA"/>
    <w:rsid w:val="00BE533B"/>
    <w:rsid w:val="00BF3D46"/>
    <w:rsid w:val="00C02D9F"/>
    <w:rsid w:val="00C03E92"/>
    <w:rsid w:val="00C04AB2"/>
    <w:rsid w:val="00C07F40"/>
    <w:rsid w:val="00C10BF7"/>
    <w:rsid w:val="00C15318"/>
    <w:rsid w:val="00C3064F"/>
    <w:rsid w:val="00C30B63"/>
    <w:rsid w:val="00C417DE"/>
    <w:rsid w:val="00C4693D"/>
    <w:rsid w:val="00C5294B"/>
    <w:rsid w:val="00C57637"/>
    <w:rsid w:val="00C57DCB"/>
    <w:rsid w:val="00C57E94"/>
    <w:rsid w:val="00C6428B"/>
    <w:rsid w:val="00C70EB5"/>
    <w:rsid w:val="00C70FD2"/>
    <w:rsid w:val="00C74816"/>
    <w:rsid w:val="00C7622E"/>
    <w:rsid w:val="00C8592D"/>
    <w:rsid w:val="00C87480"/>
    <w:rsid w:val="00C87719"/>
    <w:rsid w:val="00C90D1F"/>
    <w:rsid w:val="00C929B7"/>
    <w:rsid w:val="00C935B8"/>
    <w:rsid w:val="00C97149"/>
    <w:rsid w:val="00C9777B"/>
    <w:rsid w:val="00CA11CA"/>
    <w:rsid w:val="00CA64D4"/>
    <w:rsid w:val="00CB54AB"/>
    <w:rsid w:val="00CC0B50"/>
    <w:rsid w:val="00CC0E67"/>
    <w:rsid w:val="00CC34A1"/>
    <w:rsid w:val="00CC6AA2"/>
    <w:rsid w:val="00CD3CAE"/>
    <w:rsid w:val="00CD59CB"/>
    <w:rsid w:val="00CE088B"/>
    <w:rsid w:val="00CE1B04"/>
    <w:rsid w:val="00CE1FE6"/>
    <w:rsid w:val="00CE280D"/>
    <w:rsid w:val="00CE736A"/>
    <w:rsid w:val="00CF2B2A"/>
    <w:rsid w:val="00CF38F3"/>
    <w:rsid w:val="00CF4089"/>
    <w:rsid w:val="00CF4227"/>
    <w:rsid w:val="00CF7F4D"/>
    <w:rsid w:val="00D04042"/>
    <w:rsid w:val="00D057FE"/>
    <w:rsid w:val="00D07A04"/>
    <w:rsid w:val="00D116FE"/>
    <w:rsid w:val="00D15302"/>
    <w:rsid w:val="00D16AF7"/>
    <w:rsid w:val="00D16B1E"/>
    <w:rsid w:val="00D22BDE"/>
    <w:rsid w:val="00D22D2A"/>
    <w:rsid w:val="00D25F6B"/>
    <w:rsid w:val="00D33E69"/>
    <w:rsid w:val="00D34C2A"/>
    <w:rsid w:val="00D40525"/>
    <w:rsid w:val="00D40B15"/>
    <w:rsid w:val="00D40B9F"/>
    <w:rsid w:val="00D411CA"/>
    <w:rsid w:val="00D440F3"/>
    <w:rsid w:val="00D455B8"/>
    <w:rsid w:val="00D50015"/>
    <w:rsid w:val="00D6013F"/>
    <w:rsid w:val="00D6084F"/>
    <w:rsid w:val="00D60BE3"/>
    <w:rsid w:val="00D70AE2"/>
    <w:rsid w:val="00D71BE4"/>
    <w:rsid w:val="00D807ED"/>
    <w:rsid w:val="00D917F0"/>
    <w:rsid w:val="00D92E7D"/>
    <w:rsid w:val="00DA59CE"/>
    <w:rsid w:val="00DA5DE0"/>
    <w:rsid w:val="00DA678D"/>
    <w:rsid w:val="00DA7681"/>
    <w:rsid w:val="00DB137D"/>
    <w:rsid w:val="00DB5259"/>
    <w:rsid w:val="00DC2CAD"/>
    <w:rsid w:val="00DC33B3"/>
    <w:rsid w:val="00DC5EAC"/>
    <w:rsid w:val="00DC68C2"/>
    <w:rsid w:val="00DC7E55"/>
    <w:rsid w:val="00DD186F"/>
    <w:rsid w:val="00DD304B"/>
    <w:rsid w:val="00DE020D"/>
    <w:rsid w:val="00DE2056"/>
    <w:rsid w:val="00DE2664"/>
    <w:rsid w:val="00DE2D94"/>
    <w:rsid w:val="00DE7FBF"/>
    <w:rsid w:val="00DF3587"/>
    <w:rsid w:val="00DF37CF"/>
    <w:rsid w:val="00E069EC"/>
    <w:rsid w:val="00E15E52"/>
    <w:rsid w:val="00E16134"/>
    <w:rsid w:val="00E17FD2"/>
    <w:rsid w:val="00E21AAC"/>
    <w:rsid w:val="00E24850"/>
    <w:rsid w:val="00E263A4"/>
    <w:rsid w:val="00E264B2"/>
    <w:rsid w:val="00E330D0"/>
    <w:rsid w:val="00E33EA8"/>
    <w:rsid w:val="00E409B7"/>
    <w:rsid w:val="00E42A25"/>
    <w:rsid w:val="00E43E00"/>
    <w:rsid w:val="00E52467"/>
    <w:rsid w:val="00E52D5A"/>
    <w:rsid w:val="00E53E3F"/>
    <w:rsid w:val="00E54629"/>
    <w:rsid w:val="00E55D60"/>
    <w:rsid w:val="00E56CD4"/>
    <w:rsid w:val="00E61611"/>
    <w:rsid w:val="00E65ECE"/>
    <w:rsid w:val="00E6628E"/>
    <w:rsid w:val="00E66BEE"/>
    <w:rsid w:val="00E67A01"/>
    <w:rsid w:val="00E702BA"/>
    <w:rsid w:val="00E70D7D"/>
    <w:rsid w:val="00E7233B"/>
    <w:rsid w:val="00E72486"/>
    <w:rsid w:val="00E74952"/>
    <w:rsid w:val="00E75B6A"/>
    <w:rsid w:val="00E75DF8"/>
    <w:rsid w:val="00E801A3"/>
    <w:rsid w:val="00E82CE5"/>
    <w:rsid w:val="00E9252D"/>
    <w:rsid w:val="00EA754C"/>
    <w:rsid w:val="00EB2BDC"/>
    <w:rsid w:val="00EB68ED"/>
    <w:rsid w:val="00EC786E"/>
    <w:rsid w:val="00ED041B"/>
    <w:rsid w:val="00ED1228"/>
    <w:rsid w:val="00ED4480"/>
    <w:rsid w:val="00ED5EFB"/>
    <w:rsid w:val="00ED6E27"/>
    <w:rsid w:val="00EE1492"/>
    <w:rsid w:val="00EE1D78"/>
    <w:rsid w:val="00EE6098"/>
    <w:rsid w:val="00EF2170"/>
    <w:rsid w:val="00F01907"/>
    <w:rsid w:val="00F06716"/>
    <w:rsid w:val="00F17821"/>
    <w:rsid w:val="00F425CF"/>
    <w:rsid w:val="00F47AFA"/>
    <w:rsid w:val="00F5016B"/>
    <w:rsid w:val="00F5370A"/>
    <w:rsid w:val="00F61864"/>
    <w:rsid w:val="00F65358"/>
    <w:rsid w:val="00F67824"/>
    <w:rsid w:val="00F71BF3"/>
    <w:rsid w:val="00F75697"/>
    <w:rsid w:val="00F777A3"/>
    <w:rsid w:val="00F84EE4"/>
    <w:rsid w:val="00F85E83"/>
    <w:rsid w:val="00F8737F"/>
    <w:rsid w:val="00F92A17"/>
    <w:rsid w:val="00FA272A"/>
    <w:rsid w:val="00FA7A67"/>
    <w:rsid w:val="00FB5454"/>
    <w:rsid w:val="00FC4D23"/>
    <w:rsid w:val="00FC70FA"/>
    <w:rsid w:val="00FD3EBC"/>
    <w:rsid w:val="00FD603E"/>
    <w:rsid w:val="00FE26F3"/>
    <w:rsid w:val="00FE2C59"/>
    <w:rsid w:val="00FE509F"/>
    <w:rsid w:val="00FF74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71534"/>
  <w15:docId w15:val="{F1DAD547-4A32-4461-8A1F-6F8482667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har"/>
    <w:uiPriority w:val="99"/>
    <w:qFormat/>
    <w:rsid w:val="00A047D5"/>
    <w:pPr>
      <w:keepNext/>
      <w:numPr>
        <w:numId w:val="7"/>
      </w:numPr>
      <w:spacing w:before="240" w:after="60"/>
      <w:outlineLvl w:val="0"/>
    </w:pPr>
    <w:rPr>
      <w:rFonts w:ascii="Times New Roman" w:hAnsi="Times New Roman"/>
      <w:b/>
      <w:bCs/>
      <w:kern w:val="32"/>
      <w:sz w:val="32"/>
      <w:szCs w:val="32"/>
      <w:lang w:val="x-none" w:eastAsia="x-none"/>
    </w:rPr>
  </w:style>
  <w:style w:type="paragraph" w:styleId="Ttulo2">
    <w:name w:val="heading 2"/>
    <w:basedOn w:val="Normal"/>
    <w:next w:val="Normal"/>
    <w:link w:val="Ttulo2Char"/>
    <w:uiPriority w:val="99"/>
    <w:unhideWhenUsed/>
    <w:qFormat/>
    <w:rsid w:val="00A047D5"/>
    <w:pPr>
      <w:keepNext/>
      <w:numPr>
        <w:ilvl w:val="1"/>
        <w:numId w:val="7"/>
      </w:numPr>
      <w:spacing w:before="240" w:after="60"/>
      <w:outlineLvl w:val="1"/>
    </w:pPr>
    <w:rPr>
      <w:rFonts w:ascii="Times New Roman" w:hAnsi="Times New Roman"/>
      <w:b/>
      <w:bCs/>
      <w:iCs/>
      <w:sz w:val="28"/>
      <w:szCs w:val="28"/>
      <w:lang w:val="x-none" w:eastAsia="x-none"/>
    </w:rPr>
  </w:style>
  <w:style w:type="paragraph" w:styleId="Ttulo3">
    <w:name w:val="heading 3"/>
    <w:basedOn w:val="Normal"/>
    <w:next w:val="Normal"/>
    <w:link w:val="Ttulo3Char"/>
    <w:uiPriority w:val="99"/>
    <w:unhideWhenUsed/>
    <w:qFormat/>
    <w:rsid w:val="00CA64D4"/>
    <w:pPr>
      <w:keepNext/>
      <w:numPr>
        <w:ilvl w:val="2"/>
        <w:numId w:val="7"/>
      </w:numPr>
      <w:spacing w:before="240" w:after="60"/>
      <w:outlineLvl w:val="2"/>
    </w:pPr>
    <w:rPr>
      <w:rFonts w:ascii="Cambria" w:hAnsi="Cambria"/>
      <w:b/>
      <w:bCs/>
      <w:sz w:val="26"/>
      <w:szCs w:val="26"/>
      <w:lang w:val="x-none" w:eastAsia="x-none"/>
    </w:rPr>
  </w:style>
  <w:style w:type="paragraph" w:styleId="Ttulo4">
    <w:name w:val="heading 4"/>
    <w:basedOn w:val="Normal"/>
    <w:next w:val="Normal"/>
    <w:link w:val="Ttulo4Char"/>
    <w:uiPriority w:val="9"/>
    <w:semiHidden/>
    <w:unhideWhenUsed/>
    <w:qFormat/>
    <w:rsid w:val="00534E6A"/>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9"/>
    <w:unhideWhenUsed/>
    <w:qFormat/>
    <w:rsid w:val="00F5370A"/>
    <w:pPr>
      <w:keepNext/>
      <w:keepLines/>
      <w:spacing w:before="200" w:after="0"/>
      <w:outlineLvl w:val="4"/>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9"/>
    <w:unhideWhenUsed/>
    <w:qFormat/>
    <w:rsid w:val="00CA11CA"/>
    <w:pPr>
      <w:widowControl w:val="0"/>
      <w:tabs>
        <w:tab w:val="num" w:pos="1440"/>
      </w:tabs>
      <w:spacing w:before="240" w:after="60" w:line="240" w:lineRule="atLeast"/>
      <w:outlineLvl w:val="6"/>
    </w:pPr>
    <w:rPr>
      <w:rFonts w:ascii="Arial" w:hAnsi="Arial"/>
      <w:sz w:val="20"/>
      <w:szCs w:val="20"/>
    </w:rPr>
  </w:style>
  <w:style w:type="paragraph" w:styleId="Ttulo8">
    <w:name w:val="heading 8"/>
    <w:basedOn w:val="Normal"/>
    <w:next w:val="Normal"/>
    <w:link w:val="Ttulo8Char"/>
    <w:uiPriority w:val="99"/>
    <w:unhideWhenUsed/>
    <w:qFormat/>
    <w:rsid w:val="00CA11CA"/>
    <w:pPr>
      <w:widowControl w:val="0"/>
      <w:tabs>
        <w:tab w:val="num" w:pos="0"/>
      </w:tabs>
      <w:spacing w:before="240" w:after="60" w:line="240" w:lineRule="atLeast"/>
      <w:outlineLvl w:val="7"/>
    </w:pPr>
    <w:rPr>
      <w:rFonts w:ascii="Arial" w:hAnsi="Arial"/>
      <w:i/>
      <w:sz w:val="20"/>
      <w:szCs w:val="20"/>
    </w:rPr>
  </w:style>
  <w:style w:type="paragraph" w:styleId="Ttulo9">
    <w:name w:val="heading 9"/>
    <w:basedOn w:val="Normal"/>
    <w:next w:val="Normal"/>
    <w:link w:val="Ttulo9Char"/>
    <w:uiPriority w:val="99"/>
    <w:unhideWhenUsed/>
    <w:qFormat/>
    <w:rsid w:val="00CA11CA"/>
    <w:pPr>
      <w:widowControl w:val="0"/>
      <w:tabs>
        <w:tab w:val="num" w:pos="0"/>
      </w:tabs>
      <w:spacing w:before="240" w:after="60" w:line="240" w:lineRule="atLeast"/>
      <w:outlineLvl w:val="8"/>
    </w:pPr>
    <w:rPr>
      <w:rFonts w:ascii="Arial" w:hAnsi="Arial"/>
      <w:b/>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264B2"/>
    <w:pPr>
      <w:ind w:left="720"/>
      <w:contextualSpacing/>
    </w:pPr>
  </w:style>
  <w:style w:type="paragraph" w:styleId="Cabealho">
    <w:name w:val="header"/>
    <w:basedOn w:val="Normal"/>
    <w:link w:val="CabealhoChar"/>
    <w:uiPriority w:val="99"/>
    <w:unhideWhenUsed/>
    <w:rsid w:val="006A787B"/>
    <w:pPr>
      <w:tabs>
        <w:tab w:val="center" w:pos="4252"/>
        <w:tab w:val="right" w:pos="8504"/>
      </w:tabs>
    </w:pPr>
    <w:rPr>
      <w:lang w:val="x-none" w:eastAsia="x-none"/>
    </w:rPr>
  </w:style>
  <w:style w:type="character" w:customStyle="1" w:styleId="CabealhoChar">
    <w:name w:val="Cabeçalho Char"/>
    <w:link w:val="Cabealho"/>
    <w:uiPriority w:val="99"/>
    <w:rsid w:val="006A787B"/>
    <w:rPr>
      <w:sz w:val="22"/>
      <w:szCs w:val="22"/>
    </w:rPr>
  </w:style>
  <w:style w:type="paragraph" w:styleId="Rodap">
    <w:name w:val="footer"/>
    <w:basedOn w:val="Normal"/>
    <w:link w:val="RodapChar"/>
    <w:uiPriority w:val="99"/>
    <w:unhideWhenUsed/>
    <w:rsid w:val="006A787B"/>
    <w:pPr>
      <w:tabs>
        <w:tab w:val="center" w:pos="4252"/>
        <w:tab w:val="right" w:pos="8504"/>
      </w:tabs>
    </w:pPr>
    <w:rPr>
      <w:lang w:val="x-none" w:eastAsia="x-none"/>
    </w:rPr>
  </w:style>
  <w:style w:type="character" w:customStyle="1" w:styleId="RodapChar">
    <w:name w:val="Rodapé Char"/>
    <w:link w:val="Rodap"/>
    <w:uiPriority w:val="99"/>
    <w:rsid w:val="006A787B"/>
    <w:rPr>
      <w:sz w:val="22"/>
      <w:szCs w:val="22"/>
    </w:rPr>
  </w:style>
  <w:style w:type="character" w:customStyle="1" w:styleId="Ttulo1Char">
    <w:name w:val="Título 1 Char"/>
    <w:link w:val="Ttulo1"/>
    <w:uiPriority w:val="99"/>
    <w:rsid w:val="00A047D5"/>
    <w:rPr>
      <w:rFonts w:ascii="Times New Roman" w:hAnsi="Times New Roman"/>
      <w:b/>
      <w:bCs/>
      <w:kern w:val="32"/>
      <w:sz w:val="32"/>
      <w:szCs w:val="32"/>
      <w:lang w:val="x-none" w:eastAsia="x-none"/>
    </w:rPr>
  </w:style>
  <w:style w:type="character" w:customStyle="1" w:styleId="Ttulo2Char">
    <w:name w:val="Título 2 Char"/>
    <w:link w:val="Ttulo2"/>
    <w:uiPriority w:val="99"/>
    <w:rsid w:val="00A047D5"/>
    <w:rPr>
      <w:rFonts w:ascii="Times New Roman" w:hAnsi="Times New Roman"/>
      <w:b/>
      <w:bCs/>
      <w:iCs/>
      <w:sz w:val="28"/>
      <w:szCs w:val="28"/>
      <w:lang w:val="x-none" w:eastAsia="x-none"/>
    </w:rPr>
  </w:style>
  <w:style w:type="character" w:customStyle="1" w:styleId="Ttulo3Char">
    <w:name w:val="Título 3 Char"/>
    <w:link w:val="Ttulo3"/>
    <w:uiPriority w:val="99"/>
    <w:rsid w:val="00CA64D4"/>
    <w:rPr>
      <w:rFonts w:ascii="Cambria" w:hAnsi="Cambria"/>
      <w:b/>
      <w:bCs/>
      <w:sz w:val="26"/>
      <w:szCs w:val="26"/>
      <w:lang w:val="x-none" w:eastAsia="x-none"/>
    </w:rPr>
  </w:style>
  <w:style w:type="paragraph" w:styleId="CabealhodoSumrio">
    <w:name w:val="TOC Heading"/>
    <w:basedOn w:val="Ttulo1"/>
    <w:next w:val="Normal"/>
    <w:uiPriority w:val="39"/>
    <w:semiHidden/>
    <w:unhideWhenUsed/>
    <w:qFormat/>
    <w:rsid w:val="0006487C"/>
    <w:pPr>
      <w:keepLines/>
      <w:spacing w:before="480" w:after="0"/>
      <w:outlineLvl w:val="9"/>
    </w:pPr>
    <w:rPr>
      <w:rFonts w:ascii="Cambria" w:hAnsi="Cambria"/>
      <w:color w:val="365F91"/>
      <w:kern w:val="0"/>
      <w:sz w:val="28"/>
      <w:szCs w:val="28"/>
    </w:rPr>
  </w:style>
  <w:style w:type="paragraph" w:styleId="Sumrio1">
    <w:name w:val="toc 1"/>
    <w:basedOn w:val="Normal"/>
    <w:next w:val="Normal"/>
    <w:autoRedefine/>
    <w:uiPriority w:val="39"/>
    <w:unhideWhenUsed/>
    <w:qFormat/>
    <w:rsid w:val="00BB3E67"/>
    <w:pPr>
      <w:tabs>
        <w:tab w:val="left" w:pos="440"/>
        <w:tab w:val="right" w:leader="dot" w:pos="8495"/>
      </w:tabs>
      <w:spacing w:before="360" w:after="0"/>
    </w:pPr>
    <w:rPr>
      <w:rFonts w:ascii="Times New Roman" w:hAnsi="Times New Roman"/>
      <w:b/>
      <w:bCs/>
      <w:caps/>
      <w:noProof/>
      <w:sz w:val="24"/>
      <w:szCs w:val="24"/>
    </w:rPr>
  </w:style>
  <w:style w:type="paragraph" w:styleId="Sumrio2">
    <w:name w:val="toc 2"/>
    <w:basedOn w:val="Normal"/>
    <w:next w:val="Normal"/>
    <w:autoRedefine/>
    <w:uiPriority w:val="39"/>
    <w:unhideWhenUsed/>
    <w:qFormat/>
    <w:rsid w:val="0006487C"/>
    <w:pPr>
      <w:spacing w:before="240" w:after="0"/>
    </w:pPr>
    <w:rPr>
      <w:rFonts w:asciiTheme="minorHAnsi" w:hAnsiTheme="minorHAnsi"/>
      <w:b/>
      <w:bCs/>
      <w:sz w:val="20"/>
      <w:szCs w:val="20"/>
    </w:rPr>
  </w:style>
  <w:style w:type="character" w:styleId="Hyperlink">
    <w:name w:val="Hyperlink"/>
    <w:uiPriority w:val="99"/>
    <w:unhideWhenUsed/>
    <w:rsid w:val="0006487C"/>
    <w:rPr>
      <w:color w:val="0000FF"/>
      <w:u w:val="single"/>
    </w:rPr>
  </w:style>
  <w:style w:type="table" w:styleId="Tabelacomgrade">
    <w:name w:val="Table Grid"/>
    <w:basedOn w:val="Tabelanormal"/>
    <w:uiPriority w:val="59"/>
    <w:rsid w:val="008334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FE509F"/>
    <w:pPr>
      <w:spacing w:after="0"/>
      <w:ind w:left="220"/>
    </w:pPr>
    <w:rPr>
      <w:rFonts w:asciiTheme="minorHAnsi" w:hAnsiTheme="minorHAnsi"/>
      <w:sz w:val="20"/>
      <w:szCs w:val="20"/>
    </w:rPr>
  </w:style>
  <w:style w:type="paragraph" w:styleId="Textodebalo">
    <w:name w:val="Balloon Text"/>
    <w:basedOn w:val="Normal"/>
    <w:link w:val="TextodebaloChar"/>
    <w:uiPriority w:val="99"/>
    <w:semiHidden/>
    <w:unhideWhenUsed/>
    <w:rsid w:val="0041439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39F"/>
    <w:rPr>
      <w:rFonts w:ascii="Tahoma" w:hAnsi="Tahoma" w:cs="Tahoma"/>
      <w:sz w:val="16"/>
      <w:szCs w:val="16"/>
    </w:rPr>
  </w:style>
  <w:style w:type="paragraph" w:customStyle="1" w:styleId="Default">
    <w:name w:val="Default"/>
    <w:rsid w:val="00373CE1"/>
    <w:pPr>
      <w:autoSpaceDE w:val="0"/>
      <w:autoSpaceDN w:val="0"/>
      <w:adjustRightInd w:val="0"/>
    </w:pPr>
    <w:rPr>
      <w:rFonts w:cs="Calibri"/>
      <w:color w:val="000000"/>
      <w:sz w:val="24"/>
      <w:szCs w:val="24"/>
    </w:rPr>
  </w:style>
  <w:style w:type="paragraph" w:styleId="Sumrio4">
    <w:name w:val="toc 4"/>
    <w:basedOn w:val="Normal"/>
    <w:next w:val="Normal"/>
    <w:autoRedefine/>
    <w:uiPriority w:val="39"/>
    <w:unhideWhenUsed/>
    <w:rsid w:val="00E53E3F"/>
    <w:pPr>
      <w:spacing w:after="0"/>
      <w:ind w:left="440"/>
    </w:pPr>
    <w:rPr>
      <w:rFonts w:asciiTheme="minorHAnsi" w:hAnsiTheme="minorHAnsi"/>
      <w:sz w:val="20"/>
      <w:szCs w:val="20"/>
    </w:rPr>
  </w:style>
  <w:style w:type="paragraph" w:styleId="Sumrio5">
    <w:name w:val="toc 5"/>
    <w:basedOn w:val="Normal"/>
    <w:next w:val="Normal"/>
    <w:autoRedefine/>
    <w:uiPriority w:val="39"/>
    <w:unhideWhenUsed/>
    <w:rsid w:val="00E53E3F"/>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E53E3F"/>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E53E3F"/>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E53E3F"/>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E53E3F"/>
    <w:pPr>
      <w:spacing w:after="0"/>
      <w:ind w:left="1540"/>
    </w:pPr>
    <w:rPr>
      <w:rFonts w:asciiTheme="minorHAnsi" w:hAnsiTheme="minorHAnsi"/>
      <w:sz w:val="20"/>
      <w:szCs w:val="20"/>
    </w:rPr>
  </w:style>
  <w:style w:type="paragraph" w:styleId="Pr-formataoHTML">
    <w:name w:val="HTML Preformatted"/>
    <w:basedOn w:val="Normal"/>
    <w:link w:val="Pr-formataoHTMLChar"/>
    <w:semiHidden/>
    <w:unhideWhenUsed/>
    <w:rsid w:val="00705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hAnsi="Courier New" w:cs="Courier New"/>
      <w:sz w:val="24"/>
      <w:szCs w:val="24"/>
      <w:lang w:eastAsia="ar-SA"/>
    </w:rPr>
  </w:style>
  <w:style w:type="character" w:customStyle="1" w:styleId="Pr-formataoHTMLChar">
    <w:name w:val="Pré-formatação HTML Char"/>
    <w:basedOn w:val="Fontepargpadro"/>
    <w:link w:val="Pr-formataoHTML"/>
    <w:semiHidden/>
    <w:rsid w:val="007050ED"/>
    <w:rPr>
      <w:rFonts w:ascii="Courier New" w:hAnsi="Courier New" w:cs="Courier New"/>
      <w:sz w:val="24"/>
      <w:szCs w:val="24"/>
      <w:lang w:eastAsia="ar-SA"/>
    </w:rPr>
  </w:style>
  <w:style w:type="character" w:customStyle="1" w:styleId="MquinadeescreverHTML2">
    <w:name w:val="Máquina de escrever HTML2"/>
    <w:basedOn w:val="Fontepargpadro"/>
    <w:rsid w:val="007050ED"/>
    <w:rPr>
      <w:rFonts w:ascii="Courier New" w:eastAsia="Times New Roman" w:hAnsi="Courier New" w:cs="Courier New" w:hint="default"/>
      <w:sz w:val="20"/>
      <w:szCs w:val="20"/>
    </w:rPr>
  </w:style>
  <w:style w:type="character" w:customStyle="1" w:styleId="Ttulo5Char">
    <w:name w:val="Título 5 Char"/>
    <w:basedOn w:val="Fontepargpadro"/>
    <w:link w:val="Ttulo5"/>
    <w:uiPriority w:val="99"/>
    <w:semiHidden/>
    <w:rsid w:val="00F5370A"/>
    <w:rPr>
      <w:rFonts w:asciiTheme="majorHAnsi" w:eastAsiaTheme="majorEastAsia" w:hAnsiTheme="majorHAnsi" w:cstheme="majorBidi"/>
      <w:color w:val="243F60" w:themeColor="accent1" w:themeShade="7F"/>
      <w:sz w:val="22"/>
      <w:szCs w:val="22"/>
    </w:rPr>
  </w:style>
  <w:style w:type="character" w:customStyle="1" w:styleId="Ttulo7Char">
    <w:name w:val="Título 7 Char"/>
    <w:basedOn w:val="Fontepargpadro"/>
    <w:link w:val="Ttulo7"/>
    <w:uiPriority w:val="99"/>
    <w:semiHidden/>
    <w:rsid w:val="00CA11CA"/>
    <w:rPr>
      <w:rFonts w:ascii="Arial" w:hAnsi="Arial"/>
    </w:rPr>
  </w:style>
  <w:style w:type="character" w:customStyle="1" w:styleId="Ttulo8Char">
    <w:name w:val="Título 8 Char"/>
    <w:basedOn w:val="Fontepargpadro"/>
    <w:link w:val="Ttulo8"/>
    <w:uiPriority w:val="99"/>
    <w:semiHidden/>
    <w:rsid w:val="00CA11CA"/>
    <w:rPr>
      <w:rFonts w:ascii="Arial" w:hAnsi="Arial"/>
      <w:i/>
    </w:rPr>
  </w:style>
  <w:style w:type="character" w:customStyle="1" w:styleId="Ttulo9Char">
    <w:name w:val="Título 9 Char"/>
    <w:basedOn w:val="Fontepargpadro"/>
    <w:link w:val="Ttulo9"/>
    <w:uiPriority w:val="99"/>
    <w:semiHidden/>
    <w:rsid w:val="00CA11CA"/>
    <w:rPr>
      <w:rFonts w:ascii="Arial" w:hAnsi="Arial"/>
      <w:b/>
      <w:i/>
      <w:sz w:val="18"/>
    </w:rPr>
  </w:style>
  <w:style w:type="paragraph" w:styleId="Recuodecorpodetexto">
    <w:name w:val="Body Text Indent"/>
    <w:basedOn w:val="Normal"/>
    <w:link w:val="RecuodecorpodetextoChar"/>
    <w:uiPriority w:val="99"/>
    <w:semiHidden/>
    <w:unhideWhenUsed/>
    <w:rsid w:val="00CA11CA"/>
    <w:pPr>
      <w:overflowPunct w:val="0"/>
      <w:autoSpaceDE w:val="0"/>
      <w:autoSpaceDN w:val="0"/>
      <w:adjustRightInd w:val="0"/>
      <w:spacing w:after="0" w:line="240" w:lineRule="auto"/>
      <w:ind w:left="360" w:firstLine="360"/>
      <w:jc w:val="both"/>
    </w:pPr>
    <w:rPr>
      <w:rFonts w:ascii="Arial" w:hAnsi="Arial"/>
      <w:sz w:val="20"/>
      <w:szCs w:val="20"/>
    </w:rPr>
  </w:style>
  <w:style w:type="character" w:customStyle="1" w:styleId="RecuodecorpodetextoChar">
    <w:name w:val="Recuo de corpo de texto Char"/>
    <w:basedOn w:val="Fontepargpadro"/>
    <w:link w:val="Recuodecorpodetexto"/>
    <w:uiPriority w:val="99"/>
    <w:semiHidden/>
    <w:rsid w:val="00CA11CA"/>
    <w:rPr>
      <w:rFonts w:ascii="Arial" w:hAnsi="Arial"/>
    </w:rPr>
  </w:style>
  <w:style w:type="paragraph" w:customStyle="1" w:styleId="UCS-NomedoCasodeUso">
    <w:name w:val="UCS - Nome do Caso de Uso"/>
    <w:basedOn w:val="Ttulo"/>
    <w:uiPriority w:val="99"/>
    <w:rsid w:val="00CA11CA"/>
    <w:pPr>
      <w:widowControl w:val="0"/>
      <w:pBdr>
        <w:bottom w:val="none" w:sz="0" w:space="0" w:color="auto"/>
      </w:pBdr>
      <w:spacing w:after="0"/>
      <w:contextualSpacing w:val="0"/>
      <w:jc w:val="center"/>
    </w:pPr>
    <w:rPr>
      <w:rFonts w:ascii="Arial" w:eastAsia="Times New Roman" w:hAnsi="Arial" w:cs="Times New Roman"/>
      <w:b/>
      <w:color w:val="auto"/>
      <w:spacing w:val="0"/>
      <w:kern w:val="0"/>
      <w:sz w:val="32"/>
      <w:szCs w:val="20"/>
    </w:rPr>
  </w:style>
  <w:style w:type="paragraph" w:customStyle="1" w:styleId="UCS-TtuloNivel1">
    <w:name w:val="UCS - Título Nivel 1"/>
    <w:basedOn w:val="Ttulo1"/>
    <w:uiPriority w:val="99"/>
    <w:rsid w:val="00CA11CA"/>
    <w:pPr>
      <w:widowControl w:val="0"/>
      <w:spacing w:before="120" w:line="240" w:lineRule="atLeast"/>
    </w:pPr>
    <w:rPr>
      <w:rFonts w:ascii="Arial" w:hAnsi="Arial"/>
      <w:bCs w:val="0"/>
      <w:kern w:val="0"/>
      <w:sz w:val="24"/>
      <w:szCs w:val="20"/>
      <w:lang w:val="pt-BR" w:eastAsia="pt-BR"/>
    </w:rPr>
  </w:style>
  <w:style w:type="paragraph" w:customStyle="1" w:styleId="UCS-CorpodeTextoNivel1">
    <w:name w:val="UCS - Corpo de Texto Nivel 1"/>
    <w:basedOn w:val="Normal"/>
    <w:uiPriority w:val="99"/>
    <w:rsid w:val="00CA11CA"/>
    <w:pPr>
      <w:overflowPunct w:val="0"/>
      <w:autoSpaceDE w:val="0"/>
      <w:autoSpaceDN w:val="0"/>
      <w:adjustRightInd w:val="0"/>
      <w:spacing w:after="0" w:line="240" w:lineRule="atLeast"/>
      <w:ind w:firstLine="360"/>
      <w:jc w:val="both"/>
    </w:pPr>
    <w:rPr>
      <w:rFonts w:ascii="Arial" w:hAnsi="Arial"/>
      <w:sz w:val="20"/>
      <w:szCs w:val="20"/>
    </w:rPr>
  </w:style>
  <w:style w:type="paragraph" w:customStyle="1" w:styleId="UCS-Nivel2">
    <w:name w:val="UCS - Nivel 2"/>
    <w:basedOn w:val="Ttulo2"/>
    <w:uiPriority w:val="99"/>
    <w:rsid w:val="00CA11CA"/>
    <w:pPr>
      <w:widowControl w:val="0"/>
      <w:numPr>
        <w:numId w:val="0"/>
      </w:numPr>
      <w:tabs>
        <w:tab w:val="left" w:pos="993"/>
      </w:tabs>
      <w:spacing w:before="0" w:after="0" w:line="240" w:lineRule="atLeast"/>
      <w:ind w:left="792" w:hanging="432"/>
    </w:pPr>
    <w:rPr>
      <w:rFonts w:ascii="Arial" w:hAnsi="Arial"/>
      <w:bCs w:val="0"/>
      <w:iCs w:val="0"/>
      <w:sz w:val="22"/>
      <w:szCs w:val="20"/>
      <w:lang w:val="pt-BR" w:eastAsia="pt-BR"/>
    </w:rPr>
  </w:style>
  <w:style w:type="paragraph" w:customStyle="1" w:styleId="UCS-CorpodeTexto2">
    <w:name w:val="UCS - Corpo de Texto 2"/>
    <w:basedOn w:val="Normal"/>
    <w:uiPriority w:val="99"/>
    <w:rsid w:val="00CA11CA"/>
    <w:pPr>
      <w:overflowPunct w:val="0"/>
      <w:autoSpaceDE w:val="0"/>
      <w:autoSpaceDN w:val="0"/>
      <w:adjustRightInd w:val="0"/>
      <w:spacing w:after="0" w:line="240" w:lineRule="auto"/>
      <w:ind w:firstLine="993"/>
      <w:jc w:val="both"/>
    </w:pPr>
    <w:rPr>
      <w:rFonts w:ascii="Arial" w:hAnsi="Arial"/>
      <w:sz w:val="20"/>
      <w:szCs w:val="20"/>
    </w:rPr>
  </w:style>
  <w:style w:type="paragraph" w:customStyle="1" w:styleId="UCS-CorpodeTextodeReferencia">
    <w:name w:val="UCS - Corpo de Texto de Referencia"/>
    <w:basedOn w:val="Cabealho"/>
    <w:uiPriority w:val="99"/>
    <w:rsid w:val="00CA11CA"/>
    <w:pPr>
      <w:numPr>
        <w:numId w:val="5"/>
      </w:numPr>
      <w:tabs>
        <w:tab w:val="clear" w:pos="4252"/>
        <w:tab w:val="clear" w:pos="8504"/>
      </w:tabs>
      <w:overflowPunct w:val="0"/>
      <w:autoSpaceDE w:val="0"/>
      <w:autoSpaceDN w:val="0"/>
      <w:adjustRightInd w:val="0"/>
      <w:spacing w:after="0" w:line="240" w:lineRule="auto"/>
      <w:ind w:left="0" w:firstLine="0"/>
      <w:jc w:val="both"/>
    </w:pPr>
    <w:rPr>
      <w:rFonts w:ascii="Arial" w:hAnsi="Arial"/>
      <w:sz w:val="20"/>
      <w:szCs w:val="20"/>
      <w:lang w:val="pt-BR" w:eastAsia="pt-BR"/>
    </w:rPr>
  </w:style>
  <w:style w:type="paragraph" w:customStyle="1" w:styleId="UCS-CorpodeTextoFluxoPrincipal">
    <w:name w:val="UCS - Corpo de Texto Fluxo Principal"/>
    <w:basedOn w:val="Recuodecorpodetexto"/>
    <w:uiPriority w:val="99"/>
    <w:rsid w:val="00CA11CA"/>
    <w:pPr>
      <w:ind w:firstLine="633"/>
    </w:pPr>
  </w:style>
  <w:style w:type="paragraph" w:customStyle="1" w:styleId="UCS-PassosFluxoPrincipal">
    <w:name w:val="UCS - Passos Fluxo Principal"/>
    <w:basedOn w:val="Recuodecorpodetexto"/>
    <w:uiPriority w:val="99"/>
    <w:rsid w:val="00CA11CA"/>
    <w:pPr>
      <w:numPr>
        <w:ilvl w:val="1"/>
        <w:numId w:val="6"/>
      </w:numPr>
      <w:tabs>
        <w:tab w:val="left" w:pos="1701"/>
      </w:tabs>
      <w:ind w:left="1701" w:hanging="708"/>
    </w:pPr>
  </w:style>
  <w:style w:type="paragraph" w:customStyle="1" w:styleId="UCS-CorpodeTextoExcecao">
    <w:name w:val="UCS - Corpo de Texto Excecao"/>
    <w:basedOn w:val="Recuodecorpodetexto"/>
    <w:uiPriority w:val="99"/>
    <w:rsid w:val="00CA11CA"/>
    <w:pPr>
      <w:ind w:left="993" w:firstLine="567"/>
    </w:pPr>
  </w:style>
  <w:style w:type="paragraph" w:customStyle="1" w:styleId="UCS-FluxoExcecao">
    <w:name w:val="UCS - Fluxo Excecao"/>
    <w:basedOn w:val="Normal"/>
    <w:uiPriority w:val="99"/>
    <w:rsid w:val="00CA11CA"/>
    <w:pPr>
      <w:tabs>
        <w:tab w:val="num" w:pos="1758"/>
      </w:tabs>
      <w:overflowPunct w:val="0"/>
      <w:autoSpaceDE w:val="0"/>
      <w:autoSpaceDN w:val="0"/>
      <w:adjustRightInd w:val="0"/>
      <w:spacing w:after="0" w:line="240" w:lineRule="auto"/>
      <w:ind w:left="1758" w:hanging="681"/>
    </w:pPr>
    <w:rPr>
      <w:rFonts w:ascii="Arial" w:hAnsi="Arial"/>
      <w:sz w:val="20"/>
      <w:szCs w:val="20"/>
    </w:rPr>
  </w:style>
  <w:style w:type="paragraph" w:customStyle="1" w:styleId="UCS-ItensdetextoRegradeApresentacao">
    <w:name w:val="UCS - Itens de texto Regra de Apresentacao"/>
    <w:basedOn w:val="Normal"/>
    <w:uiPriority w:val="99"/>
    <w:rsid w:val="00CA11CA"/>
    <w:pPr>
      <w:tabs>
        <w:tab w:val="left" w:pos="2127"/>
      </w:tabs>
      <w:overflowPunct w:val="0"/>
      <w:autoSpaceDE w:val="0"/>
      <w:autoSpaceDN w:val="0"/>
      <w:adjustRightInd w:val="0"/>
      <w:spacing w:after="0" w:line="240" w:lineRule="auto"/>
      <w:ind w:left="2553" w:hanging="426"/>
      <w:jc w:val="both"/>
    </w:pPr>
    <w:rPr>
      <w:rFonts w:ascii="Arial" w:hAnsi="Arial"/>
      <w:sz w:val="20"/>
      <w:szCs w:val="20"/>
    </w:rPr>
  </w:style>
  <w:style w:type="paragraph" w:customStyle="1" w:styleId="UCS-TtuloRNNivel1">
    <w:name w:val="UCS - Título RN Nivel 1"/>
    <w:basedOn w:val="UCS-TtuloNivel1"/>
    <w:uiPriority w:val="99"/>
    <w:rsid w:val="00CA11CA"/>
  </w:style>
  <w:style w:type="paragraph" w:customStyle="1" w:styleId="UCS-TtuloPECNivel1">
    <w:name w:val="UCS - Título PEC Nivel 1"/>
    <w:basedOn w:val="UCS-TtuloNivel1"/>
    <w:uiPriority w:val="99"/>
    <w:rsid w:val="00CA11CA"/>
  </w:style>
  <w:style w:type="paragraph" w:customStyle="1" w:styleId="UCS-TtuloPOCNivel1">
    <w:name w:val="UCS - Título POC Nivel 1"/>
    <w:basedOn w:val="UCS-TtuloNivel1"/>
    <w:uiPriority w:val="99"/>
    <w:rsid w:val="00CA11CA"/>
  </w:style>
  <w:style w:type="paragraph" w:styleId="Ttulo">
    <w:name w:val="Title"/>
    <w:basedOn w:val="Normal"/>
    <w:next w:val="Normal"/>
    <w:link w:val="TtuloChar"/>
    <w:uiPriority w:val="10"/>
    <w:qFormat/>
    <w:rsid w:val="00CA11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CA11CA"/>
    <w:rPr>
      <w:rFonts w:asciiTheme="majorHAnsi" w:eastAsiaTheme="majorEastAsia" w:hAnsiTheme="majorHAnsi" w:cstheme="majorBidi"/>
      <w:color w:val="17365D" w:themeColor="text2" w:themeShade="BF"/>
      <w:spacing w:val="5"/>
      <w:kern w:val="28"/>
      <w:sz w:val="52"/>
      <w:szCs w:val="52"/>
    </w:rPr>
  </w:style>
  <w:style w:type="paragraph" w:customStyle="1" w:styleId="UCS-CorpodeTextoRN">
    <w:name w:val="UCS - Corpo de Texto RN"/>
    <w:basedOn w:val="Normal"/>
    <w:uiPriority w:val="99"/>
    <w:rsid w:val="003E125B"/>
    <w:pPr>
      <w:overflowPunct w:val="0"/>
      <w:autoSpaceDE w:val="0"/>
      <w:autoSpaceDN w:val="0"/>
      <w:adjustRightInd w:val="0"/>
      <w:spacing w:after="0" w:line="240" w:lineRule="auto"/>
      <w:ind w:left="1701"/>
      <w:textAlignment w:val="baseline"/>
    </w:pPr>
    <w:rPr>
      <w:rFonts w:ascii="Arial" w:hAnsi="Arial"/>
      <w:sz w:val="20"/>
      <w:szCs w:val="20"/>
    </w:rPr>
  </w:style>
  <w:style w:type="paragraph" w:customStyle="1" w:styleId="UCS-FluxodeExcecaoNivel2">
    <w:name w:val="UCS - Fluxo de Excecao Nivel 2"/>
    <w:basedOn w:val="Ttulo5"/>
    <w:uiPriority w:val="99"/>
    <w:rsid w:val="003E125B"/>
    <w:pPr>
      <w:keepNext w:val="0"/>
      <w:keepLines w:val="0"/>
      <w:widowControl w:val="0"/>
      <w:numPr>
        <w:numId w:val="2"/>
      </w:numPr>
      <w:tabs>
        <w:tab w:val="num" w:pos="1560"/>
      </w:tabs>
      <w:spacing w:before="120" w:after="60" w:line="240" w:lineRule="atLeast"/>
      <w:ind w:left="1560" w:hanging="567"/>
    </w:pPr>
    <w:rPr>
      <w:rFonts w:ascii="Arial" w:eastAsia="Times New Roman" w:hAnsi="Arial" w:cs="Times New Roman"/>
      <w:b/>
      <w:color w:val="auto"/>
      <w:sz w:val="20"/>
      <w:szCs w:val="20"/>
    </w:rPr>
  </w:style>
  <w:style w:type="paragraph" w:customStyle="1" w:styleId="UCS-Pos-CondicaoNivel2">
    <w:name w:val="UCS - Pos-Condicao  Nivel 2"/>
    <w:basedOn w:val="Normal"/>
    <w:uiPriority w:val="99"/>
    <w:rsid w:val="003E125B"/>
    <w:pPr>
      <w:keepNext/>
      <w:widowControl w:val="0"/>
      <w:numPr>
        <w:ilvl w:val="1"/>
        <w:numId w:val="1"/>
      </w:numPr>
      <w:tabs>
        <w:tab w:val="left" w:pos="993"/>
      </w:tabs>
      <w:spacing w:after="0" w:line="240" w:lineRule="atLeast"/>
      <w:outlineLvl w:val="1"/>
    </w:pPr>
    <w:rPr>
      <w:rFonts w:ascii="Arial" w:hAnsi="Arial"/>
      <w:b/>
      <w:szCs w:val="20"/>
    </w:rPr>
  </w:style>
  <w:style w:type="paragraph" w:customStyle="1" w:styleId="UCS-CorpodetextoRequisitosespeciais">
    <w:name w:val="UCS - Corpo de texto Requisitos especiais"/>
    <w:basedOn w:val="Normal"/>
    <w:uiPriority w:val="99"/>
    <w:rsid w:val="003E125B"/>
    <w:pPr>
      <w:numPr>
        <w:numId w:val="4"/>
      </w:numPr>
      <w:tabs>
        <w:tab w:val="num" w:pos="1418"/>
      </w:tabs>
      <w:overflowPunct w:val="0"/>
      <w:autoSpaceDE w:val="0"/>
      <w:autoSpaceDN w:val="0"/>
      <w:adjustRightInd w:val="0"/>
      <w:spacing w:after="0" w:line="240" w:lineRule="auto"/>
      <w:ind w:left="1418" w:hanging="425"/>
      <w:jc w:val="both"/>
      <w:textAlignment w:val="baseline"/>
    </w:pPr>
    <w:rPr>
      <w:rFonts w:ascii="Arial" w:hAnsi="Arial"/>
      <w:sz w:val="20"/>
      <w:szCs w:val="20"/>
    </w:rPr>
  </w:style>
  <w:style w:type="paragraph" w:customStyle="1" w:styleId="UCS-ItensdetextoRegraNegocial">
    <w:name w:val="UCS - Itens de texto Regra Negocial"/>
    <w:basedOn w:val="UCS-ItensdetextoRegradeApresentacao"/>
    <w:uiPriority w:val="99"/>
    <w:rsid w:val="003E125B"/>
    <w:pPr>
      <w:textAlignment w:val="baseline"/>
    </w:pPr>
  </w:style>
  <w:style w:type="paragraph" w:customStyle="1" w:styleId="UCS-RNNivel3">
    <w:name w:val="UCS - RN Nivel 3"/>
    <w:basedOn w:val="Ttulo3"/>
    <w:rsid w:val="006B36D1"/>
    <w:pPr>
      <w:widowControl w:val="0"/>
      <w:numPr>
        <w:ilvl w:val="0"/>
        <w:numId w:val="1"/>
      </w:numPr>
      <w:suppressAutoHyphens/>
      <w:overflowPunct w:val="0"/>
      <w:spacing w:before="120" w:line="240" w:lineRule="atLeast"/>
    </w:pPr>
    <w:rPr>
      <w:rFonts w:ascii="Arial" w:hAnsi="Arial"/>
      <w:bCs w:val="0"/>
      <w:kern w:val="1"/>
      <w:sz w:val="20"/>
      <w:szCs w:val="20"/>
      <w:lang w:val="pt-BR" w:eastAsia="pt-BR"/>
    </w:rPr>
  </w:style>
  <w:style w:type="paragraph" w:customStyle="1" w:styleId="UCS-CorpodetextoPre-condicao">
    <w:name w:val="UCS - Corpo de texto Pre-condicao"/>
    <w:basedOn w:val="UCS-CorpodeTextodeReferencia"/>
    <w:rsid w:val="006B36D1"/>
    <w:pPr>
      <w:numPr>
        <w:numId w:val="3"/>
      </w:numPr>
      <w:suppressAutoHyphens/>
      <w:overflowPunct/>
      <w:autoSpaceDE/>
      <w:autoSpaceDN/>
      <w:adjustRightInd/>
      <w:textAlignment w:val="baseline"/>
    </w:pPr>
    <w:rPr>
      <w:kern w:val="1"/>
    </w:rPr>
  </w:style>
  <w:style w:type="paragraph" w:customStyle="1" w:styleId="UCS-CorpodetextoPos-condicao">
    <w:name w:val="UCS - Corpo de texto Pos-condicao"/>
    <w:basedOn w:val="UCS-CorpodetextoPre-condicao"/>
    <w:rsid w:val="006B36D1"/>
  </w:style>
  <w:style w:type="paragraph" w:customStyle="1" w:styleId="UCS-CorpodetextoPontosextensao">
    <w:name w:val="UCS - Corpo de texto Pontos extensao"/>
    <w:basedOn w:val="UCS-CorpodetextoPos-condicao"/>
    <w:rsid w:val="006B36D1"/>
    <w:pPr>
      <w:tabs>
        <w:tab w:val="left" w:pos="1418"/>
      </w:tabs>
      <w:ind w:left="1418" w:hanging="425"/>
    </w:pPr>
  </w:style>
  <w:style w:type="paragraph" w:styleId="Corpodetexto">
    <w:name w:val="Body Text"/>
    <w:basedOn w:val="Normal"/>
    <w:link w:val="CorpodetextoChar"/>
    <w:uiPriority w:val="99"/>
    <w:semiHidden/>
    <w:unhideWhenUsed/>
    <w:rsid w:val="00352A3D"/>
    <w:pPr>
      <w:spacing w:after="120"/>
    </w:pPr>
  </w:style>
  <w:style w:type="character" w:customStyle="1" w:styleId="CorpodetextoChar">
    <w:name w:val="Corpo de texto Char"/>
    <w:basedOn w:val="Fontepargpadro"/>
    <w:link w:val="Corpodetexto"/>
    <w:uiPriority w:val="99"/>
    <w:semiHidden/>
    <w:rsid w:val="00352A3D"/>
    <w:rPr>
      <w:sz w:val="22"/>
      <w:szCs w:val="22"/>
    </w:rPr>
  </w:style>
  <w:style w:type="paragraph" w:customStyle="1" w:styleId="fig">
    <w:name w:val="fig"/>
    <w:basedOn w:val="Normal"/>
    <w:uiPriority w:val="99"/>
    <w:rsid w:val="00962B53"/>
    <w:pPr>
      <w:spacing w:before="1000" w:after="0" w:line="240" w:lineRule="auto"/>
      <w:jc w:val="center"/>
    </w:pPr>
    <w:rPr>
      <w:rFonts w:ascii="Times New Roman" w:hAnsi="Times New Roman"/>
      <w:sz w:val="20"/>
      <w:szCs w:val="20"/>
    </w:rPr>
  </w:style>
  <w:style w:type="paragraph" w:customStyle="1" w:styleId="TabReferencia">
    <w:name w:val="TabReferencia"/>
    <w:basedOn w:val="Normal"/>
    <w:uiPriority w:val="99"/>
    <w:rsid w:val="00962B53"/>
    <w:pPr>
      <w:numPr>
        <w:numId w:val="10"/>
      </w:numPr>
      <w:spacing w:after="0" w:line="240" w:lineRule="auto"/>
    </w:pPr>
    <w:rPr>
      <w:rFonts w:ascii="Times New Roman" w:hAnsi="Times New Roman"/>
      <w:sz w:val="20"/>
      <w:szCs w:val="20"/>
    </w:rPr>
  </w:style>
  <w:style w:type="paragraph" w:customStyle="1" w:styleId="UCS-Nivel3">
    <w:name w:val="UCS - Nivel 3"/>
    <w:basedOn w:val="Ttulo4"/>
    <w:uiPriority w:val="99"/>
    <w:rsid w:val="00534E6A"/>
    <w:pPr>
      <w:keepLines w:val="0"/>
      <w:widowControl w:val="0"/>
      <w:numPr>
        <w:numId w:val="11"/>
      </w:numPr>
      <w:tabs>
        <w:tab w:val="clear" w:pos="1786"/>
        <w:tab w:val="num" w:pos="1560"/>
      </w:tabs>
      <w:spacing w:before="120" w:after="60" w:line="240" w:lineRule="atLeast"/>
      <w:ind w:left="1560" w:hanging="567"/>
    </w:pPr>
    <w:rPr>
      <w:rFonts w:ascii="Arial" w:eastAsia="Times New Roman" w:hAnsi="Arial" w:cs="Times New Roman"/>
      <w:bCs w:val="0"/>
      <w:i w:val="0"/>
      <w:iCs w:val="0"/>
      <w:color w:val="auto"/>
      <w:sz w:val="20"/>
      <w:szCs w:val="20"/>
    </w:rPr>
  </w:style>
  <w:style w:type="paragraph" w:customStyle="1" w:styleId="UCS-FluxoAlternativo">
    <w:name w:val="UCS - Fluxo Alternativo"/>
    <w:basedOn w:val="Normal"/>
    <w:uiPriority w:val="99"/>
    <w:rsid w:val="00534E6A"/>
    <w:pPr>
      <w:numPr>
        <w:ilvl w:val="1"/>
        <w:numId w:val="11"/>
      </w:numPr>
      <w:tabs>
        <w:tab w:val="num" w:pos="2552"/>
      </w:tabs>
      <w:overflowPunct w:val="0"/>
      <w:autoSpaceDE w:val="0"/>
      <w:autoSpaceDN w:val="0"/>
      <w:adjustRightInd w:val="0"/>
      <w:spacing w:after="0" w:line="240" w:lineRule="auto"/>
      <w:ind w:left="2552" w:hanging="709"/>
      <w:textAlignment w:val="baseline"/>
    </w:pPr>
    <w:rPr>
      <w:rFonts w:ascii="Arial" w:hAnsi="Arial"/>
      <w:sz w:val="20"/>
      <w:szCs w:val="20"/>
    </w:rPr>
  </w:style>
  <w:style w:type="paragraph" w:customStyle="1" w:styleId="UCS-Titulo2">
    <w:name w:val="UCS - Titulo 2"/>
    <w:basedOn w:val="Ttulo"/>
    <w:uiPriority w:val="99"/>
    <w:rsid w:val="00534E6A"/>
    <w:pPr>
      <w:widowControl w:val="0"/>
      <w:pBdr>
        <w:bottom w:val="none" w:sz="0" w:space="0" w:color="auto"/>
      </w:pBdr>
      <w:spacing w:after="0"/>
      <w:contextualSpacing w:val="0"/>
      <w:jc w:val="right"/>
    </w:pPr>
    <w:rPr>
      <w:rFonts w:ascii="Arial" w:eastAsia="Times New Roman" w:hAnsi="Arial" w:cs="Times New Roman"/>
      <w:b/>
      <w:i/>
      <w:color w:val="auto"/>
      <w:spacing w:val="0"/>
      <w:kern w:val="0"/>
      <w:sz w:val="36"/>
      <w:szCs w:val="20"/>
    </w:rPr>
  </w:style>
  <w:style w:type="paragraph" w:customStyle="1" w:styleId="UCS-Titulo1">
    <w:name w:val="UCS - Titulo 1"/>
    <w:basedOn w:val="Ttulo"/>
    <w:uiPriority w:val="99"/>
    <w:rsid w:val="00534E6A"/>
    <w:pPr>
      <w:widowControl w:val="0"/>
      <w:pBdr>
        <w:bottom w:val="none" w:sz="0" w:space="0" w:color="auto"/>
      </w:pBdr>
      <w:spacing w:after="0"/>
      <w:contextualSpacing w:val="0"/>
      <w:jc w:val="right"/>
    </w:pPr>
    <w:rPr>
      <w:rFonts w:ascii="Arial" w:eastAsia="Times New Roman" w:hAnsi="Arial" w:cs="Times New Roman"/>
      <w:b/>
      <w:color w:val="auto"/>
      <w:spacing w:val="0"/>
      <w:kern w:val="0"/>
      <w:sz w:val="36"/>
      <w:szCs w:val="20"/>
    </w:rPr>
  </w:style>
  <w:style w:type="character" w:customStyle="1" w:styleId="Ttulo4Char">
    <w:name w:val="Título 4 Char"/>
    <w:basedOn w:val="Fontepargpadro"/>
    <w:link w:val="Ttulo4"/>
    <w:uiPriority w:val="9"/>
    <w:semiHidden/>
    <w:rsid w:val="00534E6A"/>
    <w:rPr>
      <w:rFonts w:asciiTheme="majorHAnsi" w:eastAsiaTheme="majorEastAsia" w:hAnsiTheme="majorHAnsi" w:cstheme="majorBidi"/>
      <w:b/>
      <w:bCs/>
      <w:i/>
      <w:iCs/>
      <w:color w:val="4F81BD" w:themeColor="accent1"/>
      <w:sz w:val="22"/>
      <w:szCs w:val="22"/>
    </w:rPr>
  </w:style>
  <w:style w:type="paragraph" w:customStyle="1" w:styleId="Tabletext">
    <w:name w:val="Tabletext"/>
    <w:basedOn w:val="Normal"/>
    <w:uiPriority w:val="99"/>
    <w:rsid w:val="00534E6A"/>
    <w:pPr>
      <w:keepLines/>
      <w:widowControl w:val="0"/>
      <w:spacing w:after="120" w:line="240" w:lineRule="atLeast"/>
    </w:pPr>
    <w:rPr>
      <w:rFonts w:ascii="Arial" w:hAnsi="Arial"/>
      <w:sz w:val="20"/>
      <w:szCs w:val="20"/>
    </w:rPr>
  </w:style>
  <w:style w:type="paragraph" w:customStyle="1" w:styleId="UCS-Historico">
    <w:name w:val="UCS - Historico"/>
    <w:basedOn w:val="Ttulo"/>
    <w:uiPriority w:val="99"/>
    <w:rsid w:val="00534E6A"/>
    <w:pPr>
      <w:widowControl w:val="0"/>
      <w:pBdr>
        <w:bottom w:val="none" w:sz="0" w:space="0" w:color="auto"/>
      </w:pBdr>
      <w:spacing w:after="0"/>
      <w:contextualSpacing w:val="0"/>
      <w:jc w:val="center"/>
    </w:pPr>
    <w:rPr>
      <w:rFonts w:ascii="Arial" w:eastAsia="Times New Roman" w:hAnsi="Arial" w:cs="Times New Roman"/>
      <w:b/>
      <w:color w:val="auto"/>
      <w:spacing w:val="0"/>
      <w:kern w:val="0"/>
      <w:sz w:val="36"/>
      <w:szCs w:val="20"/>
    </w:rPr>
  </w:style>
  <w:style w:type="paragraph" w:customStyle="1" w:styleId="UCS-TabeladeHistorico">
    <w:name w:val="UCS - Tabela de Historico"/>
    <w:basedOn w:val="Tabletext"/>
    <w:uiPriority w:val="99"/>
    <w:rsid w:val="00534E6A"/>
    <w:pPr>
      <w:jc w:val="both"/>
    </w:pPr>
  </w:style>
  <w:style w:type="paragraph" w:styleId="SemEspaamento">
    <w:name w:val="No Spacing"/>
    <w:uiPriority w:val="1"/>
    <w:qFormat/>
    <w:rsid w:val="006060B0"/>
    <w:rPr>
      <w:sz w:val="22"/>
      <w:szCs w:val="22"/>
    </w:rPr>
  </w:style>
  <w:style w:type="paragraph" w:customStyle="1" w:styleId="cms-sb-changed">
    <w:name w:val="cms-sb-changed"/>
    <w:basedOn w:val="Normal"/>
    <w:rsid w:val="009666CD"/>
    <w:pPr>
      <w:spacing w:before="100" w:beforeAutospacing="1" w:after="100" w:afterAutospacing="1" w:line="240" w:lineRule="auto"/>
    </w:pPr>
    <w:rPr>
      <w:rFonts w:ascii="Times New Roman" w:hAnsi="Times New Roman"/>
      <w:sz w:val="24"/>
      <w:szCs w:val="24"/>
    </w:rPr>
  </w:style>
  <w:style w:type="character" w:styleId="HiperlinkVisitado">
    <w:name w:val="FollowedHyperlink"/>
    <w:basedOn w:val="Fontepargpadro"/>
    <w:uiPriority w:val="99"/>
    <w:semiHidden/>
    <w:unhideWhenUsed/>
    <w:rsid w:val="00EE1492"/>
    <w:rPr>
      <w:color w:val="800080" w:themeColor="followedHyperlink"/>
      <w:u w:val="single"/>
    </w:rPr>
  </w:style>
  <w:style w:type="paragraph" w:customStyle="1" w:styleId="msonormal0">
    <w:name w:val="msonormal"/>
    <w:basedOn w:val="Normal"/>
    <w:rsid w:val="00EE1492"/>
    <w:pPr>
      <w:spacing w:before="100" w:beforeAutospacing="1" w:after="100" w:afterAutospacing="1" w:line="240" w:lineRule="auto"/>
    </w:pPr>
    <w:rPr>
      <w:rFonts w:ascii="Times New Roman" w:hAnsi="Times New Roman"/>
      <w:sz w:val="24"/>
      <w:szCs w:val="24"/>
    </w:rPr>
  </w:style>
  <w:style w:type="paragraph" w:customStyle="1" w:styleId="InfoBlue">
    <w:name w:val="InfoBlue"/>
    <w:basedOn w:val="Normal"/>
    <w:rsid w:val="00EE1492"/>
    <w:pPr>
      <w:spacing w:after="120" w:line="240" w:lineRule="atLeast"/>
      <w:ind w:left="540"/>
    </w:pPr>
    <w:rPr>
      <w:rFonts w:ascii="Times New Roman" w:eastAsia="Arial Unicode MS" w:hAnsi="Times New Roman"/>
      <w:i/>
      <w:i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14557">
      <w:bodyDiv w:val="1"/>
      <w:marLeft w:val="0"/>
      <w:marRight w:val="0"/>
      <w:marTop w:val="0"/>
      <w:marBottom w:val="0"/>
      <w:divBdr>
        <w:top w:val="none" w:sz="0" w:space="0" w:color="auto"/>
        <w:left w:val="none" w:sz="0" w:space="0" w:color="auto"/>
        <w:bottom w:val="none" w:sz="0" w:space="0" w:color="auto"/>
        <w:right w:val="none" w:sz="0" w:space="0" w:color="auto"/>
      </w:divBdr>
    </w:div>
    <w:div w:id="532839875">
      <w:bodyDiv w:val="1"/>
      <w:marLeft w:val="0"/>
      <w:marRight w:val="0"/>
      <w:marTop w:val="0"/>
      <w:marBottom w:val="0"/>
      <w:divBdr>
        <w:top w:val="none" w:sz="0" w:space="0" w:color="auto"/>
        <w:left w:val="none" w:sz="0" w:space="0" w:color="auto"/>
        <w:bottom w:val="none" w:sz="0" w:space="0" w:color="auto"/>
        <w:right w:val="none" w:sz="0" w:space="0" w:color="auto"/>
      </w:divBdr>
    </w:div>
    <w:div w:id="774903301">
      <w:bodyDiv w:val="1"/>
      <w:marLeft w:val="0"/>
      <w:marRight w:val="0"/>
      <w:marTop w:val="0"/>
      <w:marBottom w:val="0"/>
      <w:divBdr>
        <w:top w:val="none" w:sz="0" w:space="0" w:color="auto"/>
        <w:left w:val="none" w:sz="0" w:space="0" w:color="auto"/>
        <w:bottom w:val="none" w:sz="0" w:space="0" w:color="auto"/>
        <w:right w:val="none" w:sz="0" w:space="0" w:color="auto"/>
      </w:divBdr>
    </w:div>
    <w:div w:id="901597191">
      <w:bodyDiv w:val="1"/>
      <w:marLeft w:val="0"/>
      <w:marRight w:val="0"/>
      <w:marTop w:val="0"/>
      <w:marBottom w:val="0"/>
      <w:divBdr>
        <w:top w:val="none" w:sz="0" w:space="0" w:color="auto"/>
        <w:left w:val="none" w:sz="0" w:space="0" w:color="auto"/>
        <w:bottom w:val="none" w:sz="0" w:space="0" w:color="auto"/>
        <w:right w:val="none" w:sz="0" w:space="0" w:color="auto"/>
      </w:divBdr>
    </w:div>
    <w:div w:id="1506168973">
      <w:bodyDiv w:val="1"/>
      <w:marLeft w:val="0"/>
      <w:marRight w:val="0"/>
      <w:marTop w:val="0"/>
      <w:marBottom w:val="0"/>
      <w:divBdr>
        <w:top w:val="none" w:sz="0" w:space="0" w:color="auto"/>
        <w:left w:val="none" w:sz="0" w:space="0" w:color="auto"/>
        <w:bottom w:val="none" w:sz="0" w:space="0" w:color="auto"/>
        <w:right w:val="none" w:sz="0" w:space="0" w:color="auto"/>
      </w:divBdr>
    </w:div>
    <w:div w:id="1704860222">
      <w:bodyDiv w:val="1"/>
      <w:marLeft w:val="0"/>
      <w:marRight w:val="0"/>
      <w:marTop w:val="0"/>
      <w:marBottom w:val="0"/>
      <w:divBdr>
        <w:top w:val="none" w:sz="0" w:space="0" w:color="auto"/>
        <w:left w:val="none" w:sz="0" w:space="0" w:color="auto"/>
        <w:bottom w:val="none" w:sz="0" w:space="0" w:color="auto"/>
        <w:right w:val="none" w:sz="0" w:space="0" w:color="auto"/>
      </w:divBdr>
    </w:div>
    <w:div w:id="1829247550">
      <w:bodyDiv w:val="1"/>
      <w:marLeft w:val="0"/>
      <w:marRight w:val="0"/>
      <w:marTop w:val="0"/>
      <w:marBottom w:val="0"/>
      <w:divBdr>
        <w:top w:val="none" w:sz="0" w:space="0" w:color="auto"/>
        <w:left w:val="none" w:sz="0" w:space="0" w:color="auto"/>
        <w:bottom w:val="none" w:sz="0" w:space="0" w:color="auto"/>
        <w:right w:val="none" w:sz="0" w:space="0" w:color="auto"/>
      </w:divBdr>
    </w:div>
    <w:div w:id="1870138305">
      <w:bodyDiv w:val="1"/>
      <w:marLeft w:val="0"/>
      <w:marRight w:val="0"/>
      <w:marTop w:val="0"/>
      <w:marBottom w:val="0"/>
      <w:divBdr>
        <w:top w:val="none" w:sz="0" w:space="0" w:color="auto"/>
        <w:left w:val="none" w:sz="0" w:space="0" w:color="auto"/>
        <w:bottom w:val="none" w:sz="0" w:space="0" w:color="auto"/>
        <w:right w:val="none" w:sz="0" w:space="0" w:color="auto"/>
      </w:divBdr>
    </w:div>
    <w:div w:id="210522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php.ne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DB759-EE51-43B4-94AB-664BF54D5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90</Pages>
  <Words>11613</Words>
  <Characters>62714</Characters>
  <Application>Microsoft Office Word</Application>
  <DocSecurity>0</DocSecurity>
  <Lines>522</Lines>
  <Paragraphs>148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74179</CharactersWithSpaces>
  <SharedDoc>false</SharedDoc>
  <HLinks>
    <vt:vector size="330" baseType="variant">
      <vt:variant>
        <vt:i4>1572915</vt:i4>
      </vt:variant>
      <vt:variant>
        <vt:i4>329</vt:i4>
      </vt:variant>
      <vt:variant>
        <vt:i4>0</vt:i4>
      </vt:variant>
      <vt:variant>
        <vt:i4>5</vt:i4>
      </vt:variant>
      <vt:variant>
        <vt:lpwstr/>
      </vt:variant>
      <vt:variant>
        <vt:lpwstr>_Toc401650393</vt:lpwstr>
      </vt:variant>
      <vt:variant>
        <vt:i4>1572915</vt:i4>
      </vt:variant>
      <vt:variant>
        <vt:i4>323</vt:i4>
      </vt:variant>
      <vt:variant>
        <vt:i4>0</vt:i4>
      </vt:variant>
      <vt:variant>
        <vt:i4>5</vt:i4>
      </vt:variant>
      <vt:variant>
        <vt:lpwstr/>
      </vt:variant>
      <vt:variant>
        <vt:lpwstr>_Toc401650392</vt:lpwstr>
      </vt:variant>
      <vt:variant>
        <vt:i4>1572915</vt:i4>
      </vt:variant>
      <vt:variant>
        <vt:i4>317</vt:i4>
      </vt:variant>
      <vt:variant>
        <vt:i4>0</vt:i4>
      </vt:variant>
      <vt:variant>
        <vt:i4>5</vt:i4>
      </vt:variant>
      <vt:variant>
        <vt:lpwstr/>
      </vt:variant>
      <vt:variant>
        <vt:lpwstr>_Toc401650391</vt:lpwstr>
      </vt:variant>
      <vt:variant>
        <vt:i4>1572915</vt:i4>
      </vt:variant>
      <vt:variant>
        <vt:i4>311</vt:i4>
      </vt:variant>
      <vt:variant>
        <vt:i4>0</vt:i4>
      </vt:variant>
      <vt:variant>
        <vt:i4>5</vt:i4>
      </vt:variant>
      <vt:variant>
        <vt:lpwstr/>
      </vt:variant>
      <vt:variant>
        <vt:lpwstr>_Toc401650390</vt:lpwstr>
      </vt:variant>
      <vt:variant>
        <vt:i4>1638451</vt:i4>
      </vt:variant>
      <vt:variant>
        <vt:i4>305</vt:i4>
      </vt:variant>
      <vt:variant>
        <vt:i4>0</vt:i4>
      </vt:variant>
      <vt:variant>
        <vt:i4>5</vt:i4>
      </vt:variant>
      <vt:variant>
        <vt:lpwstr/>
      </vt:variant>
      <vt:variant>
        <vt:lpwstr>_Toc401650389</vt:lpwstr>
      </vt:variant>
      <vt:variant>
        <vt:i4>1638451</vt:i4>
      </vt:variant>
      <vt:variant>
        <vt:i4>299</vt:i4>
      </vt:variant>
      <vt:variant>
        <vt:i4>0</vt:i4>
      </vt:variant>
      <vt:variant>
        <vt:i4>5</vt:i4>
      </vt:variant>
      <vt:variant>
        <vt:lpwstr/>
      </vt:variant>
      <vt:variant>
        <vt:lpwstr>_Toc401650388</vt:lpwstr>
      </vt:variant>
      <vt:variant>
        <vt:i4>1638451</vt:i4>
      </vt:variant>
      <vt:variant>
        <vt:i4>293</vt:i4>
      </vt:variant>
      <vt:variant>
        <vt:i4>0</vt:i4>
      </vt:variant>
      <vt:variant>
        <vt:i4>5</vt:i4>
      </vt:variant>
      <vt:variant>
        <vt:lpwstr/>
      </vt:variant>
      <vt:variant>
        <vt:lpwstr>_Toc401650387</vt:lpwstr>
      </vt:variant>
      <vt:variant>
        <vt:i4>1638451</vt:i4>
      </vt:variant>
      <vt:variant>
        <vt:i4>287</vt:i4>
      </vt:variant>
      <vt:variant>
        <vt:i4>0</vt:i4>
      </vt:variant>
      <vt:variant>
        <vt:i4>5</vt:i4>
      </vt:variant>
      <vt:variant>
        <vt:lpwstr/>
      </vt:variant>
      <vt:variant>
        <vt:lpwstr>_Toc401650386</vt:lpwstr>
      </vt:variant>
      <vt:variant>
        <vt:i4>1638451</vt:i4>
      </vt:variant>
      <vt:variant>
        <vt:i4>281</vt:i4>
      </vt:variant>
      <vt:variant>
        <vt:i4>0</vt:i4>
      </vt:variant>
      <vt:variant>
        <vt:i4>5</vt:i4>
      </vt:variant>
      <vt:variant>
        <vt:lpwstr/>
      </vt:variant>
      <vt:variant>
        <vt:lpwstr>_Toc401650385</vt:lpwstr>
      </vt:variant>
      <vt:variant>
        <vt:i4>1638451</vt:i4>
      </vt:variant>
      <vt:variant>
        <vt:i4>275</vt:i4>
      </vt:variant>
      <vt:variant>
        <vt:i4>0</vt:i4>
      </vt:variant>
      <vt:variant>
        <vt:i4>5</vt:i4>
      </vt:variant>
      <vt:variant>
        <vt:lpwstr/>
      </vt:variant>
      <vt:variant>
        <vt:lpwstr>_Toc401650384</vt:lpwstr>
      </vt:variant>
      <vt:variant>
        <vt:i4>1638451</vt:i4>
      </vt:variant>
      <vt:variant>
        <vt:i4>269</vt:i4>
      </vt:variant>
      <vt:variant>
        <vt:i4>0</vt:i4>
      </vt:variant>
      <vt:variant>
        <vt:i4>5</vt:i4>
      </vt:variant>
      <vt:variant>
        <vt:lpwstr/>
      </vt:variant>
      <vt:variant>
        <vt:lpwstr>_Toc401650383</vt:lpwstr>
      </vt:variant>
      <vt:variant>
        <vt:i4>1638451</vt:i4>
      </vt:variant>
      <vt:variant>
        <vt:i4>263</vt:i4>
      </vt:variant>
      <vt:variant>
        <vt:i4>0</vt:i4>
      </vt:variant>
      <vt:variant>
        <vt:i4>5</vt:i4>
      </vt:variant>
      <vt:variant>
        <vt:lpwstr/>
      </vt:variant>
      <vt:variant>
        <vt:lpwstr>_Toc401650382</vt:lpwstr>
      </vt:variant>
      <vt:variant>
        <vt:i4>1638451</vt:i4>
      </vt:variant>
      <vt:variant>
        <vt:i4>257</vt:i4>
      </vt:variant>
      <vt:variant>
        <vt:i4>0</vt:i4>
      </vt:variant>
      <vt:variant>
        <vt:i4>5</vt:i4>
      </vt:variant>
      <vt:variant>
        <vt:lpwstr/>
      </vt:variant>
      <vt:variant>
        <vt:lpwstr>_Toc401650381</vt:lpwstr>
      </vt:variant>
      <vt:variant>
        <vt:i4>1638451</vt:i4>
      </vt:variant>
      <vt:variant>
        <vt:i4>251</vt:i4>
      </vt:variant>
      <vt:variant>
        <vt:i4>0</vt:i4>
      </vt:variant>
      <vt:variant>
        <vt:i4>5</vt:i4>
      </vt:variant>
      <vt:variant>
        <vt:lpwstr/>
      </vt:variant>
      <vt:variant>
        <vt:lpwstr>_Toc401650380</vt:lpwstr>
      </vt:variant>
      <vt:variant>
        <vt:i4>1441843</vt:i4>
      </vt:variant>
      <vt:variant>
        <vt:i4>245</vt:i4>
      </vt:variant>
      <vt:variant>
        <vt:i4>0</vt:i4>
      </vt:variant>
      <vt:variant>
        <vt:i4>5</vt:i4>
      </vt:variant>
      <vt:variant>
        <vt:lpwstr/>
      </vt:variant>
      <vt:variant>
        <vt:lpwstr>_Toc401650379</vt:lpwstr>
      </vt:variant>
      <vt:variant>
        <vt:i4>1441843</vt:i4>
      </vt:variant>
      <vt:variant>
        <vt:i4>239</vt:i4>
      </vt:variant>
      <vt:variant>
        <vt:i4>0</vt:i4>
      </vt:variant>
      <vt:variant>
        <vt:i4>5</vt:i4>
      </vt:variant>
      <vt:variant>
        <vt:lpwstr/>
      </vt:variant>
      <vt:variant>
        <vt:lpwstr>_Toc401650378</vt:lpwstr>
      </vt:variant>
      <vt:variant>
        <vt:i4>1441843</vt:i4>
      </vt:variant>
      <vt:variant>
        <vt:i4>233</vt:i4>
      </vt:variant>
      <vt:variant>
        <vt:i4>0</vt:i4>
      </vt:variant>
      <vt:variant>
        <vt:i4>5</vt:i4>
      </vt:variant>
      <vt:variant>
        <vt:lpwstr/>
      </vt:variant>
      <vt:variant>
        <vt:lpwstr>_Toc401650377</vt:lpwstr>
      </vt:variant>
      <vt:variant>
        <vt:i4>1441843</vt:i4>
      </vt:variant>
      <vt:variant>
        <vt:i4>227</vt:i4>
      </vt:variant>
      <vt:variant>
        <vt:i4>0</vt:i4>
      </vt:variant>
      <vt:variant>
        <vt:i4>5</vt:i4>
      </vt:variant>
      <vt:variant>
        <vt:lpwstr/>
      </vt:variant>
      <vt:variant>
        <vt:lpwstr>_Toc401650376</vt:lpwstr>
      </vt:variant>
      <vt:variant>
        <vt:i4>1441843</vt:i4>
      </vt:variant>
      <vt:variant>
        <vt:i4>221</vt:i4>
      </vt:variant>
      <vt:variant>
        <vt:i4>0</vt:i4>
      </vt:variant>
      <vt:variant>
        <vt:i4>5</vt:i4>
      </vt:variant>
      <vt:variant>
        <vt:lpwstr/>
      </vt:variant>
      <vt:variant>
        <vt:lpwstr>_Toc401650375</vt:lpwstr>
      </vt:variant>
      <vt:variant>
        <vt:i4>1441843</vt:i4>
      </vt:variant>
      <vt:variant>
        <vt:i4>215</vt:i4>
      </vt:variant>
      <vt:variant>
        <vt:i4>0</vt:i4>
      </vt:variant>
      <vt:variant>
        <vt:i4>5</vt:i4>
      </vt:variant>
      <vt:variant>
        <vt:lpwstr/>
      </vt:variant>
      <vt:variant>
        <vt:lpwstr>_Toc401650374</vt:lpwstr>
      </vt:variant>
      <vt:variant>
        <vt:i4>1441843</vt:i4>
      </vt:variant>
      <vt:variant>
        <vt:i4>209</vt:i4>
      </vt:variant>
      <vt:variant>
        <vt:i4>0</vt:i4>
      </vt:variant>
      <vt:variant>
        <vt:i4>5</vt:i4>
      </vt:variant>
      <vt:variant>
        <vt:lpwstr/>
      </vt:variant>
      <vt:variant>
        <vt:lpwstr>_Toc401650373</vt:lpwstr>
      </vt:variant>
      <vt:variant>
        <vt:i4>1441843</vt:i4>
      </vt:variant>
      <vt:variant>
        <vt:i4>203</vt:i4>
      </vt:variant>
      <vt:variant>
        <vt:i4>0</vt:i4>
      </vt:variant>
      <vt:variant>
        <vt:i4>5</vt:i4>
      </vt:variant>
      <vt:variant>
        <vt:lpwstr/>
      </vt:variant>
      <vt:variant>
        <vt:lpwstr>_Toc401650372</vt:lpwstr>
      </vt:variant>
      <vt:variant>
        <vt:i4>1441843</vt:i4>
      </vt:variant>
      <vt:variant>
        <vt:i4>197</vt:i4>
      </vt:variant>
      <vt:variant>
        <vt:i4>0</vt:i4>
      </vt:variant>
      <vt:variant>
        <vt:i4>5</vt:i4>
      </vt:variant>
      <vt:variant>
        <vt:lpwstr/>
      </vt:variant>
      <vt:variant>
        <vt:lpwstr>_Toc401650371</vt:lpwstr>
      </vt:variant>
      <vt:variant>
        <vt:i4>1441843</vt:i4>
      </vt:variant>
      <vt:variant>
        <vt:i4>191</vt:i4>
      </vt:variant>
      <vt:variant>
        <vt:i4>0</vt:i4>
      </vt:variant>
      <vt:variant>
        <vt:i4>5</vt:i4>
      </vt:variant>
      <vt:variant>
        <vt:lpwstr/>
      </vt:variant>
      <vt:variant>
        <vt:lpwstr>_Toc401650370</vt:lpwstr>
      </vt:variant>
      <vt:variant>
        <vt:i4>1507379</vt:i4>
      </vt:variant>
      <vt:variant>
        <vt:i4>185</vt:i4>
      </vt:variant>
      <vt:variant>
        <vt:i4>0</vt:i4>
      </vt:variant>
      <vt:variant>
        <vt:i4>5</vt:i4>
      </vt:variant>
      <vt:variant>
        <vt:lpwstr/>
      </vt:variant>
      <vt:variant>
        <vt:lpwstr>_Toc401650369</vt:lpwstr>
      </vt:variant>
      <vt:variant>
        <vt:i4>1507379</vt:i4>
      </vt:variant>
      <vt:variant>
        <vt:i4>179</vt:i4>
      </vt:variant>
      <vt:variant>
        <vt:i4>0</vt:i4>
      </vt:variant>
      <vt:variant>
        <vt:i4>5</vt:i4>
      </vt:variant>
      <vt:variant>
        <vt:lpwstr/>
      </vt:variant>
      <vt:variant>
        <vt:lpwstr>_Toc401650368</vt:lpwstr>
      </vt:variant>
      <vt:variant>
        <vt:i4>1507379</vt:i4>
      </vt:variant>
      <vt:variant>
        <vt:i4>173</vt:i4>
      </vt:variant>
      <vt:variant>
        <vt:i4>0</vt:i4>
      </vt:variant>
      <vt:variant>
        <vt:i4>5</vt:i4>
      </vt:variant>
      <vt:variant>
        <vt:lpwstr/>
      </vt:variant>
      <vt:variant>
        <vt:lpwstr>_Toc401650367</vt:lpwstr>
      </vt:variant>
      <vt:variant>
        <vt:i4>1507379</vt:i4>
      </vt:variant>
      <vt:variant>
        <vt:i4>167</vt:i4>
      </vt:variant>
      <vt:variant>
        <vt:i4>0</vt:i4>
      </vt:variant>
      <vt:variant>
        <vt:i4>5</vt:i4>
      </vt:variant>
      <vt:variant>
        <vt:lpwstr/>
      </vt:variant>
      <vt:variant>
        <vt:lpwstr>_Toc401650366</vt:lpwstr>
      </vt:variant>
      <vt:variant>
        <vt:i4>1507379</vt:i4>
      </vt:variant>
      <vt:variant>
        <vt:i4>161</vt:i4>
      </vt:variant>
      <vt:variant>
        <vt:i4>0</vt:i4>
      </vt:variant>
      <vt:variant>
        <vt:i4>5</vt:i4>
      </vt:variant>
      <vt:variant>
        <vt:lpwstr/>
      </vt:variant>
      <vt:variant>
        <vt:lpwstr>_Toc401650365</vt:lpwstr>
      </vt:variant>
      <vt:variant>
        <vt:i4>1507379</vt:i4>
      </vt:variant>
      <vt:variant>
        <vt:i4>155</vt:i4>
      </vt:variant>
      <vt:variant>
        <vt:i4>0</vt:i4>
      </vt:variant>
      <vt:variant>
        <vt:i4>5</vt:i4>
      </vt:variant>
      <vt:variant>
        <vt:lpwstr/>
      </vt:variant>
      <vt:variant>
        <vt:lpwstr>_Toc401650364</vt:lpwstr>
      </vt:variant>
      <vt:variant>
        <vt:i4>1507379</vt:i4>
      </vt:variant>
      <vt:variant>
        <vt:i4>149</vt:i4>
      </vt:variant>
      <vt:variant>
        <vt:i4>0</vt:i4>
      </vt:variant>
      <vt:variant>
        <vt:i4>5</vt:i4>
      </vt:variant>
      <vt:variant>
        <vt:lpwstr/>
      </vt:variant>
      <vt:variant>
        <vt:lpwstr>_Toc401650363</vt:lpwstr>
      </vt:variant>
      <vt:variant>
        <vt:i4>1507379</vt:i4>
      </vt:variant>
      <vt:variant>
        <vt:i4>143</vt:i4>
      </vt:variant>
      <vt:variant>
        <vt:i4>0</vt:i4>
      </vt:variant>
      <vt:variant>
        <vt:i4>5</vt:i4>
      </vt:variant>
      <vt:variant>
        <vt:lpwstr/>
      </vt:variant>
      <vt:variant>
        <vt:lpwstr>_Toc401650362</vt:lpwstr>
      </vt:variant>
      <vt:variant>
        <vt:i4>1507379</vt:i4>
      </vt:variant>
      <vt:variant>
        <vt:i4>137</vt:i4>
      </vt:variant>
      <vt:variant>
        <vt:i4>0</vt:i4>
      </vt:variant>
      <vt:variant>
        <vt:i4>5</vt:i4>
      </vt:variant>
      <vt:variant>
        <vt:lpwstr/>
      </vt:variant>
      <vt:variant>
        <vt:lpwstr>_Toc401650361</vt:lpwstr>
      </vt:variant>
      <vt:variant>
        <vt:i4>1507379</vt:i4>
      </vt:variant>
      <vt:variant>
        <vt:i4>131</vt:i4>
      </vt:variant>
      <vt:variant>
        <vt:i4>0</vt:i4>
      </vt:variant>
      <vt:variant>
        <vt:i4>5</vt:i4>
      </vt:variant>
      <vt:variant>
        <vt:lpwstr/>
      </vt:variant>
      <vt:variant>
        <vt:lpwstr>_Toc401650360</vt:lpwstr>
      </vt:variant>
      <vt:variant>
        <vt:i4>1310771</vt:i4>
      </vt:variant>
      <vt:variant>
        <vt:i4>125</vt:i4>
      </vt:variant>
      <vt:variant>
        <vt:i4>0</vt:i4>
      </vt:variant>
      <vt:variant>
        <vt:i4>5</vt:i4>
      </vt:variant>
      <vt:variant>
        <vt:lpwstr/>
      </vt:variant>
      <vt:variant>
        <vt:lpwstr>_Toc401650359</vt:lpwstr>
      </vt:variant>
      <vt:variant>
        <vt:i4>1310771</vt:i4>
      </vt:variant>
      <vt:variant>
        <vt:i4>119</vt:i4>
      </vt:variant>
      <vt:variant>
        <vt:i4>0</vt:i4>
      </vt:variant>
      <vt:variant>
        <vt:i4>5</vt:i4>
      </vt:variant>
      <vt:variant>
        <vt:lpwstr/>
      </vt:variant>
      <vt:variant>
        <vt:lpwstr>_Toc401650358</vt:lpwstr>
      </vt:variant>
      <vt:variant>
        <vt:i4>1310771</vt:i4>
      </vt:variant>
      <vt:variant>
        <vt:i4>113</vt:i4>
      </vt:variant>
      <vt:variant>
        <vt:i4>0</vt:i4>
      </vt:variant>
      <vt:variant>
        <vt:i4>5</vt:i4>
      </vt:variant>
      <vt:variant>
        <vt:lpwstr/>
      </vt:variant>
      <vt:variant>
        <vt:lpwstr>_Toc401650357</vt:lpwstr>
      </vt:variant>
      <vt:variant>
        <vt:i4>1310771</vt:i4>
      </vt:variant>
      <vt:variant>
        <vt:i4>107</vt:i4>
      </vt:variant>
      <vt:variant>
        <vt:i4>0</vt:i4>
      </vt:variant>
      <vt:variant>
        <vt:i4>5</vt:i4>
      </vt:variant>
      <vt:variant>
        <vt:lpwstr/>
      </vt:variant>
      <vt:variant>
        <vt:lpwstr>_Toc401650356</vt:lpwstr>
      </vt:variant>
      <vt:variant>
        <vt:i4>1310771</vt:i4>
      </vt:variant>
      <vt:variant>
        <vt:i4>101</vt:i4>
      </vt:variant>
      <vt:variant>
        <vt:i4>0</vt:i4>
      </vt:variant>
      <vt:variant>
        <vt:i4>5</vt:i4>
      </vt:variant>
      <vt:variant>
        <vt:lpwstr/>
      </vt:variant>
      <vt:variant>
        <vt:lpwstr>_Toc401650355</vt:lpwstr>
      </vt:variant>
      <vt:variant>
        <vt:i4>1310771</vt:i4>
      </vt:variant>
      <vt:variant>
        <vt:i4>95</vt:i4>
      </vt:variant>
      <vt:variant>
        <vt:i4>0</vt:i4>
      </vt:variant>
      <vt:variant>
        <vt:i4>5</vt:i4>
      </vt:variant>
      <vt:variant>
        <vt:lpwstr/>
      </vt:variant>
      <vt:variant>
        <vt:lpwstr>_Toc401650354</vt:lpwstr>
      </vt:variant>
      <vt:variant>
        <vt:i4>1310771</vt:i4>
      </vt:variant>
      <vt:variant>
        <vt:i4>89</vt:i4>
      </vt:variant>
      <vt:variant>
        <vt:i4>0</vt:i4>
      </vt:variant>
      <vt:variant>
        <vt:i4>5</vt:i4>
      </vt:variant>
      <vt:variant>
        <vt:lpwstr/>
      </vt:variant>
      <vt:variant>
        <vt:lpwstr>_Toc401650353</vt:lpwstr>
      </vt:variant>
      <vt:variant>
        <vt:i4>1310771</vt:i4>
      </vt:variant>
      <vt:variant>
        <vt:i4>83</vt:i4>
      </vt:variant>
      <vt:variant>
        <vt:i4>0</vt:i4>
      </vt:variant>
      <vt:variant>
        <vt:i4>5</vt:i4>
      </vt:variant>
      <vt:variant>
        <vt:lpwstr/>
      </vt:variant>
      <vt:variant>
        <vt:lpwstr>_Toc401650352</vt:lpwstr>
      </vt:variant>
      <vt:variant>
        <vt:i4>1310771</vt:i4>
      </vt:variant>
      <vt:variant>
        <vt:i4>77</vt:i4>
      </vt:variant>
      <vt:variant>
        <vt:i4>0</vt:i4>
      </vt:variant>
      <vt:variant>
        <vt:i4>5</vt:i4>
      </vt:variant>
      <vt:variant>
        <vt:lpwstr/>
      </vt:variant>
      <vt:variant>
        <vt:lpwstr>_Toc401650351</vt:lpwstr>
      </vt:variant>
      <vt:variant>
        <vt:i4>1310771</vt:i4>
      </vt:variant>
      <vt:variant>
        <vt:i4>71</vt:i4>
      </vt:variant>
      <vt:variant>
        <vt:i4>0</vt:i4>
      </vt:variant>
      <vt:variant>
        <vt:i4>5</vt:i4>
      </vt:variant>
      <vt:variant>
        <vt:lpwstr/>
      </vt:variant>
      <vt:variant>
        <vt:lpwstr>_Toc401650350</vt:lpwstr>
      </vt:variant>
      <vt:variant>
        <vt:i4>1376307</vt:i4>
      </vt:variant>
      <vt:variant>
        <vt:i4>65</vt:i4>
      </vt:variant>
      <vt:variant>
        <vt:i4>0</vt:i4>
      </vt:variant>
      <vt:variant>
        <vt:i4>5</vt:i4>
      </vt:variant>
      <vt:variant>
        <vt:lpwstr/>
      </vt:variant>
      <vt:variant>
        <vt:lpwstr>_Toc401650349</vt:lpwstr>
      </vt:variant>
      <vt:variant>
        <vt:i4>1376307</vt:i4>
      </vt:variant>
      <vt:variant>
        <vt:i4>59</vt:i4>
      </vt:variant>
      <vt:variant>
        <vt:i4>0</vt:i4>
      </vt:variant>
      <vt:variant>
        <vt:i4>5</vt:i4>
      </vt:variant>
      <vt:variant>
        <vt:lpwstr/>
      </vt:variant>
      <vt:variant>
        <vt:lpwstr>_Toc401650348</vt:lpwstr>
      </vt:variant>
      <vt:variant>
        <vt:i4>1376307</vt:i4>
      </vt:variant>
      <vt:variant>
        <vt:i4>53</vt:i4>
      </vt:variant>
      <vt:variant>
        <vt:i4>0</vt:i4>
      </vt:variant>
      <vt:variant>
        <vt:i4>5</vt:i4>
      </vt:variant>
      <vt:variant>
        <vt:lpwstr/>
      </vt:variant>
      <vt:variant>
        <vt:lpwstr>_Toc401650347</vt:lpwstr>
      </vt:variant>
      <vt:variant>
        <vt:i4>1376307</vt:i4>
      </vt:variant>
      <vt:variant>
        <vt:i4>47</vt:i4>
      </vt:variant>
      <vt:variant>
        <vt:i4>0</vt:i4>
      </vt:variant>
      <vt:variant>
        <vt:i4>5</vt:i4>
      </vt:variant>
      <vt:variant>
        <vt:lpwstr/>
      </vt:variant>
      <vt:variant>
        <vt:lpwstr>_Toc401650346</vt:lpwstr>
      </vt:variant>
      <vt:variant>
        <vt:i4>1376307</vt:i4>
      </vt:variant>
      <vt:variant>
        <vt:i4>41</vt:i4>
      </vt:variant>
      <vt:variant>
        <vt:i4>0</vt:i4>
      </vt:variant>
      <vt:variant>
        <vt:i4>5</vt:i4>
      </vt:variant>
      <vt:variant>
        <vt:lpwstr/>
      </vt:variant>
      <vt:variant>
        <vt:lpwstr>_Toc401650345</vt:lpwstr>
      </vt:variant>
      <vt:variant>
        <vt:i4>1376307</vt:i4>
      </vt:variant>
      <vt:variant>
        <vt:i4>35</vt:i4>
      </vt:variant>
      <vt:variant>
        <vt:i4>0</vt:i4>
      </vt:variant>
      <vt:variant>
        <vt:i4>5</vt:i4>
      </vt:variant>
      <vt:variant>
        <vt:lpwstr/>
      </vt:variant>
      <vt:variant>
        <vt:lpwstr>_Toc401650344</vt:lpwstr>
      </vt:variant>
      <vt:variant>
        <vt:i4>1376307</vt:i4>
      </vt:variant>
      <vt:variant>
        <vt:i4>29</vt:i4>
      </vt:variant>
      <vt:variant>
        <vt:i4>0</vt:i4>
      </vt:variant>
      <vt:variant>
        <vt:i4>5</vt:i4>
      </vt:variant>
      <vt:variant>
        <vt:lpwstr/>
      </vt:variant>
      <vt:variant>
        <vt:lpwstr>_Toc401650343</vt:lpwstr>
      </vt:variant>
      <vt:variant>
        <vt:i4>1376307</vt:i4>
      </vt:variant>
      <vt:variant>
        <vt:i4>23</vt:i4>
      </vt:variant>
      <vt:variant>
        <vt:i4>0</vt:i4>
      </vt:variant>
      <vt:variant>
        <vt:i4>5</vt:i4>
      </vt:variant>
      <vt:variant>
        <vt:lpwstr/>
      </vt:variant>
      <vt:variant>
        <vt:lpwstr>_Toc401650342</vt:lpwstr>
      </vt:variant>
      <vt:variant>
        <vt:i4>1376307</vt:i4>
      </vt:variant>
      <vt:variant>
        <vt:i4>17</vt:i4>
      </vt:variant>
      <vt:variant>
        <vt:i4>0</vt:i4>
      </vt:variant>
      <vt:variant>
        <vt:i4>5</vt:i4>
      </vt:variant>
      <vt:variant>
        <vt:lpwstr/>
      </vt:variant>
      <vt:variant>
        <vt:lpwstr>_Toc401650341</vt:lpwstr>
      </vt:variant>
      <vt:variant>
        <vt:i4>1376307</vt:i4>
      </vt:variant>
      <vt:variant>
        <vt:i4>11</vt:i4>
      </vt:variant>
      <vt:variant>
        <vt:i4>0</vt:i4>
      </vt:variant>
      <vt:variant>
        <vt:i4>5</vt:i4>
      </vt:variant>
      <vt:variant>
        <vt:lpwstr/>
      </vt:variant>
      <vt:variant>
        <vt:lpwstr>_Toc401650340</vt:lpwstr>
      </vt:variant>
      <vt:variant>
        <vt:i4>1179699</vt:i4>
      </vt:variant>
      <vt:variant>
        <vt:i4>5</vt:i4>
      </vt:variant>
      <vt:variant>
        <vt:i4>0</vt:i4>
      </vt:variant>
      <vt:variant>
        <vt:i4>5</vt:i4>
      </vt:variant>
      <vt:variant>
        <vt:lpwstr/>
      </vt:variant>
      <vt:variant>
        <vt:lpwstr>_Toc401650339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Wagner Alves e Gabriel Cabral</dc:creator>
  <cp:lastModifiedBy>GABRIEL CABRAL</cp:lastModifiedBy>
  <cp:revision>4</cp:revision>
  <cp:lastPrinted>2015-05-04T21:26:00Z</cp:lastPrinted>
  <dcterms:created xsi:type="dcterms:W3CDTF">2015-11-10T19:54:00Z</dcterms:created>
  <dcterms:modified xsi:type="dcterms:W3CDTF">2015-11-24T03:02:00Z</dcterms:modified>
</cp:coreProperties>
</file>